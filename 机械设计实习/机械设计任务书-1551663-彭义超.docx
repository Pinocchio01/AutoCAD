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5D8" w:rsidRDefault="008845D8" w:rsidP="008D0EE1">
      <w:pPr>
        <w:spacing w:line="240" w:lineRule="auto"/>
        <w:jc w:val="center"/>
        <w:rPr>
          <w:sz w:val="32"/>
        </w:rPr>
      </w:pPr>
    </w:p>
    <w:p w:rsidR="0037688E" w:rsidRDefault="0037688E" w:rsidP="008D0EE1">
      <w:pPr>
        <w:spacing w:line="240" w:lineRule="auto"/>
        <w:jc w:val="center"/>
        <w:rPr>
          <w:sz w:val="32"/>
        </w:rPr>
      </w:pPr>
    </w:p>
    <w:p w:rsidR="0037688E" w:rsidRPr="0037688E" w:rsidRDefault="0037688E" w:rsidP="008D0EE1">
      <w:pPr>
        <w:spacing w:line="240" w:lineRule="auto"/>
        <w:jc w:val="center"/>
        <w:rPr>
          <w:b/>
          <w:sz w:val="32"/>
        </w:rPr>
      </w:pPr>
      <w:r w:rsidRPr="0037688E">
        <w:rPr>
          <w:rFonts w:hint="eastAsia"/>
          <w:b/>
          <w:sz w:val="32"/>
        </w:rPr>
        <w:t>机械设计课程设计</w:t>
      </w:r>
    </w:p>
    <w:p w:rsidR="0037688E" w:rsidRDefault="0037688E" w:rsidP="008D0EE1">
      <w:pPr>
        <w:spacing w:line="240" w:lineRule="auto"/>
        <w:jc w:val="center"/>
        <w:rPr>
          <w:sz w:val="32"/>
        </w:rPr>
      </w:pPr>
      <w:r w:rsidRPr="0037688E">
        <w:rPr>
          <w:rFonts w:hint="eastAsia"/>
          <w:b/>
          <w:sz w:val="32"/>
        </w:rPr>
        <w:t>计算说明书</w:t>
      </w:r>
    </w:p>
    <w:p w:rsidR="0037688E" w:rsidRDefault="0037688E" w:rsidP="008D0EE1">
      <w:pPr>
        <w:spacing w:line="240" w:lineRule="auto"/>
        <w:jc w:val="center"/>
        <w:rPr>
          <w:sz w:val="32"/>
        </w:rPr>
      </w:pPr>
    </w:p>
    <w:p w:rsidR="0037688E" w:rsidRDefault="0037688E" w:rsidP="008D0EE1">
      <w:pPr>
        <w:spacing w:line="240" w:lineRule="auto"/>
        <w:jc w:val="center"/>
        <w:rPr>
          <w:sz w:val="32"/>
        </w:rPr>
      </w:pPr>
    </w:p>
    <w:p w:rsidR="0037688E" w:rsidRDefault="0037688E" w:rsidP="008D0EE1">
      <w:pPr>
        <w:spacing w:line="240" w:lineRule="auto"/>
        <w:jc w:val="center"/>
        <w:rPr>
          <w:sz w:val="28"/>
          <w:u w:val="thick"/>
        </w:rPr>
      </w:pPr>
      <w:r>
        <w:rPr>
          <w:rFonts w:hint="eastAsia"/>
          <w:sz w:val="28"/>
        </w:rPr>
        <w:t>设计题目</w:t>
      </w:r>
      <w:r w:rsidRPr="0037688E">
        <w:rPr>
          <w:rFonts w:hint="eastAsia"/>
          <w:sz w:val="28"/>
          <w:u w:val="thick"/>
        </w:rPr>
        <w:t xml:space="preserve">   </w:t>
      </w:r>
      <w:r w:rsidR="00E92AE8">
        <w:rPr>
          <w:rFonts w:hint="eastAsia"/>
          <w:sz w:val="28"/>
          <w:u w:val="thick"/>
        </w:rPr>
        <w:t xml:space="preserve"> </w:t>
      </w:r>
      <w:r w:rsidR="000763F0">
        <w:rPr>
          <w:rFonts w:hint="eastAsia"/>
          <w:sz w:val="28"/>
          <w:u w:val="thick"/>
        </w:rPr>
        <w:t>圆锥圆柱齿轮减速器</w:t>
      </w:r>
      <w:r>
        <w:rPr>
          <w:rFonts w:hint="eastAsia"/>
          <w:sz w:val="28"/>
          <w:u w:val="thick"/>
        </w:rPr>
        <w:t xml:space="preserve"> </w:t>
      </w:r>
      <w:r w:rsidR="00E92AE8">
        <w:rPr>
          <w:sz w:val="28"/>
          <w:u w:val="thick"/>
        </w:rPr>
        <w:t xml:space="preserve"> </w:t>
      </w:r>
      <w:r>
        <w:rPr>
          <w:rFonts w:hint="eastAsia"/>
          <w:sz w:val="28"/>
          <w:u w:val="thick"/>
        </w:rPr>
        <w:t xml:space="preserve">  </w:t>
      </w:r>
    </w:p>
    <w:p w:rsidR="0037688E" w:rsidRDefault="0037688E" w:rsidP="008D0EE1">
      <w:pPr>
        <w:spacing w:line="240" w:lineRule="auto"/>
        <w:jc w:val="center"/>
        <w:rPr>
          <w:sz w:val="28"/>
        </w:rPr>
      </w:pPr>
    </w:p>
    <w:p w:rsidR="0037688E" w:rsidRDefault="0037688E" w:rsidP="008D0EE1">
      <w:pPr>
        <w:spacing w:line="240" w:lineRule="auto"/>
        <w:jc w:val="center"/>
        <w:rPr>
          <w:sz w:val="28"/>
        </w:rPr>
      </w:pPr>
    </w:p>
    <w:p w:rsidR="0037688E" w:rsidRDefault="0037688E" w:rsidP="008D0EE1">
      <w:pPr>
        <w:spacing w:line="240" w:lineRule="auto"/>
        <w:jc w:val="center"/>
        <w:rPr>
          <w:sz w:val="28"/>
        </w:rPr>
      </w:pPr>
    </w:p>
    <w:p w:rsidR="003D50A7" w:rsidRDefault="003D50A7" w:rsidP="008D0EE1">
      <w:pPr>
        <w:spacing w:line="240" w:lineRule="auto"/>
        <w:jc w:val="center"/>
        <w:rPr>
          <w:sz w:val="28"/>
        </w:rPr>
      </w:pPr>
    </w:p>
    <w:p w:rsidR="0037688E" w:rsidRDefault="004C75B9" w:rsidP="008D0EE1">
      <w:pPr>
        <w:spacing w:line="240" w:lineRule="auto"/>
        <w:jc w:val="center"/>
        <w:rPr>
          <w:sz w:val="28"/>
        </w:rPr>
      </w:pPr>
      <w:r>
        <w:rPr>
          <w:rFonts w:hint="eastAsia"/>
          <w:sz w:val="28"/>
        </w:rPr>
        <w:t xml:space="preserve">   </w:t>
      </w:r>
      <w:r w:rsidR="0037688E">
        <w:rPr>
          <w:rFonts w:hint="eastAsia"/>
          <w:sz w:val="28"/>
        </w:rPr>
        <w:t>机械与能源工程学院</w:t>
      </w:r>
    </w:p>
    <w:p w:rsidR="008B5984" w:rsidRDefault="008B5984" w:rsidP="008D0EE1">
      <w:pPr>
        <w:spacing w:line="240" w:lineRule="auto"/>
        <w:jc w:val="center"/>
        <w:rPr>
          <w:sz w:val="28"/>
        </w:rPr>
      </w:pPr>
    </w:p>
    <w:p w:rsidR="0037688E" w:rsidRDefault="0037688E" w:rsidP="008D0EE1">
      <w:pPr>
        <w:spacing w:line="240" w:lineRule="auto"/>
        <w:jc w:val="center"/>
        <w:rPr>
          <w:sz w:val="28"/>
          <w:u w:val="thick"/>
        </w:rPr>
      </w:pPr>
      <w:r>
        <w:rPr>
          <w:rFonts w:hint="eastAsia"/>
          <w:sz w:val="28"/>
        </w:rPr>
        <w:t>专业</w:t>
      </w:r>
      <w:r>
        <w:rPr>
          <w:rFonts w:hint="eastAsia"/>
          <w:sz w:val="28"/>
          <w:u w:val="thick"/>
        </w:rPr>
        <w:t xml:space="preserve">  </w:t>
      </w:r>
      <w:r w:rsidR="00DF627E">
        <w:rPr>
          <w:rFonts w:hint="eastAsia"/>
          <w:sz w:val="28"/>
          <w:u w:val="thick"/>
        </w:rPr>
        <w:t>机械莱茵</w:t>
      </w:r>
      <w:r>
        <w:rPr>
          <w:rFonts w:hint="eastAsia"/>
          <w:sz w:val="28"/>
          <w:u w:val="thick"/>
        </w:rPr>
        <w:t xml:space="preserve">  </w:t>
      </w:r>
      <w:r>
        <w:rPr>
          <w:rFonts w:hint="eastAsia"/>
          <w:sz w:val="28"/>
        </w:rPr>
        <w:t>学号</w:t>
      </w:r>
      <w:r w:rsidRPr="0037688E">
        <w:rPr>
          <w:rFonts w:hint="eastAsia"/>
          <w:sz w:val="28"/>
          <w:u w:val="thick"/>
        </w:rPr>
        <w:t xml:space="preserve">  </w:t>
      </w:r>
      <w:r w:rsidR="00DF627E">
        <w:rPr>
          <w:sz w:val="28"/>
          <w:u w:val="thick"/>
        </w:rPr>
        <w:t>1551663</w:t>
      </w:r>
      <w:r>
        <w:rPr>
          <w:rFonts w:hint="eastAsia"/>
          <w:sz w:val="28"/>
          <w:u w:val="thick"/>
        </w:rPr>
        <w:t xml:space="preserve">  </w:t>
      </w:r>
    </w:p>
    <w:p w:rsidR="0037688E" w:rsidRDefault="0037688E" w:rsidP="008D0EE1">
      <w:pPr>
        <w:spacing w:line="240" w:lineRule="auto"/>
        <w:jc w:val="center"/>
        <w:rPr>
          <w:sz w:val="28"/>
          <w:u w:val="thick"/>
        </w:rPr>
      </w:pPr>
      <w:r>
        <w:rPr>
          <w:rFonts w:hint="eastAsia"/>
          <w:sz w:val="28"/>
        </w:rPr>
        <w:t>设计人</w:t>
      </w:r>
      <w:r>
        <w:rPr>
          <w:rFonts w:hint="eastAsia"/>
          <w:sz w:val="28"/>
          <w:u w:val="thick"/>
        </w:rPr>
        <w:t>_______</w:t>
      </w:r>
      <w:r w:rsidR="00B6749D">
        <w:rPr>
          <w:rFonts w:hint="eastAsia"/>
          <w:sz w:val="28"/>
          <w:u w:val="thick"/>
        </w:rPr>
        <w:t xml:space="preserve"> </w:t>
      </w:r>
      <w:r>
        <w:rPr>
          <w:rFonts w:hint="eastAsia"/>
          <w:sz w:val="28"/>
          <w:u w:val="thick"/>
        </w:rPr>
        <w:t>_</w:t>
      </w:r>
      <w:r w:rsidR="00DF627E">
        <w:rPr>
          <w:rFonts w:hint="eastAsia"/>
          <w:sz w:val="28"/>
          <w:u w:val="thick"/>
        </w:rPr>
        <w:t>彭义超</w:t>
      </w:r>
      <w:r>
        <w:rPr>
          <w:rFonts w:hint="eastAsia"/>
          <w:sz w:val="28"/>
          <w:u w:val="thick"/>
        </w:rPr>
        <w:t xml:space="preserve">_________  </w:t>
      </w:r>
    </w:p>
    <w:p w:rsidR="0037688E" w:rsidRDefault="0037688E" w:rsidP="00DF627E">
      <w:pPr>
        <w:spacing w:line="240" w:lineRule="auto"/>
        <w:jc w:val="center"/>
        <w:rPr>
          <w:sz w:val="28"/>
          <w:u w:val="thick"/>
        </w:rPr>
      </w:pPr>
      <w:r>
        <w:rPr>
          <w:rFonts w:hint="eastAsia"/>
          <w:sz w:val="28"/>
        </w:rPr>
        <w:t>指导教师</w:t>
      </w:r>
      <w:r w:rsidR="00E92AE8">
        <w:rPr>
          <w:rFonts w:hint="eastAsia"/>
          <w:sz w:val="28"/>
          <w:u w:val="thick"/>
        </w:rPr>
        <w:t>_</w:t>
      </w:r>
      <w:r w:rsidR="00E92AE8">
        <w:rPr>
          <w:sz w:val="28"/>
          <w:u w:val="thick"/>
        </w:rPr>
        <w:t xml:space="preserve"> </w:t>
      </w:r>
      <w:r w:rsidR="00835D69">
        <w:rPr>
          <w:sz w:val="28"/>
          <w:u w:val="thick"/>
        </w:rPr>
        <w:t xml:space="preserve"> </w:t>
      </w:r>
      <w:r w:rsidR="00590258">
        <w:rPr>
          <w:sz w:val="28"/>
          <w:u w:val="thick"/>
        </w:rPr>
        <w:t xml:space="preserve"> </w:t>
      </w:r>
      <w:r w:rsidR="00835D69">
        <w:rPr>
          <w:sz w:val="28"/>
          <w:u w:val="thick"/>
        </w:rPr>
        <w:t xml:space="preserve"> </w:t>
      </w:r>
      <w:r w:rsidR="00E92AE8">
        <w:rPr>
          <w:rFonts w:hint="eastAsia"/>
          <w:sz w:val="28"/>
          <w:u w:val="thick"/>
        </w:rPr>
        <w:t>_</w:t>
      </w:r>
      <w:r w:rsidR="00DF627E">
        <w:rPr>
          <w:rFonts w:hint="eastAsia"/>
          <w:sz w:val="28"/>
          <w:u w:val="thick"/>
        </w:rPr>
        <w:t>奚鹰</w:t>
      </w:r>
      <w:r w:rsidR="00590258">
        <w:rPr>
          <w:rFonts w:hint="eastAsia"/>
          <w:sz w:val="28"/>
          <w:u w:val="thick"/>
        </w:rPr>
        <w:t>教授</w:t>
      </w:r>
      <w:r w:rsidR="000763F0">
        <w:rPr>
          <w:rFonts w:hint="eastAsia"/>
          <w:sz w:val="28"/>
          <w:u w:val="thick"/>
        </w:rPr>
        <w:t>__</w:t>
      </w:r>
      <w:r w:rsidR="00E92AE8">
        <w:rPr>
          <w:sz w:val="28"/>
          <w:u w:val="thick"/>
        </w:rPr>
        <w:t xml:space="preserve"> </w:t>
      </w:r>
      <w:r w:rsidR="00835D69">
        <w:rPr>
          <w:sz w:val="28"/>
          <w:u w:val="thick"/>
        </w:rPr>
        <w:t xml:space="preserve"> </w:t>
      </w:r>
      <w:r w:rsidR="000763F0">
        <w:rPr>
          <w:rFonts w:hint="eastAsia"/>
          <w:sz w:val="28"/>
          <w:u w:val="thick"/>
        </w:rPr>
        <w:t>_</w:t>
      </w:r>
      <w:r w:rsidR="00835D69">
        <w:rPr>
          <w:sz w:val="28"/>
          <w:u w:val="thick"/>
        </w:rPr>
        <w:t xml:space="preserve"> </w:t>
      </w:r>
      <w:r>
        <w:rPr>
          <w:rFonts w:hint="eastAsia"/>
          <w:sz w:val="28"/>
          <w:u w:val="thick"/>
        </w:rPr>
        <w:t>__</w:t>
      </w:r>
    </w:p>
    <w:p w:rsidR="0037688E" w:rsidRDefault="0037688E" w:rsidP="008D0EE1">
      <w:pPr>
        <w:spacing w:line="240" w:lineRule="auto"/>
        <w:jc w:val="center"/>
        <w:rPr>
          <w:sz w:val="28"/>
          <w:u w:val="thick"/>
        </w:rPr>
      </w:pPr>
    </w:p>
    <w:p w:rsidR="003D50A7" w:rsidRDefault="003D50A7" w:rsidP="008D0EE1">
      <w:pPr>
        <w:spacing w:line="240" w:lineRule="auto"/>
        <w:jc w:val="center"/>
        <w:rPr>
          <w:sz w:val="28"/>
          <w:u w:val="thick"/>
        </w:rPr>
      </w:pPr>
    </w:p>
    <w:p w:rsidR="003D50A7" w:rsidRDefault="003D50A7" w:rsidP="008D0EE1">
      <w:pPr>
        <w:spacing w:line="240" w:lineRule="auto"/>
        <w:jc w:val="center"/>
        <w:rPr>
          <w:sz w:val="28"/>
          <w:u w:val="thick"/>
        </w:rPr>
      </w:pPr>
    </w:p>
    <w:p w:rsidR="003D50A7" w:rsidRDefault="003D50A7" w:rsidP="008D0EE1">
      <w:pPr>
        <w:spacing w:line="240" w:lineRule="auto"/>
        <w:jc w:val="center"/>
        <w:rPr>
          <w:sz w:val="28"/>
          <w:u w:val="thick"/>
        </w:rPr>
      </w:pPr>
    </w:p>
    <w:p w:rsidR="003D50A7" w:rsidRDefault="00DF627E" w:rsidP="008D0EE1">
      <w:pPr>
        <w:spacing w:line="240" w:lineRule="auto"/>
        <w:jc w:val="right"/>
        <w:rPr>
          <w:sz w:val="28"/>
        </w:rPr>
      </w:pPr>
      <w:r>
        <w:rPr>
          <w:rFonts w:hint="eastAsia"/>
          <w:sz w:val="28"/>
        </w:rPr>
        <w:t>2018</w:t>
      </w:r>
      <w:r w:rsidR="003D50A7">
        <w:rPr>
          <w:rFonts w:hint="eastAsia"/>
          <w:sz w:val="28"/>
        </w:rPr>
        <w:t>年</w:t>
      </w:r>
      <w:r>
        <w:rPr>
          <w:rFonts w:hint="eastAsia"/>
          <w:sz w:val="28"/>
        </w:rPr>
        <w:t>7</w:t>
      </w:r>
      <w:r w:rsidR="003D50A7">
        <w:rPr>
          <w:rFonts w:hint="eastAsia"/>
          <w:sz w:val="28"/>
        </w:rPr>
        <w:t>月</w:t>
      </w:r>
      <w:r w:rsidR="008C246D">
        <w:rPr>
          <w:sz w:val="28"/>
        </w:rPr>
        <w:t>18</w:t>
      </w:r>
      <w:r w:rsidR="003D50A7">
        <w:rPr>
          <w:rFonts w:hint="eastAsia"/>
          <w:sz w:val="28"/>
        </w:rPr>
        <w:t>日</w:t>
      </w:r>
    </w:p>
    <w:p w:rsidR="003D50A7" w:rsidRDefault="003D50A7" w:rsidP="008D0EE1">
      <w:pPr>
        <w:widowControl/>
        <w:spacing w:line="240" w:lineRule="auto"/>
        <w:jc w:val="center"/>
        <w:rPr>
          <w:sz w:val="28"/>
        </w:rPr>
      </w:pPr>
      <w:r>
        <w:rPr>
          <w:sz w:val="28"/>
        </w:rPr>
        <w:br w:type="page"/>
      </w:r>
    </w:p>
    <w:p w:rsidR="00D81994" w:rsidRDefault="00D81994" w:rsidP="008D0EE1">
      <w:pPr>
        <w:widowControl/>
        <w:spacing w:line="240" w:lineRule="auto"/>
        <w:jc w:val="center"/>
        <w:rPr>
          <w:sz w:val="28"/>
        </w:rPr>
      </w:pPr>
    </w:p>
    <w:p w:rsidR="00D81994" w:rsidRDefault="00D81994" w:rsidP="008D0EE1">
      <w:pPr>
        <w:widowControl/>
        <w:spacing w:line="240" w:lineRule="auto"/>
        <w:jc w:val="center"/>
        <w:rPr>
          <w:sz w:val="28"/>
        </w:rPr>
      </w:pPr>
    </w:p>
    <w:sdt>
      <w:sdtPr>
        <w:rPr>
          <w:rFonts w:asciiTheme="minorHAnsi" w:eastAsiaTheme="minorEastAsia" w:hAnsiTheme="minorHAnsi" w:cstheme="minorBidi"/>
          <w:b w:val="0"/>
          <w:bCs w:val="0"/>
          <w:color w:val="auto"/>
          <w:kern w:val="2"/>
          <w:sz w:val="21"/>
          <w:szCs w:val="22"/>
          <w:lang w:val="zh-CN"/>
        </w:rPr>
        <w:id w:val="1434851"/>
        <w:docPartObj>
          <w:docPartGallery w:val="Table of Contents"/>
          <w:docPartUnique/>
        </w:docPartObj>
      </w:sdtPr>
      <w:sdtEndPr>
        <w:rPr>
          <w:lang w:val="en-US"/>
        </w:rPr>
      </w:sdtEndPr>
      <w:sdtContent>
        <w:p w:rsidR="003D50A7" w:rsidRDefault="003D50A7" w:rsidP="000750B1">
          <w:pPr>
            <w:pStyle w:val="TOC"/>
            <w:spacing w:line="240" w:lineRule="auto"/>
            <w:jc w:val="center"/>
          </w:pPr>
          <w:r>
            <w:rPr>
              <w:lang w:val="zh-CN"/>
            </w:rPr>
            <w:t>目录</w:t>
          </w:r>
        </w:p>
        <w:p w:rsidR="00590258" w:rsidRDefault="004F64E0" w:rsidP="00590258">
          <w:pPr>
            <w:pStyle w:val="10"/>
            <w:rPr>
              <w:noProof/>
              <w:kern w:val="0"/>
              <w:sz w:val="22"/>
              <w:lang w:val="de-DE"/>
            </w:rPr>
          </w:pPr>
          <w:r>
            <w:fldChar w:fldCharType="begin"/>
          </w:r>
          <w:r w:rsidR="003D50A7">
            <w:instrText xml:space="preserve"> TOC \o "1-3" \h \z \u </w:instrText>
          </w:r>
          <w:r>
            <w:fldChar w:fldCharType="separate"/>
          </w:r>
          <w:hyperlink w:anchor="_Toc520661808" w:history="1">
            <w:r w:rsidR="00590258" w:rsidRPr="00C67B31">
              <w:rPr>
                <w:rStyle w:val="a5"/>
                <w:noProof/>
              </w:rPr>
              <w:t xml:space="preserve">1  </w:t>
            </w:r>
            <w:r w:rsidR="00590258" w:rsidRPr="00C67B31">
              <w:rPr>
                <w:rStyle w:val="a5"/>
                <w:rFonts w:hint="eastAsia"/>
                <w:noProof/>
              </w:rPr>
              <w:t>设计任务书</w:t>
            </w:r>
            <w:r w:rsidR="00590258">
              <w:rPr>
                <w:noProof/>
                <w:webHidden/>
              </w:rPr>
              <w:tab/>
            </w:r>
            <w:r w:rsidR="00590258">
              <w:rPr>
                <w:noProof/>
                <w:webHidden/>
              </w:rPr>
              <w:fldChar w:fldCharType="begin"/>
            </w:r>
            <w:r w:rsidR="00590258">
              <w:rPr>
                <w:noProof/>
                <w:webHidden/>
              </w:rPr>
              <w:instrText xml:space="preserve"> PAGEREF _Toc520661808 \h </w:instrText>
            </w:r>
            <w:r w:rsidR="00590258">
              <w:rPr>
                <w:noProof/>
                <w:webHidden/>
              </w:rPr>
            </w:r>
            <w:r w:rsidR="00590258">
              <w:rPr>
                <w:noProof/>
                <w:webHidden/>
              </w:rPr>
              <w:fldChar w:fldCharType="separate"/>
            </w:r>
            <w:r w:rsidR="006E5E58">
              <w:rPr>
                <w:noProof/>
                <w:webHidden/>
              </w:rPr>
              <w:t>4</w:t>
            </w:r>
            <w:r w:rsidR="00590258">
              <w:rPr>
                <w:noProof/>
                <w:webHidden/>
              </w:rPr>
              <w:fldChar w:fldCharType="end"/>
            </w:r>
          </w:hyperlink>
        </w:p>
        <w:p w:rsidR="00590258" w:rsidRDefault="006E5E58" w:rsidP="00590258">
          <w:pPr>
            <w:pStyle w:val="10"/>
            <w:rPr>
              <w:noProof/>
              <w:kern w:val="0"/>
              <w:sz w:val="22"/>
              <w:lang w:val="de-DE"/>
            </w:rPr>
          </w:pPr>
          <w:hyperlink w:anchor="_Toc520661809" w:history="1">
            <w:r w:rsidR="00590258" w:rsidRPr="00C67B31">
              <w:rPr>
                <w:rStyle w:val="a5"/>
                <w:noProof/>
              </w:rPr>
              <w:t xml:space="preserve">2  </w:t>
            </w:r>
            <w:r w:rsidR="00590258" w:rsidRPr="00C67B31">
              <w:rPr>
                <w:rStyle w:val="a5"/>
                <w:rFonts w:hint="eastAsia"/>
                <w:noProof/>
              </w:rPr>
              <w:t>电动机选择</w:t>
            </w:r>
            <w:r w:rsidR="00590258">
              <w:rPr>
                <w:noProof/>
                <w:webHidden/>
              </w:rPr>
              <w:tab/>
            </w:r>
            <w:r w:rsidR="00590258">
              <w:rPr>
                <w:noProof/>
                <w:webHidden/>
              </w:rPr>
              <w:fldChar w:fldCharType="begin"/>
            </w:r>
            <w:r w:rsidR="00590258">
              <w:rPr>
                <w:noProof/>
                <w:webHidden/>
              </w:rPr>
              <w:instrText xml:space="preserve"> PAGEREF _Toc520661809 \h </w:instrText>
            </w:r>
            <w:r w:rsidR="00590258">
              <w:rPr>
                <w:noProof/>
                <w:webHidden/>
              </w:rPr>
            </w:r>
            <w:r w:rsidR="00590258">
              <w:rPr>
                <w:noProof/>
                <w:webHidden/>
              </w:rPr>
              <w:fldChar w:fldCharType="separate"/>
            </w:r>
            <w:r>
              <w:rPr>
                <w:noProof/>
                <w:webHidden/>
              </w:rPr>
              <w:t>4</w:t>
            </w:r>
            <w:r w:rsidR="00590258">
              <w:rPr>
                <w:noProof/>
                <w:webHidden/>
              </w:rPr>
              <w:fldChar w:fldCharType="end"/>
            </w:r>
          </w:hyperlink>
        </w:p>
        <w:p w:rsidR="00590258" w:rsidRDefault="006E5E58" w:rsidP="00590258">
          <w:pPr>
            <w:pStyle w:val="10"/>
            <w:rPr>
              <w:noProof/>
              <w:kern w:val="0"/>
              <w:sz w:val="22"/>
              <w:lang w:val="de-DE"/>
            </w:rPr>
          </w:pPr>
          <w:hyperlink w:anchor="_Toc520661810" w:history="1">
            <w:r w:rsidR="00590258" w:rsidRPr="00C67B31">
              <w:rPr>
                <w:rStyle w:val="a5"/>
                <w:noProof/>
              </w:rPr>
              <w:t xml:space="preserve">3  </w:t>
            </w:r>
            <w:r w:rsidR="00590258" w:rsidRPr="00C67B31">
              <w:rPr>
                <w:rStyle w:val="a5"/>
                <w:rFonts w:hint="eastAsia"/>
                <w:noProof/>
              </w:rPr>
              <w:t>传动比分配</w:t>
            </w:r>
            <w:r w:rsidR="00590258">
              <w:rPr>
                <w:noProof/>
                <w:webHidden/>
              </w:rPr>
              <w:tab/>
            </w:r>
            <w:r w:rsidR="00590258">
              <w:rPr>
                <w:noProof/>
                <w:webHidden/>
              </w:rPr>
              <w:fldChar w:fldCharType="begin"/>
            </w:r>
            <w:r w:rsidR="00590258">
              <w:rPr>
                <w:noProof/>
                <w:webHidden/>
              </w:rPr>
              <w:instrText xml:space="preserve"> PAGEREF _Toc520661810 \h </w:instrText>
            </w:r>
            <w:r w:rsidR="00590258">
              <w:rPr>
                <w:noProof/>
                <w:webHidden/>
              </w:rPr>
            </w:r>
            <w:r w:rsidR="00590258">
              <w:rPr>
                <w:noProof/>
                <w:webHidden/>
              </w:rPr>
              <w:fldChar w:fldCharType="separate"/>
            </w:r>
            <w:r>
              <w:rPr>
                <w:noProof/>
                <w:webHidden/>
              </w:rPr>
              <w:t>5</w:t>
            </w:r>
            <w:r w:rsidR="00590258">
              <w:rPr>
                <w:noProof/>
                <w:webHidden/>
              </w:rPr>
              <w:fldChar w:fldCharType="end"/>
            </w:r>
          </w:hyperlink>
        </w:p>
        <w:p w:rsidR="00590258" w:rsidRDefault="006E5E58" w:rsidP="00590258">
          <w:pPr>
            <w:pStyle w:val="10"/>
            <w:rPr>
              <w:noProof/>
              <w:kern w:val="0"/>
              <w:sz w:val="22"/>
              <w:lang w:val="de-DE"/>
            </w:rPr>
          </w:pPr>
          <w:hyperlink w:anchor="_Toc520661811" w:history="1">
            <w:r w:rsidR="00590258" w:rsidRPr="00C67B31">
              <w:rPr>
                <w:rStyle w:val="a5"/>
                <w:noProof/>
              </w:rPr>
              <w:t xml:space="preserve">4  </w:t>
            </w:r>
            <w:r w:rsidR="00590258" w:rsidRPr="00C67B31">
              <w:rPr>
                <w:rStyle w:val="a5"/>
                <w:rFonts w:hint="eastAsia"/>
                <w:noProof/>
              </w:rPr>
              <w:t>齿轮的设计</w:t>
            </w:r>
            <w:r w:rsidR="00590258">
              <w:rPr>
                <w:noProof/>
                <w:webHidden/>
              </w:rPr>
              <w:tab/>
            </w:r>
            <w:r w:rsidR="00590258">
              <w:rPr>
                <w:noProof/>
                <w:webHidden/>
              </w:rPr>
              <w:fldChar w:fldCharType="begin"/>
            </w:r>
            <w:r w:rsidR="00590258">
              <w:rPr>
                <w:noProof/>
                <w:webHidden/>
              </w:rPr>
              <w:instrText xml:space="preserve"> PAGEREF _Toc520661811 \h </w:instrText>
            </w:r>
            <w:r w:rsidR="00590258">
              <w:rPr>
                <w:noProof/>
                <w:webHidden/>
              </w:rPr>
            </w:r>
            <w:r w:rsidR="00590258">
              <w:rPr>
                <w:noProof/>
                <w:webHidden/>
              </w:rPr>
              <w:fldChar w:fldCharType="separate"/>
            </w:r>
            <w:r>
              <w:rPr>
                <w:noProof/>
                <w:webHidden/>
              </w:rPr>
              <w:t>6</w:t>
            </w:r>
            <w:r w:rsidR="00590258">
              <w:rPr>
                <w:noProof/>
                <w:webHidden/>
              </w:rPr>
              <w:fldChar w:fldCharType="end"/>
            </w:r>
          </w:hyperlink>
        </w:p>
        <w:p w:rsidR="00590258" w:rsidRDefault="006E5E58" w:rsidP="006E5E58">
          <w:pPr>
            <w:pStyle w:val="20"/>
            <w:rPr>
              <w:noProof/>
              <w:kern w:val="0"/>
              <w:sz w:val="22"/>
              <w:lang w:val="de-DE"/>
            </w:rPr>
          </w:pPr>
          <w:hyperlink w:anchor="_Toc520661812" w:history="1">
            <w:r w:rsidR="00590258" w:rsidRPr="00C67B31">
              <w:rPr>
                <w:rStyle w:val="a5"/>
                <w:noProof/>
              </w:rPr>
              <w:t xml:space="preserve">4.1  </w:t>
            </w:r>
            <w:r w:rsidR="00590258" w:rsidRPr="00C67B31">
              <w:rPr>
                <w:rStyle w:val="a5"/>
                <w:rFonts w:hint="eastAsia"/>
                <w:noProof/>
              </w:rPr>
              <w:t>斜齿圆柱齿轮的类型、精度等级、材料及齿数</w:t>
            </w:r>
            <w:r w:rsidR="00590258">
              <w:rPr>
                <w:noProof/>
                <w:webHidden/>
              </w:rPr>
              <w:tab/>
            </w:r>
            <w:r w:rsidR="00590258">
              <w:rPr>
                <w:noProof/>
                <w:webHidden/>
              </w:rPr>
              <w:fldChar w:fldCharType="begin"/>
            </w:r>
            <w:r w:rsidR="00590258">
              <w:rPr>
                <w:noProof/>
                <w:webHidden/>
              </w:rPr>
              <w:instrText xml:space="preserve"> PAGEREF _Toc520661812 \h </w:instrText>
            </w:r>
            <w:r w:rsidR="00590258">
              <w:rPr>
                <w:noProof/>
                <w:webHidden/>
              </w:rPr>
            </w:r>
            <w:r w:rsidR="00590258">
              <w:rPr>
                <w:noProof/>
                <w:webHidden/>
              </w:rPr>
              <w:fldChar w:fldCharType="separate"/>
            </w:r>
            <w:r>
              <w:rPr>
                <w:noProof/>
                <w:webHidden/>
              </w:rPr>
              <w:t>6</w:t>
            </w:r>
            <w:r w:rsidR="00590258">
              <w:rPr>
                <w:noProof/>
                <w:webHidden/>
              </w:rPr>
              <w:fldChar w:fldCharType="end"/>
            </w:r>
          </w:hyperlink>
        </w:p>
        <w:p w:rsidR="00590258" w:rsidRDefault="006E5E58" w:rsidP="006E5E58">
          <w:pPr>
            <w:pStyle w:val="20"/>
            <w:rPr>
              <w:noProof/>
              <w:kern w:val="0"/>
              <w:sz w:val="22"/>
              <w:lang w:val="de-DE"/>
            </w:rPr>
          </w:pPr>
          <w:hyperlink w:anchor="_Toc520661813" w:history="1">
            <w:r w:rsidR="00590258" w:rsidRPr="00C67B31">
              <w:rPr>
                <w:rStyle w:val="a5"/>
                <w:noProof/>
              </w:rPr>
              <w:t xml:space="preserve">4.2  </w:t>
            </w:r>
            <w:r w:rsidR="00590258" w:rsidRPr="00C67B31">
              <w:rPr>
                <w:rStyle w:val="a5"/>
                <w:rFonts w:hint="eastAsia"/>
                <w:noProof/>
              </w:rPr>
              <w:t>按齿面接触疲劳强度计算</w:t>
            </w:r>
            <w:r w:rsidR="00590258">
              <w:rPr>
                <w:noProof/>
                <w:webHidden/>
              </w:rPr>
              <w:tab/>
            </w:r>
            <w:r w:rsidR="00590258">
              <w:rPr>
                <w:noProof/>
                <w:webHidden/>
              </w:rPr>
              <w:fldChar w:fldCharType="begin"/>
            </w:r>
            <w:r w:rsidR="00590258">
              <w:rPr>
                <w:noProof/>
                <w:webHidden/>
              </w:rPr>
              <w:instrText xml:space="preserve"> PAGEREF _Toc520661813 \h </w:instrText>
            </w:r>
            <w:r w:rsidR="00590258">
              <w:rPr>
                <w:noProof/>
                <w:webHidden/>
              </w:rPr>
            </w:r>
            <w:r w:rsidR="00590258">
              <w:rPr>
                <w:noProof/>
                <w:webHidden/>
              </w:rPr>
              <w:fldChar w:fldCharType="separate"/>
            </w:r>
            <w:r>
              <w:rPr>
                <w:noProof/>
                <w:webHidden/>
              </w:rPr>
              <w:t>6</w:t>
            </w:r>
            <w:r w:rsidR="00590258">
              <w:rPr>
                <w:noProof/>
                <w:webHidden/>
              </w:rPr>
              <w:fldChar w:fldCharType="end"/>
            </w:r>
          </w:hyperlink>
        </w:p>
        <w:p w:rsidR="00590258" w:rsidRDefault="006E5E58" w:rsidP="006E5E58">
          <w:pPr>
            <w:pStyle w:val="20"/>
            <w:rPr>
              <w:noProof/>
              <w:kern w:val="0"/>
              <w:sz w:val="22"/>
              <w:lang w:val="de-DE"/>
            </w:rPr>
          </w:pPr>
          <w:hyperlink w:anchor="_Toc520661814" w:history="1">
            <w:r w:rsidR="00590258" w:rsidRPr="00C67B31">
              <w:rPr>
                <w:rStyle w:val="a5"/>
                <w:noProof/>
              </w:rPr>
              <w:t xml:space="preserve">4.4  </w:t>
            </w:r>
            <w:r w:rsidR="00590258" w:rsidRPr="00C67B31">
              <w:rPr>
                <w:rStyle w:val="a5"/>
                <w:rFonts w:hint="eastAsia"/>
                <w:noProof/>
              </w:rPr>
              <w:t>几何尺寸计算</w:t>
            </w:r>
            <w:r w:rsidR="00590258">
              <w:rPr>
                <w:noProof/>
                <w:webHidden/>
              </w:rPr>
              <w:tab/>
            </w:r>
            <w:r w:rsidR="00590258">
              <w:rPr>
                <w:noProof/>
                <w:webHidden/>
              </w:rPr>
              <w:fldChar w:fldCharType="begin"/>
            </w:r>
            <w:r w:rsidR="00590258">
              <w:rPr>
                <w:noProof/>
                <w:webHidden/>
              </w:rPr>
              <w:instrText xml:space="preserve"> PAGEREF _Toc520661814 \h </w:instrText>
            </w:r>
            <w:r w:rsidR="00590258">
              <w:rPr>
                <w:noProof/>
                <w:webHidden/>
              </w:rPr>
            </w:r>
            <w:r w:rsidR="00590258">
              <w:rPr>
                <w:noProof/>
                <w:webHidden/>
              </w:rPr>
              <w:fldChar w:fldCharType="separate"/>
            </w:r>
            <w:r>
              <w:rPr>
                <w:noProof/>
                <w:webHidden/>
              </w:rPr>
              <w:t>8</w:t>
            </w:r>
            <w:r w:rsidR="00590258">
              <w:rPr>
                <w:noProof/>
                <w:webHidden/>
              </w:rPr>
              <w:fldChar w:fldCharType="end"/>
            </w:r>
          </w:hyperlink>
        </w:p>
        <w:p w:rsidR="00590258" w:rsidRDefault="006E5E58" w:rsidP="006E5E58">
          <w:pPr>
            <w:pStyle w:val="20"/>
            <w:rPr>
              <w:noProof/>
              <w:kern w:val="0"/>
              <w:sz w:val="22"/>
              <w:lang w:val="de-DE"/>
            </w:rPr>
          </w:pPr>
          <w:hyperlink w:anchor="_Toc520661815" w:history="1">
            <w:r w:rsidR="00590258" w:rsidRPr="00C67B31">
              <w:rPr>
                <w:rStyle w:val="a5"/>
                <w:noProof/>
              </w:rPr>
              <w:t xml:space="preserve">4.5  </w:t>
            </w:r>
            <w:r w:rsidR="00590258" w:rsidRPr="00C67B31">
              <w:rPr>
                <w:rStyle w:val="a5"/>
                <w:rFonts w:hint="eastAsia"/>
                <w:noProof/>
              </w:rPr>
              <w:t>圆整中心距后的强度校核</w:t>
            </w:r>
            <w:r w:rsidR="00590258">
              <w:rPr>
                <w:noProof/>
                <w:webHidden/>
              </w:rPr>
              <w:tab/>
            </w:r>
            <w:r w:rsidR="00590258">
              <w:rPr>
                <w:noProof/>
                <w:webHidden/>
              </w:rPr>
              <w:fldChar w:fldCharType="begin"/>
            </w:r>
            <w:r w:rsidR="00590258">
              <w:rPr>
                <w:noProof/>
                <w:webHidden/>
              </w:rPr>
              <w:instrText xml:space="preserve"> PAGEREF _Toc520661815 \h </w:instrText>
            </w:r>
            <w:r w:rsidR="00590258">
              <w:rPr>
                <w:noProof/>
                <w:webHidden/>
              </w:rPr>
            </w:r>
            <w:r w:rsidR="00590258">
              <w:rPr>
                <w:noProof/>
                <w:webHidden/>
              </w:rPr>
              <w:fldChar w:fldCharType="separate"/>
            </w:r>
            <w:r>
              <w:rPr>
                <w:noProof/>
                <w:webHidden/>
              </w:rPr>
              <w:t>9</w:t>
            </w:r>
            <w:r w:rsidR="00590258">
              <w:rPr>
                <w:noProof/>
                <w:webHidden/>
              </w:rPr>
              <w:fldChar w:fldCharType="end"/>
            </w:r>
          </w:hyperlink>
        </w:p>
        <w:p w:rsidR="00590258" w:rsidRDefault="006E5E58">
          <w:pPr>
            <w:pStyle w:val="30"/>
            <w:rPr>
              <w:noProof/>
              <w:kern w:val="0"/>
              <w:sz w:val="22"/>
              <w:lang w:val="de-DE"/>
            </w:rPr>
          </w:pPr>
          <w:hyperlink w:anchor="_Toc520661816" w:history="1">
            <w:r w:rsidR="00590258" w:rsidRPr="00C67B31">
              <w:rPr>
                <w:rStyle w:val="a5"/>
                <w:noProof/>
              </w:rPr>
              <w:t xml:space="preserve">4.5.1  </w:t>
            </w:r>
            <w:r w:rsidR="00590258" w:rsidRPr="00C67B31">
              <w:rPr>
                <w:rStyle w:val="a5"/>
                <w:rFonts w:hint="eastAsia"/>
                <w:noProof/>
              </w:rPr>
              <w:t>齿面接触疲劳强度校核</w:t>
            </w:r>
            <w:r w:rsidR="00590258">
              <w:rPr>
                <w:noProof/>
                <w:webHidden/>
              </w:rPr>
              <w:tab/>
            </w:r>
            <w:r w:rsidR="00590258">
              <w:rPr>
                <w:noProof/>
                <w:webHidden/>
              </w:rPr>
              <w:fldChar w:fldCharType="begin"/>
            </w:r>
            <w:r w:rsidR="00590258">
              <w:rPr>
                <w:noProof/>
                <w:webHidden/>
              </w:rPr>
              <w:instrText xml:space="preserve"> PAGEREF _Toc520661816 \h </w:instrText>
            </w:r>
            <w:r w:rsidR="00590258">
              <w:rPr>
                <w:noProof/>
                <w:webHidden/>
              </w:rPr>
            </w:r>
            <w:r w:rsidR="00590258">
              <w:rPr>
                <w:noProof/>
                <w:webHidden/>
              </w:rPr>
              <w:fldChar w:fldCharType="separate"/>
            </w:r>
            <w:r>
              <w:rPr>
                <w:noProof/>
                <w:webHidden/>
              </w:rPr>
              <w:t>9</w:t>
            </w:r>
            <w:r w:rsidR="00590258">
              <w:rPr>
                <w:noProof/>
                <w:webHidden/>
              </w:rPr>
              <w:fldChar w:fldCharType="end"/>
            </w:r>
          </w:hyperlink>
        </w:p>
        <w:p w:rsidR="00590258" w:rsidRDefault="006E5E58">
          <w:pPr>
            <w:pStyle w:val="30"/>
            <w:rPr>
              <w:noProof/>
              <w:kern w:val="0"/>
              <w:sz w:val="22"/>
              <w:lang w:val="de-DE"/>
            </w:rPr>
          </w:pPr>
          <w:hyperlink w:anchor="_Toc520661817" w:history="1">
            <w:r w:rsidR="00590258" w:rsidRPr="00C67B31">
              <w:rPr>
                <w:rStyle w:val="a5"/>
                <w:noProof/>
              </w:rPr>
              <w:t xml:space="preserve">4.5.2  </w:t>
            </w:r>
            <w:r w:rsidR="00590258" w:rsidRPr="00C67B31">
              <w:rPr>
                <w:rStyle w:val="a5"/>
                <w:rFonts w:hint="eastAsia"/>
                <w:noProof/>
              </w:rPr>
              <w:t>齿根弯曲疲劳强度校核</w:t>
            </w:r>
            <w:r w:rsidR="00590258">
              <w:rPr>
                <w:noProof/>
                <w:webHidden/>
              </w:rPr>
              <w:tab/>
            </w:r>
            <w:r w:rsidR="00590258">
              <w:rPr>
                <w:noProof/>
                <w:webHidden/>
              </w:rPr>
              <w:fldChar w:fldCharType="begin"/>
            </w:r>
            <w:r w:rsidR="00590258">
              <w:rPr>
                <w:noProof/>
                <w:webHidden/>
              </w:rPr>
              <w:instrText xml:space="preserve"> PAGEREF _Toc520661817 \h </w:instrText>
            </w:r>
            <w:r w:rsidR="00590258">
              <w:rPr>
                <w:noProof/>
                <w:webHidden/>
              </w:rPr>
            </w:r>
            <w:r w:rsidR="00590258">
              <w:rPr>
                <w:noProof/>
                <w:webHidden/>
              </w:rPr>
              <w:fldChar w:fldCharType="separate"/>
            </w:r>
            <w:r>
              <w:rPr>
                <w:noProof/>
                <w:webHidden/>
              </w:rPr>
              <w:t>10</w:t>
            </w:r>
            <w:r w:rsidR="00590258">
              <w:rPr>
                <w:noProof/>
                <w:webHidden/>
              </w:rPr>
              <w:fldChar w:fldCharType="end"/>
            </w:r>
          </w:hyperlink>
        </w:p>
        <w:p w:rsidR="00590258" w:rsidRDefault="006E5E58" w:rsidP="006E5E58">
          <w:pPr>
            <w:pStyle w:val="20"/>
            <w:rPr>
              <w:noProof/>
              <w:kern w:val="0"/>
              <w:sz w:val="22"/>
              <w:lang w:val="de-DE"/>
            </w:rPr>
          </w:pPr>
          <w:hyperlink w:anchor="_Toc520661818" w:history="1">
            <w:r w:rsidR="00590258" w:rsidRPr="00C67B31">
              <w:rPr>
                <w:rStyle w:val="a5"/>
                <w:noProof/>
              </w:rPr>
              <w:t xml:space="preserve">4.6 </w:t>
            </w:r>
            <w:r w:rsidR="00590258" w:rsidRPr="00C67B31">
              <w:rPr>
                <w:rStyle w:val="a5"/>
                <w:rFonts w:hint="eastAsia"/>
                <w:noProof/>
              </w:rPr>
              <w:t>高速级直齿圆锥齿轮的设计</w:t>
            </w:r>
            <w:r w:rsidR="00590258">
              <w:rPr>
                <w:noProof/>
                <w:webHidden/>
              </w:rPr>
              <w:tab/>
            </w:r>
            <w:r w:rsidR="00590258">
              <w:rPr>
                <w:noProof/>
                <w:webHidden/>
              </w:rPr>
              <w:fldChar w:fldCharType="begin"/>
            </w:r>
            <w:r w:rsidR="00590258">
              <w:rPr>
                <w:noProof/>
                <w:webHidden/>
              </w:rPr>
              <w:instrText xml:space="preserve"> PAGEREF _Toc520661818 \h </w:instrText>
            </w:r>
            <w:r w:rsidR="00590258">
              <w:rPr>
                <w:noProof/>
                <w:webHidden/>
              </w:rPr>
            </w:r>
            <w:r w:rsidR="00590258">
              <w:rPr>
                <w:noProof/>
                <w:webHidden/>
              </w:rPr>
              <w:fldChar w:fldCharType="separate"/>
            </w:r>
            <w:r>
              <w:rPr>
                <w:noProof/>
                <w:webHidden/>
              </w:rPr>
              <w:t>10</w:t>
            </w:r>
            <w:r w:rsidR="00590258">
              <w:rPr>
                <w:noProof/>
                <w:webHidden/>
              </w:rPr>
              <w:fldChar w:fldCharType="end"/>
            </w:r>
          </w:hyperlink>
        </w:p>
        <w:p w:rsidR="00590258" w:rsidRDefault="006E5E58">
          <w:pPr>
            <w:pStyle w:val="30"/>
            <w:rPr>
              <w:noProof/>
              <w:kern w:val="0"/>
              <w:sz w:val="22"/>
              <w:lang w:val="de-DE"/>
            </w:rPr>
          </w:pPr>
          <w:hyperlink w:anchor="_Toc520661819" w:history="1">
            <w:r w:rsidR="00590258" w:rsidRPr="00C67B31">
              <w:rPr>
                <w:rStyle w:val="a5"/>
                <w:noProof/>
              </w:rPr>
              <w:t>4.6.1</w:t>
            </w:r>
            <w:r w:rsidR="00590258" w:rsidRPr="00C67B31">
              <w:rPr>
                <w:rStyle w:val="a5"/>
                <w:rFonts w:hint="eastAsia"/>
                <w:noProof/>
              </w:rPr>
              <w:t>选定齿轮类型、精度等级、材料及齿数</w:t>
            </w:r>
            <w:r w:rsidR="00590258">
              <w:rPr>
                <w:noProof/>
                <w:webHidden/>
              </w:rPr>
              <w:tab/>
            </w:r>
            <w:r w:rsidR="00590258">
              <w:rPr>
                <w:noProof/>
                <w:webHidden/>
              </w:rPr>
              <w:fldChar w:fldCharType="begin"/>
            </w:r>
            <w:r w:rsidR="00590258">
              <w:rPr>
                <w:noProof/>
                <w:webHidden/>
              </w:rPr>
              <w:instrText xml:space="preserve"> PAGEREF _Toc520661819 \h </w:instrText>
            </w:r>
            <w:r w:rsidR="00590258">
              <w:rPr>
                <w:noProof/>
                <w:webHidden/>
              </w:rPr>
            </w:r>
            <w:r w:rsidR="00590258">
              <w:rPr>
                <w:noProof/>
                <w:webHidden/>
              </w:rPr>
              <w:fldChar w:fldCharType="separate"/>
            </w:r>
            <w:r>
              <w:rPr>
                <w:noProof/>
                <w:webHidden/>
              </w:rPr>
              <w:t>10</w:t>
            </w:r>
            <w:r w:rsidR="00590258">
              <w:rPr>
                <w:noProof/>
                <w:webHidden/>
              </w:rPr>
              <w:fldChar w:fldCharType="end"/>
            </w:r>
          </w:hyperlink>
        </w:p>
        <w:p w:rsidR="00590258" w:rsidRDefault="006E5E58">
          <w:pPr>
            <w:pStyle w:val="30"/>
            <w:rPr>
              <w:noProof/>
              <w:kern w:val="0"/>
              <w:sz w:val="22"/>
              <w:lang w:val="de-DE"/>
            </w:rPr>
          </w:pPr>
          <w:hyperlink w:anchor="_Toc520661820" w:history="1">
            <w:r w:rsidR="00590258" w:rsidRPr="00C67B31">
              <w:rPr>
                <w:rStyle w:val="a5"/>
                <w:noProof/>
              </w:rPr>
              <w:t>4.6.2</w:t>
            </w:r>
            <w:r w:rsidR="00590258" w:rsidRPr="00C67B31">
              <w:rPr>
                <w:rStyle w:val="a5"/>
                <w:rFonts w:hint="eastAsia"/>
                <w:noProof/>
              </w:rPr>
              <w:t>按齿面接触强度设计</w:t>
            </w:r>
            <w:r w:rsidR="00590258">
              <w:rPr>
                <w:noProof/>
                <w:webHidden/>
              </w:rPr>
              <w:tab/>
            </w:r>
            <w:r w:rsidR="00590258">
              <w:rPr>
                <w:noProof/>
                <w:webHidden/>
              </w:rPr>
              <w:fldChar w:fldCharType="begin"/>
            </w:r>
            <w:r w:rsidR="00590258">
              <w:rPr>
                <w:noProof/>
                <w:webHidden/>
              </w:rPr>
              <w:instrText xml:space="preserve"> PAGEREF _Toc520661820 \h </w:instrText>
            </w:r>
            <w:r w:rsidR="00590258">
              <w:rPr>
                <w:noProof/>
                <w:webHidden/>
              </w:rPr>
            </w:r>
            <w:r w:rsidR="00590258">
              <w:rPr>
                <w:noProof/>
                <w:webHidden/>
              </w:rPr>
              <w:fldChar w:fldCharType="separate"/>
            </w:r>
            <w:r>
              <w:rPr>
                <w:noProof/>
                <w:webHidden/>
              </w:rPr>
              <w:t>11</w:t>
            </w:r>
            <w:r w:rsidR="00590258">
              <w:rPr>
                <w:noProof/>
                <w:webHidden/>
              </w:rPr>
              <w:fldChar w:fldCharType="end"/>
            </w:r>
          </w:hyperlink>
        </w:p>
        <w:p w:rsidR="00590258" w:rsidRDefault="006E5E58">
          <w:pPr>
            <w:pStyle w:val="30"/>
            <w:rPr>
              <w:noProof/>
              <w:kern w:val="0"/>
              <w:sz w:val="22"/>
              <w:lang w:val="de-DE"/>
            </w:rPr>
          </w:pPr>
          <w:hyperlink w:anchor="_Toc520661821" w:history="1">
            <w:r w:rsidR="00590258" w:rsidRPr="00C67B31">
              <w:rPr>
                <w:rStyle w:val="a5"/>
                <w:noProof/>
              </w:rPr>
              <w:t>4.6.3</w:t>
            </w:r>
            <w:r w:rsidR="00590258" w:rsidRPr="00C67B31">
              <w:rPr>
                <w:rStyle w:val="a5"/>
                <w:rFonts w:hint="eastAsia"/>
                <w:noProof/>
              </w:rPr>
              <w:t>按齿根弯曲疲劳强度计算</w:t>
            </w:r>
            <w:r w:rsidR="00590258">
              <w:rPr>
                <w:noProof/>
                <w:webHidden/>
              </w:rPr>
              <w:tab/>
            </w:r>
            <w:r w:rsidR="00590258">
              <w:rPr>
                <w:noProof/>
                <w:webHidden/>
              </w:rPr>
              <w:fldChar w:fldCharType="begin"/>
            </w:r>
            <w:r w:rsidR="00590258">
              <w:rPr>
                <w:noProof/>
                <w:webHidden/>
              </w:rPr>
              <w:instrText xml:space="preserve"> PAGEREF _Toc520661821 \h </w:instrText>
            </w:r>
            <w:r w:rsidR="00590258">
              <w:rPr>
                <w:noProof/>
                <w:webHidden/>
              </w:rPr>
            </w:r>
            <w:r w:rsidR="00590258">
              <w:rPr>
                <w:noProof/>
                <w:webHidden/>
              </w:rPr>
              <w:fldChar w:fldCharType="separate"/>
            </w:r>
            <w:r>
              <w:rPr>
                <w:noProof/>
                <w:webHidden/>
              </w:rPr>
              <w:t>12</w:t>
            </w:r>
            <w:r w:rsidR="00590258">
              <w:rPr>
                <w:noProof/>
                <w:webHidden/>
              </w:rPr>
              <w:fldChar w:fldCharType="end"/>
            </w:r>
          </w:hyperlink>
        </w:p>
        <w:p w:rsidR="00590258" w:rsidRDefault="006E5E58">
          <w:pPr>
            <w:pStyle w:val="30"/>
            <w:rPr>
              <w:noProof/>
              <w:kern w:val="0"/>
              <w:sz w:val="22"/>
              <w:lang w:val="de-DE"/>
            </w:rPr>
          </w:pPr>
          <w:hyperlink w:anchor="_Toc520661822" w:history="1">
            <w:r w:rsidR="00590258" w:rsidRPr="00C67B31">
              <w:rPr>
                <w:rStyle w:val="a5"/>
                <w:noProof/>
              </w:rPr>
              <w:t>4.6.4</w:t>
            </w:r>
            <w:r w:rsidR="00590258" w:rsidRPr="00C67B31">
              <w:rPr>
                <w:rStyle w:val="a5"/>
                <w:rFonts w:hint="eastAsia"/>
                <w:noProof/>
              </w:rPr>
              <w:t>几何尺寸计算</w:t>
            </w:r>
            <w:r w:rsidR="00590258">
              <w:rPr>
                <w:noProof/>
                <w:webHidden/>
              </w:rPr>
              <w:tab/>
            </w:r>
            <w:r w:rsidR="00590258">
              <w:rPr>
                <w:noProof/>
                <w:webHidden/>
              </w:rPr>
              <w:fldChar w:fldCharType="begin"/>
            </w:r>
            <w:r w:rsidR="00590258">
              <w:rPr>
                <w:noProof/>
                <w:webHidden/>
              </w:rPr>
              <w:instrText xml:space="preserve"> PAGEREF _Toc520661822 \h </w:instrText>
            </w:r>
            <w:r w:rsidR="00590258">
              <w:rPr>
                <w:noProof/>
                <w:webHidden/>
              </w:rPr>
            </w:r>
            <w:r w:rsidR="00590258">
              <w:rPr>
                <w:noProof/>
                <w:webHidden/>
              </w:rPr>
              <w:fldChar w:fldCharType="separate"/>
            </w:r>
            <w:r>
              <w:rPr>
                <w:noProof/>
                <w:webHidden/>
              </w:rPr>
              <w:t>13</w:t>
            </w:r>
            <w:r w:rsidR="00590258">
              <w:rPr>
                <w:noProof/>
                <w:webHidden/>
              </w:rPr>
              <w:fldChar w:fldCharType="end"/>
            </w:r>
          </w:hyperlink>
        </w:p>
        <w:p w:rsidR="00590258" w:rsidRDefault="006E5E58">
          <w:pPr>
            <w:pStyle w:val="30"/>
            <w:rPr>
              <w:noProof/>
              <w:kern w:val="0"/>
              <w:sz w:val="22"/>
              <w:lang w:val="de-DE"/>
            </w:rPr>
          </w:pPr>
          <w:hyperlink w:anchor="_Toc520661823" w:history="1">
            <w:r w:rsidR="00590258" w:rsidRPr="00C67B31">
              <w:rPr>
                <w:rStyle w:val="a5"/>
                <w:noProof/>
              </w:rPr>
              <w:t>4.6.5</w:t>
            </w:r>
            <w:r w:rsidR="00590258" w:rsidRPr="00C67B31">
              <w:rPr>
                <w:rStyle w:val="a5"/>
                <w:rFonts w:hint="eastAsia"/>
                <w:noProof/>
              </w:rPr>
              <w:t>主要设计结论</w:t>
            </w:r>
            <w:r w:rsidR="00590258">
              <w:rPr>
                <w:noProof/>
                <w:webHidden/>
              </w:rPr>
              <w:tab/>
            </w:r>
            <w:r w:rsidR="00590258">
              <w:rPr>
                <w:noProof/>
                <w:webHidden/>
              </w:rPr>
              <w:fldChar w:fldCharType="begin"/>
            </w:r>
            <w:r w:rsidR="00590258">
              <w:rPr>
                <w:noProof/>
                <w:webHidden/>
              </w:rPr>
              <w:instrText xml:space="preserve"> PAGEREF _Toc520661823 \h </w:instrText>
            </w:r>
            <w:r w:rsidR="00590258">
              <w:rPr>
                <w:noProof/>
                <w:webHidden/>
              </w:rPr>
            </w:r>
            <w:r w:rsidR="00590258">
              <w:rPr>
                <w:noProof/>
                <w:webHidden/>
              </w:rPr>
              <w:fldChar w:fldCharType="separate"/>
            </w:r>
            <w:r>
              <w:rPr>
                <w:noProof/>
                <w:webHidden/>
              </w:rPr>
              <w:t>14</w:t>
            </w:r>
            <w:r w:rsidR="00590258">
              <w:rPr>
                <w:noProof/>
                <w:webHidden/>
              </w:rPr>
              <w:fldChar w:fldCharType="end"/>
            </w:r>
          </w:hyperlink>
        </w:p>
        <w:p w:rsidR="00590258" w:rsidRDefault="006E5E58">
          <w:pPr>
            <w:pStyle w:val="30"/>
            <w:rPr>
              <w:noProof/>
              <w:kern w:val="0"/>
              <w:sz w:val="22"/>
              <w:lang w:val="de-DE"/>
            </w:rPr>
          </w:pPr>
          <w:hyperlink w:anchor="_Toc520661824" w:history="1">
            <w:r w:rsidR="00590258" w:rsidRPr="00C67B31">
              <w:rPr>
                <w:rStyle w:val="a5"/>
                <w:noProof/>
              </w:rPr>
              <w:t xml:space="preserve">4.6.6 </w:t>
            </w:r>
            <w:r w:rsidR="00590258" w:rsidRPr="00C67B31">
              <w:rPr>
                <w:rStyle w:val="a5"/>
                <w:rFonts w:hint="eastAsia"/>
                <w:noProof/>
              </w:rPr>
              <w:t>其他技术要求</w:t>
            </w:r>
            <w:r w:rsidR="00590258">
              <w:rPr>
                <w:noProof/>
                <w:webHidden/>
              </w:rPr>
              <w:tab/>
            </w:r>
            <w:r w:rsidR="00590258">
              <w:rPr>
                <w:noProof/>
                <w:webHidden/>
              </w:rPr>
              <w:fldChar w:fldCharType="begin"/>
            </w:r>
            <w:r w:rsidR="00590258">
              <w:rPr>
                <w:noProof/>
                <w:webHidden/>
              </w:rPr>
              <w:instrText xml:space="preserve"> PAGEREF _Toc520661824 \h </w:instrText>
            </w:r>
            <w:r w:rsidR="00590258">
              <w:rPr>
                <w:noProof/>
                <w:webHidden/>
              </w:rPr>
            </w:r>
            <w:r w:rsidR="00590258">
              <w:rPr>
                <w:noProof/>
                <w:webHidden/>
              </w:rPr>
              <w:fldChar w:fldCharType="separate"/>
            </w:r>
            <w:r>
              <w:rPr>
                <w:noProof/>
                <w:webHidden/>
              </w:rPr>
              <w:t>14</w:t>
            </w:r>
            <w:r w:rsidR="00590258">
              <w:rPr>
                <w:noProof/>
                <w:webHidden/>
              </w:rPr>
              <w:fldChar w:fldCharType="end"/>
            </w:r>
          </w:hyperlink>
        </w:p>
        <w:p w:rsidR="00590258" w:rsidRDefault="006E5E58" w:rsidP="00590258">
          <w:pPr>
            <w:pStyle w:val="10"/>
            <w:rPr>
              <w:noProof/>
              <w:kern w:val="0"/>
              <w:sz w:val="22"/>
              <w:lang w:val="de-DE"/>
            </w:rPr>
          </w:pPr>
          <w:hyperlink w:anchor="_Toc520661825" w:history="1">
            <w:r w:rsidR="00590258" w:rsidRPr="00C67B31">
              <w:rPr>
                <w:rStyle w:val="a5"/>
                <w:noProof/>
              </w:rPr>
              <w:t xml:space="preserve">5  </w:t>
            </w:r>
            <w:r w:rsidR="00590258" w:rsidRPr="00C67B31">
              <w:rPr>
                <w:rStyle w:val="a5"/>
                <w:rFonts w:hint="eastAsia"/>
                <w:noProof/>
              </w:rPr>
              <w:t>轴的设计</w:t>
            </w:r>
            <w:r w:rsidR="00590258">
              <w:rPr>
                <w:noProof/>
                <w:webHidden/>
              </w:rPr>
              <w:tab/>
            </w:r>
            <w:r w:rsidR="00590258">
              <w:rPr>
                <w:noProof/>
                <w:webHidden/>
              </w:rPr>
              <w:fldChar w:fldCharType="begin"/>
            </w:r>
            <w:r w:rsidR="00590258">
              <w:rPr>
                <w:noProof/>
                <w:webHidden/>
              </w:rPr>
              <w:instrText xml:space="preserve"> PAGEREF _Toc520661825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rsidP="006E5E58">
          <w:pPr>
            <w:pStyle w:val="20"/>
            <w:rPr>
              <w:noProof/>
              <w:kern w:val="0"/>
              <w:sz w:val="22"/>
              <w:lang w:val="de-DE"/>
            </w:rPr>
          </w:pPr>
          <w:hyperlink w:anchor="_Toc520661826" w:history="1">
            <w:r w:rsidR="00590258" w:rsidRPr="00C67B31">
              <w:rPr>
                <w:rStyle w:val="a5"/>
                <w:noProof/>
              </w:rPr>
              <w:t xml:space="preserve">5.1  </w:t>
            </w:r>
            <w:r w:rsidR="00590258" w:rsidRPr="00C67B31">
              <w:rPr>
                <w:rStyle w:val="a5"/>
                <w:rFonts w:hint="eastAsia"/>
                <w:noProof/>
              </w:rPr>
              <w:t>最小直径的确定</w:t>
            </w:r>
            <w:r w:rsidR="00590258">
              <w:rPr>
                <w:noProof/>
                <w:webHidden/>
              </w:rPr>
              <w:tab/>
            </w:r>
            <w:r w:rsidR="00590258">
              <w:rPr>
                <w:noProof/>
                <w:webHidden/>
              </w:rPr>
              <w:fldChar w:fldCharType="begin"/>
            </w:r>
            <w:r w:rsidR="00590258">
              <w:rPr>
                <w:noProof/>
                <w:webHidden/>
              </w:rPr>
              <w:instrText xml:space="preserve"> PAGEREF _Toc520661826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pPr>
            <w:pStyle w:val="30"/>
            <w:rPr>
              <w:noProof/>
              <w:kern w:val="0"/>
              <w:sz w:val="22"/>
              <w:lang w:val="de-DE"/>
            </w:rPr>
          </w:pPr>
          <w:hyperlink w:anchor="_Toc520661827" w:history="1">
            <w:r w:rsidR="00590258" w:rsidRPr="00C67B31">
              <w:rPr>
                <w:rStyle w:val="a5"/>
                <w:noProof/>
              </w:rPr>
              <w:t xml:space="preserve">5.1.1  </w:t>
            </w:r>
            <w:r w:rsidR="00590258" w:rsidRPr="00C67B31">
              <w:rPr>
                <w:rStyle w:val="a5"/>
                <w:rFonts w:hint="eastAsia"/>
                <w:noProof/>
              </w:rPr>
              <w:t>输入轴</w:t>
            </w:r>
            <w:r w:rsidR="00590258">
              <w:rPr>
                <w:noProof/>
                <w:webHidden/>
              </w:rPr>
              <w:tab/>
            </w:r>
            <w:r w:rsidR="00590258">
              <w:rPr>
                <w:noProof/>
                <w:webHidden/>
              </w:rPr>
              <w:fldChar w:fldCharType="begin"/>
            </w:r>
            <w:r w:rsidR="00590258">
              <w:rPr>
                <w:noProof/>
                <w:webHidden/>
              </w:rPr>
              <w:instrText xml:space="preserve"> PAGEREF _Toc520661827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pPr>
            <w:pStyle w:val="30"/>
            <w:rPr>
              <w:noProof/>
              <w:kern w:val="0"/>
              <w:sz w:val="22"/>
              <w:lang w:val="de-DE"/>
            </w:rPr>
          </w:pPr>
          <w:hyperlink w:anchor="_Toc520661828" w:history="1">
            <w:r w:rsidR="00590258" w:rsidRPr="00C67B31">
              <w:rPr>
                <w:rStyle w:val="a5"/>
                <w:noProof/>
              </w:rPr>
              <w:t xml:space="preserve">5.1.2  </w:t>
            </w:r>
            <w:r w:rsidR="00590258" w:rsidRPr="00C67B31">
              <w:rPr>
                <w:rStyle w:val="a5"/>
                <w:rFonts w:hint="eastAsia"/>
                <w:noProof/>
              </w:rPr>
              <w:t>中间轴</w:t>
            </w:r>
            <w:r w:rsidR="00590258">
              <w:rPr>
                <w:noProof/>
                <w:webHidden/>
              </w:rPr>
              <w:tab/>
            </w:r>
            <w:r w:rsidR="00590258">
              <w:rPr>
                <w:noProof/>
                <w:webHidden/>
              </w:rPr>
              <w:fldChar w:fldCharType="begin"/>
            </w:r>
            <w:r w:rsidR="00590258">
              <w:rPr>
                <w:noProof/>
                <w:webHidden/>
              </w:rPr>
              <w:instrText xml:space="preserve"> PAGEREF _Toc520661828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pPr>
            <w:pStyle w:val="30"/>
            <w:rPr>
              <w:noProof/>
              <w:kern w:val="0"/>
              <w:sz w:val="22"/>
              <w:lang w:val="de-DE"/>
            </w:rPr>
          </w:pPr>
          <w:hyperlink w:anchor="_Toc520661829" w:history="1">
            <w:r w:rsidR="00590258" w:rsidRPr="00C67B31">
              <w:rPr>
                <w:rStyle w:val="a5"/>
                <w:noProof/>
              </w:rPr>
              <w:t xml:space="preserve">5.1.3  </w:t>
            </w:r>
            <w:r w:rsidR="00590258" w:rsidRPr="00C67B31">
              <w:rPr>
                <w:rStyle w:val="a5"/>
                <w:rFonts w:hint="eastAsia"/>
                <w:noProof/>
              </w:rPr>
              <w:t>输出轴</w:t>
            </w:r>
            <w:r w:rsidR="00590258">
              <w:rPr>
                <w:noProof/>
                <w:webHidden/>
              </w:rPr>
              <w:tab/>
            </w:r>
            <w:r w:rsidR="00590258">
              <w:rPr>
                <w:noProof/>
                <w:webHidden/>
              </w:rPr>
              <w:fldChar w:fldCharType="begin"/>
            </w:r>
            <w:r w:rsidR="00590258">
              <w:rPr>
                <w:noProof/>
                <w:webHidden/>
              </w:rPr>
              <w:instrText xml:space="preserve"> PAGEREF _Toc520661829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rsidP="006E5E58">
          <w:pPr>
            <w:pStyle w:val="20"/>
            <w:rPr>
              <w:noProof/>
              <w:kern w:val="0"/>
              <w:sz w:val="22"/>
              <w:lang w:val="de-DE"/>
            </w:rPr>
          </w:pPr>
          <w:hyperlink w:anchor="_Toc520661830" w:history="1">
            <w:r w:rsidR="00590258" w:rsidRPr="00C67B31">
              <w:rPr>
                <w:rStyle w:val="a5"/>
                <w:noProof/>
              </w:rPr>
              <w:t xml:space="preserve">5.2  </w:t>
            </w:r>
            <w:r w:rsidR="00590258" w:rsidRPr="00C67B31">
              <w:rPr>
                <w:rStyle w:val="a5"/>
                <w:rFonts w:hint="eastAsia"/>
                <w:noProof/>
              </w:rPr>
              <w:t>确定润滑方式</w:t>
            </w:r>
            <w:r w:rsidR="00590258">
              <w:rPr>
                <w:noProof/>
                <w:webHidden/>
              </w:rPr>
              <w:tab/>
            </w:r>
            <w:r w:rsidR="00590258">
              <w:rPr>
                <w:noProof/>
                <w:webHidden/>
              </w:rPr>
              <w:fldChar w:fldCharType="begin"/>
            </w:r>
            <w:r w:rsidR="00590258">
              <w:rPr>
                <w:noProof/>
                <w:webHidden/>
              </w:rPr>
              <w:instrText xml:space="preserve"> PAGEREF _Toc520661830 \h </w:instrText>
            </w:r>
            <w:r w:rsidR="00590258">
              <w:rPr>
                <w:noProof/>
                <w:webHidden/>
              </w:rPr>
            </w:r>
            <w:r w:rsidR="00590258">
              <w:rPr>
                <w:noProof/>
                <w:webHidden/>
              </w:rPr>
              <w:fldChar w:fldCharType="separate"/>
            </w:r>
            <w:r>
              <w:rPr>
                <w:noProof/>
                <w:webHidden/>
              </w:rPr>
              <w:t>15</w:t>
            </w:r>
            <w:r w:rsidR="00590258">
              <w:rPr>
                <w:noProof/>
                <w:webHidden/>
              </w:rPr>
              <w:fldChar w:fldCharType="end"/>
            </w:r>
          </w:hyperlink>
        </w:p>
        <w:p w:rsidR="00590258" w:rsidRDefault="006E5E58" w:rsidP="006E5E58">
          <w:pPr>
            <w:pStyle w:val="20"/>
            <w:rPr>
              <w:noProof/>
              <w:kern w:val="0"/>
              <w:sz w:val="22"/>
              <w:lang w:val="de-DE"/>
            </w:rPr>
          </w:pPr>
          <w:hyperlink w:anchor="_Toc520661831" w:history="1">
            <w:r w:rsidR="00590258" w:rsidRPr="00C67B31">
              <w:rPr>
                <w:rStyle w:val="a5"/>
                <w:noProof/>
              </w:rPr>
              <w:t xml:space="preserve">5.3  </w:t>
            </w:r>
            <w:r w:rsidR="00590258" w:rsidRPr="00C67B31">
              <w:rPr>
                <w:rStyle w:val="a5"/>
                <w:rFonts w:hint="eastAsia"/>
                <w:noProof/>
              </w:rPr>
              <w:t>输入轴尺寸结构设计</w:t>
            </w:r>
            <w:r w:rsidR="00590258">
              <w:rPr>
                <w:noProof/>
                <w:webHidden/>
              </w:rPr>
              <w:tab/>
            </w:r>
            <w:r w:rsidR="00590258">
              <w:rPr>
                <w:noProof/>
                <w:webHidden/>
              </w:rPr>
              <w:fldChar w:fldCharType="begin"/>
            </w:r>
            <w:r w:rsidR="00590258">
              <w:rPr>
                <w:noProof/>
                <w:webHidden/>
              </w:rPr>
              <w:instrText xml:space="preserve"> PAGEREF _Toc520661831 \h </w:instrText>
            </w:r>
            <w:r w:rsidR="00590258">
              <w:rPr>
                <w:noProof/>
                <w:webHidden/>
              </w:rPr>
            </w:r>
            <w:r w:rsidR="00590258">
              <w:rPr>
                <w:noProof/>
                <w:webHidden/>
              </w:rPr>
              <w:fldChar w:fldCharType="separate"/>
            </w:r>
            <w:r>
              <w:rPr>
                <w:noProof/>
                <w:webHidden/>
              </w:rPr>
              <w:t>16</w:t>
            </w:r>
            <w:r w:rsidR="00590258">
              <w:rPr>
                <w:noProof/>
                <w:webHidden/>
              </w:rPr>
              <w:fldChar w:fldCharType="end"/>
            </w:r>
          </w:hyperlink>
        </w:p>
        <w:p w:rsidR="00590258" w:rsidRDefault="006E5E58" w:rsidP="006E5E58">
          <w:pPr>
            <w:pStyle w:val="20"/>
            <w:rPr>
              <w:noProof/>
              <w:kern w:val="0"/>
              <w:sz w:val="22"/>
              <w:lang w:val="de-DE"/>
            </w:rPr>
          </w:pPr>
          <w:hyperlink w:anchor="_Toc520661832" w:history="1">
            <w:r w:rsidR="00590258" w:rsidRPr="00C67B31">
              <w:rPr>
                <w:rStyle w:val="a5"/>
                <w:noProof/>
              </w:rPr>
              <w:t xml:space="preserve">5.4  </w:t>
            </w:r>
            <w:r w:rsidR="00590258" w:rsidRPr="00C67B31">
              <w:rPr>
                <w:rStyle w:val="a5"/>
                <w:rFonts w:hint="eastAsia"/>
                <w:noProof/>
              </w:rPr>
              <w:t>中间轴尺寸结构设计</w:t>
            </w:r>
            <w:r w:rsidR="00590258">
              <w:rPr>
                <w:noProof/>
                <w:webHidden/>
              </w:rPr>
              <w:tab/>
            </w:r>
            <w:r w:rsidR="00590258">
              <w:rPr>
                <w:noProof/>
                <w:webHidden/>
              </w:rPr>
              <w:fldChar w:fldCharType="begin"/>
            </w:r>
            <w:r w:rsidR="00590258">
              <w:rPr>
                <w:noProof/>
                <w:webHidden/>
              </w:rPr>
              <w:instrText xml:space="preserve"> PAGEREF _Toc520661832 \h </w:instrText>
            </w:r>
            <w:r w:rsidR="00590258">
              <w:rPr>
                <w:noProof/>
                <w:webHidden/>
              </w:rPr>
            </w:r>
            <w:r w:rsidR="00590258">
              <w:rPr>
                <w:noProof/>
                <w:webHidden/>
              </w:rPr>
              <w:fldChar w:fldCharType="separate"/>
            </w:r>
            <w:r>
              <w:rPr>
                <w:noProof/>
                <w:webHidden/>
              </w:rPr>
              <w:t>16</w:t>
            </w:r>
            <w:r w:rsidR="00590258">
              <w:rPr>
                <w:noProof/>
                <w:webHidden/>
              </w:rPr>
              <w:fldChar w:fldCharType="end"/>
            </w:r>
          </w:hyperlink>
        </w:p>
        <w:p w:rsidR="00590258" w:rsidRDefault="006E5E58" w:rsidP="006E5E58">
          <w:pPr>
            <w:pStyle w:val="20"/>
            <w:rPr>
              <w:noProof/>
              <w:kern w:val="0"/>
              <w:sz w:val="22"/>
              <w:lang w:val="de-DE"/>
            </w:rPr>
          </w:pPr>
          <w:hyperlink w:anchor="_Toc520661833" w:history="1">
            <w:r w:rsidR="00590258" w:rsidRPr="00C67B31">
              <w:rPr>
                <w:rStyle w:val="a5"/>
                <w:noProof/>
              </w:rPr>
              <w:t xml:space="preserve">5.5  </w:t>
            </w:r>
            <w:r w:rsidR="00590258" w:rsidRPr="00C67B31">
              <w:rPr>
                <w:rStyle w:val="a5"/>
                <w:rFonts w:hint="eastAsia"/>
                <w:noProof/>
              </w:rPr>
              <w:t>输出轴尺寸结构设计</w:t>
            </w:r>
            <w:r w:rsidR="00590258">
              <w:rPr>
                <w:noProof/>
                <w:webHidden/>
              </w:rPr>
              <w:tab/>
            </w:r>
            <w:r w:rsidR="00590258">
              <w:rPr>
                <w:noProof/>
                <w:webHidden/>
              </w:rPr>
              <w:fldChar w:fldCharType="begin"/>
            </w:r>
            <w:r w:rsidR="00590258">
              <w:rPr>
                <w:noProof/>
                <w:webHidden/>
              </w:rPr>
              <w:instrText xml:space="preserve"> PAGEREF _Toc520661833 \h </w:instrText>
            </w:r>
            <w:r w:rsidR="00590258">
              <w:rPr>
                <w:noProof/>
                <w:webHidden/>
              </w:rPr>
            </w:r>
            <w:r w:rsidR="00590258">
              <w:rPr>
                <w:noProof/>
                <w:webHidden/>
              </w:rPr>
              <w:fldChar w:fldCharType="separate"/>
            </w:r>
            <w:r>
              <w:rPr>
                <w:noProof/>
                <w:webHidden/>
              </w:rPr>
              <w:t>17</w:t>
            </w:r>
            <w:r w:rsidR="00590258">
              <w:rPr>
                <w:noProof/>
                <w:webHidden/>
              </w:rPr>
              <w:fldChar w:fldCharType="end"/>
            </w:r>
          </w:hyperlink>
        </w:p>
        <w:p w:rsidR="00590258" w:rsidRDefault="006E5E58" w:rsidP="006E5E58">
          <w:pPr>
            <w:pStyle w:val="20"/>
            <w:rPr>
              <w:noProof/>
              <w:kern w:val="0"/>
              <w:sz w:val="22"/>
              <w:lang w:val="de-DE"/>
            </w:rPr>
          </w:pPr>
          <w:hyperlink w:anchor="_Toc520661834" w:history="1">
            <w:r w:rsidR="00590258" w:rsidRPr="00C67B31">
              <w:rPr>
                <w:rStyle w:val="a5"/>
                <w:noProof/>
              </w:rPr>
              <w:t xml:space="preserve">5.6  </w:t>
            </w:r>
            <w:r w:rsidR="00590258" w:rsidRPr="00C67B31">
              <w:rPr>
                <w:rStyle w:val="a5"/>
                <w:rFonts w:hint="eastAsia"/>
                <w:noProof/>
              </w:rPr>
              <w:t>轴上键的选择及校核</w:t>
            </w:r>
            <w:r w:rsidR="00590258">
              <w:rPr>
                <w:noProof/>
                <w:webHidden/>
              </w:rPr>
              <w:tab/>
            </w:r>
            <w:r w:rsidR="00590258">
              <w:rPr>
                <w:noProof/>
                <w:webHidden/>
              </w:rPr>
              <w:fldChar w:fldCharType="begin"/>
            </w:r>
            <w:r w:rsidR="00590258">
              <w:rPr>
                <w:noProof/>
                <w:webHidden/>
              </w:rPr>
              <w:instrText xml:space="preserve"> PAGEREF _Toc520661834 \h </w:instrText>
            </w:r>
            <w:r w:rsidR="00590258">
              <w:rPr>
                <w:noProof/>
                <w:webHidden/>
              </w:rPr>
            </w:r>
            <w:r w:rsidR="00590258">
              <w:rPr>
                <w:noProof/>
                <w:webHidden/>
              </w:rPr>
              <w:fldChar w:fldCharType="separate"/>
            </w:r>
            <w:r>
              <w:rPr>
                <w:noProof/>
                <w:webHidden/>
              </w:rPr>
              <w:t>18</w:t>
            </w:r>
            <w:r w:rsidR="00590258">
              <w:rPr>
                <w:noProof/>
                <w:webHidden/>
              </w:rPr>
              <w:fldChar w:fldCharType="end"/>
            </w:r>
          </w:hyperlink>
        </w:p>
        <w:p w:rsidR="00590258" w:rsidRDefault="006E5E58">
          <w:pPr>
            <w:pStyle w:val="30"/>
            <w:rPr>
              <w:noProof/>
              <w:kern w:val="0"/>
              <w:sz w:val="22"/>
              <w:lang w:val="de-DE"/>
            </w:rPr>
          </w:pPr>
          <w:hyperlink w:anchor="_Toc520661835" w:history="1">
            <w:r w:rsidR="00590258" w:rsidRPr="00C67B31">
              <w:rPr>
                <w:rStyle w:val="a5"/>
                <w:noProof/>
              </w:rPr>
              <w:t xml:space="preserve">5.6.1  </w:t>
            </w:r>
            <w:r w:rsidR="00590258" w:rsidRPr="00C67B31">
              <w:rPr>
                <w:rStyle w:val="a5"/>
                <w:rFonts w:hint="eastAsia"/>
                <w:noProof/>
              </w:rPr>
              <w:t>输入轴</w:t>
            </w:r>
            <w:r w:rsidR="00590258">
              <w:rPr>
                <w:noProof/>
                <w:webHidden/>
              </w:rPr>
              <w:tab/>
            </w:r>
            <w:r w:rsidR="00590258">
              <w:rPr>
                <w:noProof/>
                <w:webHidden/>
              </w:rPr>
              <w:fldChar w:fldCharType="begin"/>
            </w:r>
            <w:r w:rsidR="00590258">
              <w:rPr>
                <w:noProof/>
                <w:webHidden/>
              </w:rPr>
              <w:instrText xml:space="preserve"> PAGEREF _Toc520661835 \h </w:instrText>
            </w:r>
            <w:r w:rsidR="00590258">
              <w:rPr>
                <w:noProof/>
                <w:webHidden/>
              </w:rPr>
            </w:r>
            <w:r w:rsidR="00590258">
              <w:rPr>
                <w:noProof/>
                <w:webHidden/>
              </w:rPr>
              <w:fldChar w:fldCharType="separate"/>
            </w:r>
            <w:r>
              <w:rPr>
                <w:noProof/>
                <w:webHidden/>
              </w:rPr>
              <w:t>18</w:t>
            </w:r>
            <w:r w:rsidR="00590258">
              <w:rPr>
                <w:noProof/>
                <w:webHidden/>
              </w:rPr>
              <w:fldChar w:fldCharType="end"/>
            </w:r>
          </w:hyperlink>
        </w:p>
        <w:p w:rsidR="00590258" w:rsidRDefault="006E5E58">
          <w:pPr>
            <w:pStyle w:val="30"/>
            <w:rPr>
              <w:noProof/>
              <w:kern w:val="0"/>
              <w:sz w:val="22"/>
              <w:lang w:val="de-DE"/>
            </w:rPr>
          </w:pPr>
          <w:hyperlink w:anchor="_Toc520661836" w:history="1">
            <w:r w:rsidR="00590258" w:rsidRPr="00C67B31">
              <w:rPr>
                <w:rStyle w:val="a5"/>
                <w:noProof/>
              </w:rPr>
              <w:t xml:space="preserve">5.6.2  </w:t>
            </w:r>
            <w:r w:rsidR="00590258" w:rsidRPr="00C67B31">
              <w:rPr>
                <w:rStyle w:val="a5"/>
                <w:rFonts w:hint="eastAsia"/>
                <w:noProof/>
              </w:rPr>
              <w:t>中间轴</w:t>
            </w:r>
            <w:r w:rsidR="00590258">
              <w:rPr>
                <w:noProof/>
                <w:webHidden/>
              </w:rPr>
              <w:tab/>
            </w:r>
            <w:r w:rsidR="00590258">
              <w:rPr>
                <w:noProof/>
                <w:webHidden/>
              </w:rPr>
              <w:fldChar w:fldCharType="begin"/>
            </w:r>
            <w:r w:rsidR="00590258">
              <w:rPr>
                <w:noProof/>
                <w:webHidden/>
              </w:rPr>
              <w:instrText xml:space="preserve"> PAGEREF _Toc520661836 \h </w:instrText>
            </w:r>
            <w:r w:rsidR="00590258">
              <w:rPr>
                <w:noProof/>
                <w:webHidden/>
              </w:rPr>
            </w:r>
            <w:r w:rsidR="00590258">
              <w:rPr>
                <w:noProof/>
                <w:webHidden/>
              </w:rPr>
              <w:fldChar w:fldCharType="separate"/>
            </w:r>
            <w:r>
              <w:rPr>
                <w:noProof/>
                <w:webHidden/>
              </w:rPr>
              <w:t>18</w:t>
            </w:r>
            <w:r w:rsidR="00590258">
              <w:rPr>
                <w:noProof/>
                <w:webHidden/>
              </w:rPr>
              <w:fldChar w:fldCharType="end"/>
            </w:r>
          </w:hyperlink>
        </w:p>
        <w:p w:rsidR="00590258" w:rsidRDefault="006E5E58">
          <w:pPr>
            <w:pStyle w:val="30"/>
            <w:rPr>
              <w:noProof/>
              <w:kern w:val="0"/>
              <w:sz w:val="22"/>
              <w:lang w:val="de-DE"/>
            </w:rPr>
          </w:pPr>
          <w:hyperlink w:anchor="_Toc520661837" w:history="1">
            <w:r w:rsidR="00590258" w:rsidRPr="00C67B31">
              <w:rPr>
                <w:rStyle w:val="a5"/>
                <w:noProof/>
              </w:rPr>
              <w:t xml:space="preserve">5.6.3  </w:t>
            </w:r>
            <w:r w:rsidR="00590258" w:rsidRPr="00C67B31">
              <w:rPr>
                <w:rStyle w:val="a5"/>
                <w:rFonts w:hint="eastAsia"/>
                <w:noProof/>
              </w:rPr>
              <w:t>输出轴</w:t>
            </w:r>
            <w:r w:rsidR="00590258">
              <w:rPr>
                <w:noProof/>
                <w:webHidden/>
              </w:rPr>
              <w:tab/>
            </w:r>
            <w:r w:rsidR="00590258">
              <w:rPr>
                <w:noProof/>
                <w:webHidden/>
              </w:rPr>
              <w:fldChar w:fldCharType="begin"/>
            </w:r>
            <w:r w:rsidR="00590258">
              <w:rPr>
                <w:noProof/>
                <w:webHidden/>
              </w:rPr>
              <w:instrText xml:space="preserve"> PAGEREF _Toc520661837 \h </w:instrText>
            </w:r>
            <w:r w:rsidR="00590258">
              <w:rPr>
                <w:noProof/>
                <w:webHidden/>
              </w:rPr>
            </w:r>
            <w:r w:rsidR="00590258">
              <w:rPr>
                <w:noProof/>
                <w:webHidden/>
              </w:rPr>
              <w:fldChar w:fldCharType="separate"/>
            </w:r>
            <w:r>
              <w:rPr>
                <w:noProof/>
                <w:webHidden/>
              </w:rPr>
              <w:t>18</w:t>
            </w:r>
            <w:r w:rsidR="00590258">
              <w:rPr>
                <w:noProof/>
                <w:webHidden/>
              </w:rPr>
              <w:fldChar w:fldCharType="end"/>
            </w:r>
          </w:hyperlink>
        </w:p>
        <w:p w:rsidR="00590258" w:rsidRDefault="006E5E58" w:rsidP="006E5E58">
          <w:pPr>
            <w:pStyle w:val="20"/>
            <w:rPr>
              <w:noProof/>
              <w:kern w:val="0"/>
              <w:sz w:val="22"/>
              <w:lang w:val="de-DE"/>
            </w:rPr>
          </w:pPr>
          <w:hyperlink w:anchor="_Toc520661838" w:history="1">
            <w:r w:rsidR="00590258" w:rsidRPr="00C67B31">
              <w:rPr>
                <w:rStyle w:val="a5"/>
                <w:noProof/>
              </w:rPr>
              <w:t xml:space="preserve">5.7  </w:t>
            </w:r>
            <w:r w:rsidR="00590258" w:rsidRPr="00C67B31">
              <w:rPr>
                <w:rStyle w:val="a5"/>
                <w:rFonts w:hint="eastAsia"/>
                <w:noProof/>
              </w:rPr>
              <w:t>轴承寿命的校核</w:t>
            </w:r>
            <w:r w:rsidR="00590258">
              <w:rPr>
                <w:noProof/>
                <w:webHidden/>
              </w:rPr>
              <w:tab/>
            </w:r>
            <w:r w:rsidR="00590258">
              <w:rPr>
                <w:noProof/>
                <w:webHidden/>
              </w:rPr>
              <w:fldChar w:fldCharType="begin"/>
            </w:r>
            <w:r w:rsidR="00590258">
              <w:rPr>
                <w:noProof/>
                <w:webHidden/>
              </w:rPr>
              <w:instrText xml:space="preserve"> PAGEREF _Toc520661838 \h </w:instrText>
            </w:r>
            <w:r w:rsidR="00590258">
              <w:rPr>
                <w:noProof/>
                <w:webHidden/>
              </w:rPr>
            </w:r>
            <w:r w:rsidR="00590258">
              <w:rPr>
                <w:noProof/>
                <w:webHidden/>
              </w:rPr>
              <w:fldChar w:fldCharType="separate"/>
            </w:r>
            <w:r>
              <w:rPr>
                <w:noProof/>
                <w:webHidden/>
              </w:rPr>
              <w:t>19</w:t>
            </w:r>
            <w:r w:rsidR="00590258">
              <w:rPr>
                <w:noProof/>
                <w:webHidden/>
              </w:rPr>
              <w:fldChar w:fldCharType="end"/>
            </w:r>
          </w:hyperlink>
        </w:p>
        <w:p w:rsidR="00590258" w:rsidRDefault="006E5E58">
          <w:pPr>
            <w:pStyle w:val="30"/>
            <w:rPr>
              <w:noProof/>
              <w:kern w:val="0"/>
              <w:sz w:val="22"/>
              <w:lang w:val="de-DE"/>
            </w:rPr>
          </w:pPr>
          <w:hyperlink w:anchor="_Toc520661839" w:history="1">
            <w:r w:rsidR="00590258" w:rsidRPr="00C67B31">
              <w:rPr>
                <w:rStyle w:val="a5"/>
                <w:noProof/>
              </w:rPr>
              <w:t xml:space="preserve">5.7.1  </w:t>
            </w:r>
            <w:r w:rsidR="00590258" w:rsidRPr="00C67B31">
              <w:rPr>
                <w:rStyle w:val="a5"/>
                <w:rFonts w:hint="eastAsia"/>
                <w:noProof/>
              </w:rPr>
              <w:t>计算各齿轮上的受力</w:t>
            </w:r>
            <w:r w:rsidR="00590258">
              <w:rPr>
                <w:noProof/>
                <w:webHidden/>
              </w:rPr>
              <w:tab/>
            </w:r>
            <w:r w:rsidR="00590258">
              <w:rPr>
                <w:noProof/>
                <w:webHidden/>
              </w:rPr>
              <w:fldChar w:fldCharType="begin"/>
            </w:r>
            <w:r w:rsidR="00590258">
              <w:rPr>
                <w:noProof/>
                <w:webHidden/>
              </w:rPr>
              <w:instrText xml:space="preserve"> PAGEREF _Toc520661839 \h </w:instrText>
            </w:r>
            <w:r w:rsidR="00590258">
              <w:rPr>
                <w:noProof/>
                <w:webHidden/>
              </w:rPr>
            </w:r>
            <w:r w:rsidR="00590258">
              <w:rPr>
                <w:noProof/>
                <w:webHidden/>
              </w:rPr>
              <w:fldChar w:fldCharType="separate"/>
            </w:r>
            <w:r>
              <w:rPr>
                <w:noProof/>
                <w:webHidden/>
              </w:rPr>
              <w:t>19</w:t>
            </w:r>
            <w:r w:rsidR="00590258">
              <w:rPr>
                <w:noProof/>
                <w:webHidden/>
              </w:rPr>
              <w:fldChar w:fldCharType="end"/>
            </w:r>
          </w:hyperlink>
        </w:p>
        <w:p w:rsidR="00590258" w:rsidRDefault="006E5E58">
          <w:pPr>
            <w:pStyle w:val="30"/>
            <w:rPr>
              <w:noProof/>
              <w:kern w:val="0"/>
              <w:sz w:val="22"/>
              <w:lang w:val="de-DE"/>
            </w:rPr>
          </w:pPr>
          <w:hyperlink w:anchor="_Toc520661840" w:history="1">
            <w:r w:rsidR="00590258" w:rsidRPr="00C67B31">
              <w:rPr>
                <w:rStyle w:val="a5"/>
                <w:noProof/>
              </w:rPr>
              <w:t xml:space="preserve">5.7.2  </w:t>
            </w:r>
            <w:r w:rsidR="00590258" w:rsidRPr="00C67B31">
              <w:rPr>
                <w:rStyle w:val="a5"/>
                <w:rFonts w:hint="eastAsia"/>
                <w:noProof/>
              </w:rPr>
              <w:t>校核</w:t>
            </w:r>
            <w:r w:rsidR="00590258" w:rsidRPr="00C67B31">
              <w:rPr>
                <w:rStyle w:val="a5"/>
                <w:noProof/>
              </w:rPr>
              <w:t>30205</w:t>
            </w:r>
            <w:r w:rsidR="00590258">
              <w:rPr>
                <w:noProof/>
                <w:webHidden/>
              </w:rPr>
              <w:tab/>
            </w:r>
            <w:r w:rsidR="00590258">
              <w:rPr>
                <w:noProof/>
                <w:webHidden/>
              </w:rPr>
              <w:fldChar w:fldCharType="begin"/>
            </w:r>
            <w:r w:rsidR="00590258">
              <w:rPr>
                <w:noProof/>
                <w:webHidden/>
              </w:rPr>
              <w:instrText xml:space="preserve"> PAGEREF _Toc520661840 \h </w:instrText>
            </w:r>
            <w:r w:rsidR="00590258">
              <w:rPr>
                <w:noProof/>
                <w:webHidden/>
              </w:rPr>
            </w:r>
            <w:r w:rsidR="00590258">
              <w:rPr>
                <w:noProof/>
                <w:webHidden/>
              </w:rPr>
              <w:fldChar w:fldCharType="separate"/>
            </w:r>
            <w:r>
              <w:rPr>
                <w:noProof/>
                <w:webHidden/>
              </w:rPr>
              <w:t>20</w:t>
            </w:r>
            <w:r w:rsidR="00590258">
              <w:rPr>
                <w:noProof/>
                <w:webHidden/>
              </w:rPr>
              <w:fldChar w:fldCharType="end"/>
            </w:r>
          </w:hyperlink>
        </w:p>
        <w:p w:rsidR="00590258" w:rsidRDefault="006E5E58">
          <w:pPr>
            <w:pStyle w:val="30"/>
            <w:rPr>
              <w:noProof/>
              <w:kern w:val="0"/>
              <w:sz w:val="22"/>
              <w:lang w:val="de-DE"/>
            </w:rPr>
          </w:pPr>
          <w:hyperlink w:anchor="_Toc520661841" w:history="1">
            <w:r w:rsidR="00590258" w:rsidRPr="00C67B31">
              <w:rPr>
                <w:rStyle w:val="a5"/>
                <w:noProof/>
              </w:rPr>
              <w:t xml:space="preserve">5.7.3  </w:t>
            </w:r>
            <w:r w:rsidR="00590258" w:rsidRPr="00C67B31">
              <w:rPr>
                <w:rStyle w:val="a5"/>
                <w:rFonts w:hint="eastAsia"/>
                <w:noProof/>
              </w:rPr>
              <w:t>校核</w:t>
            </w:r>
            <w:r w:rsidR="00590258" w:rsidRPr="00C67B31">
              <w:rPr>
                <w:rStyle w:val="a5"/>
                <w:noProof/>
              </w:rPr>
              <w:t>30206</w:t>
            </w:r>
            <w:r w:rsidR="00590258">
              <w:rPr>
                <w:noProof/>
                <w:webHidden/>
              </w:rPr>
              <w:tab/>
            </w:r>
            <w:r w:rsidR="00590258">
              <w:rPr>
                <w:noProof/>
                <w:webHidden/>
              </w:rPr>
              <w:fldChar w:fldCharType="begin"/>
            </w:r>
            <w:r w:rsidR="00590258">
              <w:rPr>
                <w:noProof/>
                <w:webHidden/>
              </w:rPr>
              <w:instrText xml:space="preserve"> PAGEREF _Toc520661841 \h </w:instrText>
            </w:r>
            <w:r w:rsidR="00590258">
              <w:rPr>
                <w:noProof/>
                <w:webHidden/>
              </w:rPr>
            </w:r>
            <w:r w:rsidR="00590258">
              <w:rPr>
                <w:noProof/>
                <w:webHidden/>
              </w:rPr>
              <w:fldChar w:fldCharType="separate"/>
            </w:r>
            <w:r>
              <w:rPr>
                <w:noProof/>
                <w:webHidden/>
              </w:rPr>
              <w:t>21</w:t>
            </w:r>
            <w:r w:rsidR="00590258">
              <w:rPr>
                <w:noProof/>
                <w:webHidden/>
              </w:rPr>
              <w:fldChar w:fldCharType="end"/>
            </w:r>
          </w:hyperlink>
        </w:p>
        <w:p w:rsidR="00590258" w:rsidRDefault="006E5E58">
          <w:pPr>
            <w:pStyle w:val="30"/>
            <w:rPr>
              <w:noProof/>
              <w:kern w:val="0"/>
              <w:sz w:val="22"/>
              <w:lang w:val="de-DE"/>
            </w:rPr>
          </w:pPr>
          <w:hyperlink w:anchor="_Toc520661842" w:history="1">
            <w:r w:rsidR="00590258" w:rsidRPr="00C67B31">
              <w:rPr>
                <w:rStyle w:val="a5"/>
                <w:noProof/>
              </w:rPr>
              <w:t xml:space="preserve">5.7.4  </w:t>
            </w:r>
            <w:r w:rsidR="00590258" w:rsidRPr="00C67B31">
              <w:rPr>
                <w:rStyle w:val="a5"/>
                <w:rFonts w:hint="eastAsia"/>
                <w:noProof/>
              </w:rPr>
              <w:t>校核</w:t>
            </w:r>
            <w:r w:rsidR="00590258" w:rsidRPr="00C67B31">
              <w:rPr>
                <w:rStyle w:val="a5"/>
                <w:noProof/>
              </w:rPr>
              <w:t>30211</w:t>
            </w:r>
            <w:r w:rsidR="00590258">
              <w:rPr>
                <w:noProof/>
                <w:webHidden/>
              </w:rPr>
              <w:tab/>
            </w:r>
            <w:r w:rsidR="00590258">
              <w:rPr>
                <w:noProof/>
                <w:webHidden/>
              </w:rPr>
              <w:fldChar w:fldCharType="begin"/>
            </w:r>
            <w:r w:rsidR="00590258">
              <w:rPr>
                <w:noProof/>
                <w:webHidden/>
              </w:rPr>
              <w:instrText xml:space="preserve"> PAGEREF _Toc520661842 \h </w:instrText>
            </w:r>
            <w:r w:rsidR="00590258">
              <w:rPr>
                <w:noProof/>
                <w:webHidden/>
              </w:rPr>
            </w:r>
            <w:r w:rsidR="00590258">
              <w:rPr>
                <w:noProof/>
                <w:webHidden/>
              </w:rPr>
              <w:fldChar w:fldCharType="separate"/>
            </w:r>
            <w:r>
              <w:rPr>
                <w:noProof/>
                <w:webHidden/>
              </w:rPr>
              <w:t>22</w:t>
            </w:r>
            <w:r w:rsidR="00590258">
              <w:rPr>
                <w:noProof/>
                <w:webHidden/>
              </w:rPr>
              <w:fldChar w:fldCharType="end"/>
            </w:r>
          </w:hyperlink>
        </w:p>
        <w:p w:rsidR="00590258" w:rsidRDefault="006E5E58" w:rsidP="006E5E58">
          <w:pPr>
            <w:pStyle w:val="20"/>
            <w:rPr>
              <w:noProof/>
              <w:kern w:val="0"/>
              <w:sz w:val="22"/>
              <w:lang w:val="de-DE"/>
            </w:rPr>
          </w:pPr>
          <w:hyperlink w:anchor="_Toc520661843" w:history="1">
            <w:r w:rsidR="00590258" w:rsidRPr="00C67B31">
              <w:rPr>
                <w:rStyle w:val="a5"/>
                <w:noProof/>
              </w:rPr>
              <w:t xml:space="preserve">5.8  </w:t>
            </w:r>
            <w:r w:rsidR="00590258" w:rsidRPr="00C67B31">
              <w:rPr>
                <w:rStyle w:val="a5"/>
                <w:rFonts w:hint="eastAsia"/>
                <w:noProof/>
              </w:rPr>
              <w:t>按弯扭合成应力校核轴的强度</w:t>
            </w:r>
            <w:r w:rsidR="00590258">
              <w:rPr>
                <w:noProof/>
                <w:webHidden/>
              </w:rPr>
              <w:tab/>
            </w:r>
            <w:r w:rsidR="00590258">
              <w:rPr>
                <w:noProof/>
                <w:webHidden/>
              </w:rPr>
              <w:fldChar w:fldCharType="begin"/>
            </w:r>
            <w:r w:rsidR="00590258">
              <w:rPr>
                <w:noProof/>
                <w:webHidden/>
              </w:rPr>
              <w:instrText xml:space="preserve"> PAGEREF _Toc520661843 \h </w:instrText>
            </w:r>
            <w:r w:rsidR="00590258">
              <w:rPr>
                <w:noProof/>
                <w:webHidden/>
              </w:rPr>
            </w:r>
            <w:r w:rsidR="00590258">
              <w:rPr>
                <w:noProof/>
                <w:webHidden/>
              </w:rPr>
              <w:fldChar w:fldCharType="separate"/>
            </w:r>
            <w:r>
              <w:rPr>
                <w:noProof/>
                <w:webHidden/>
              </w:rPr>
              <w:t>23</w:t>
            </w:r>
            <w:r w:rsidR="00590258">
              <w:rPr>
                <w:noProof/>
                <w:webHidden/>
              </w:rPr>
              <w:fldChar w:fldCharType="end"/>
            </w:r>
          </w:hyperlink>
        </w:p>
        <w:p w:rsidR="00590258" w:rsidRDefault="006E5E58">
          <w:pPr>
            <w:pStyle w:val="30"/>
            <w:rPr>
              <w:noProof/>
              <w:kern w:val="0"/>
              <w:sz w:val="22"/>
              <w:lang w:val="de-DE"/>
            </w:rPr>
          </w:pPr>
          <w:hyperlink w:anchor="_Toc520661844" w:history="1">
            <w:r w:rsidR="00590258" w:rsidRPr="00C67B31">
              <w:rPr>
                <w:rStyle w:val="a5"/>
                <w:noProof/>
              </w:rPr>
              <w:t xml:space="preserve">5.8.1  </w:t>
            </w:r>
            <w:r w:rsidR="00590258" w:rsidRPr="00C67B31">
              <w:rPr>
                <w:rStyle w:val="a5"/>
                <w:rFonts w:hint="eastAsia"/>
                <w:noProof/>
              </w:rPr>
              <w:t>输入轴的校核</w:t>
            </w:r>
            <w:r w:rsidR="00590258">
              <w:rPr>
                <w:noProof/>
                <w:webHidden/>
              </w:rPr>
              <w:tab/>
            </w:r>
            <w:r w:rsidR="00590258">
              <w:rPr>
                <w:noProof/>
                <w:webHidden/>
              </w:rPr>
              <w:fldChar w:fldCharType="begin"/>
            </w:r>
            <w:r w:rsidR="00590258">
              <w:rPr>
                <w:noProof/>
                <w:webHidden/>
              </w:rPr>
              <w:instrText xml:space="preserve"> PAGEREF _Toc520661844 \h </w:instrText>
            </w:r>
            <w:r w:rsidR="00590258">
              <w:rPr>
                <w:noProof/>
                <w:webHidden/>
              </w:rPr>
            </w:r>
            <w:r w:rsidR="00590258">
              <w:rPr>
                <w:noProof/>
                <w:webHidden/>
              </w:rPr>
              <w:fldChar w:fldCharType="separate"/>
            </w:r>
            <w:r>
              <w:rPr>
                <w:noProof/>
                <w:webHidden/>
              </w:rPr>
              <w:t>23</w:t>
            </w:r>
            <w:r w:rsidR="00590258">
              <w:rPr>
                <w:noProof/>
                <w:webHidden/>
              </w:rPr>
              <w:fldChar w:fldCharType="end"/>
            </w:r>
          </w:hyperlink>
        </w:p>
        <w:p w:rsidR="00590258" w:rsidRDefault="006E5E58">
          <w:pPr>
            <w:pStyle w:val="30"/>
            <w:rPr>
              <w:noProof/>
              <w:kern w:val="0"/>
              <w:sz w:val="22"/>
              <w:lang w:val="de-DE"/>
            </w:rPr>
          </w:pPr>
          <w:hyperlink w:anchor="_Toc520661845" w:history="1">
            <w:r w:rsidR="00590258" w:rsidRPr="00C67B31">
              <w:rPr>
                <w:rStyle w:val="a5"/>
                <w:noProof/>
              </w:rPr>
              <w:t xml:space="preserve">5.8.2  </w:t>
            </w:r>
            <w:r w:rsidR="00590258" w:rsidRPr="00C67B31">
              <w:rPr>
                <w:rStyle w:val="a5"/>
                <w:rFonts w:hint="eastAsia"/>
                <w:noProof/>
              </w:rPr>
              <w:t>中间轴的校核</w:t>
            </w:r>
            <w:r w:rsidR="00590258">
              <w:rPr>
                <w:noProof/>
                <w:webHidden/>
              </w:rPr>
              <w:tab/>
            </w:r>
            <w:r w:rsidR="00590258">
              <w:rPr>
                <w:noProof/>
                <w:webHidden/>
              </w:rPr>
              <w:fldChar w:fldCharType="begin"/>
            </w:r>
            <w:r w:rsidR="00590258">
              <w:rPr>
                <w:noProof/>
                <w:webHidden/>
              </w:rPr>
              <w:instrText xml:space="preserve"> PAGEREF _Toc520661845 \h </w:instrText>
            </w:r>
            <w:r w:rsidR="00590258">
              <w:rPr>
                <w:noProof/>
                <w:webHidden/>
              </w:rPr>
            </w:r>
            <w:r w:rsidR="00590258">
              <w:rPr>
                <w:noProof/>
                <w:webHidden/>
              </w:rPr>
              <w:fldChar w:fldCharType="separate"/>
            </w:r>
            <w:r>
              <w:rPr>
                <w:noProof/>
                <w:webHidden/>
              </w:rPr>
              <w:t>24</w:t>
            </w:r>
            <w:r w:rsidR="00590258">
              <w:rPr>
                <w:noProof/>
                <w:webHidden/>
              </w:rPr>
              <w:fldChar w:fldCharType="end"/>
            </w:r>
          </w:hyperlink>
        </w:p>
        <w:p w:rsidR="00590258" w:rsidRDefault="006E5E58">
          <w:pPr>
            <w:pStyle w:val="30"/>
            <w:rPr>
              <w:noProof/>
              <w:kern w:val="0"/>
              <w:sz w:val="22"/>
              <w:lang w:val="de-DE"/>
            </w:rPr>
          </w:pPr>
          <w:hyperlink w:anchor="_Toc520661846" w:history="1">
            <w:r w:rsidR="00590258" w:rsidRPr="00C67B31">
              <w:rPr>
                <w:rStyle w:val="a5"/>
                <w:noProof/>
              </w:rPr>
              <w:t xml:space="preserve">5.8.3  </w:t>
            </w:r>
            <w:r w:rsidR="00590258" w:rsidRPr="00C67B31">
              <w:rPr>
                <w:rStyle w:val="a5"/>
                <w:rFonts w:hint="eastAsia"/>
                <w:noProof/>
              </w:rPr>
              <w:t>输出轴校核</w:t>
            </w:r>
            <w:r w:rsidR="00590258">
              <w:rPr>
                <w:noProof/>
                <w:webHidden/>
              </w:rPr>
              <w:tab/>
            </w:r>
            <w:r w:rsidR="00590258">
              <w:rPr>
                <w:noProof/>
                <w:webHidden/>
              </w:rPr>
              <w:fldChar w:fldCharType="begin"/>
            </w:r>
            <w:r w:rsidR="00590258">
              <w:rPr>
                <w:noProof/>
                <w:webHidden/>
              </w:rPr>
              <w:instrText xml:space="preserve"> PAGEREF _Toc520661846 \h </w:instrText>
            </w:r>
            <w:r w:rsidR="00590258">
              <w:rPr>
                <w:noProof/>
                <w:webHidden/>
              </w:rPr>
            </w:r>
            <w:r w:rsidR="00590258">
              <w:rPr>
                <w:noProof/>
                <w:webHidden/>
              </w:rPr>
              <w:fldChar w:fldCharType="separate"/>
            </w:r>
            <w:r>
              <w:rPr>
                <w:noProof/>
                <w:webHidden/>
              </w:rPr>
              <w:t>25</w:t>
            </w:r>
            <w:r w:rsidR="00590258">
              <w:rPr>
                <w:noProof/>
                <w:webHidden/>
              </w:rPr>
              <w:fldChar w:fldCharType="end"/>
            </w:r>
          </w:hyperlink>
        </w:p>
        <w:p w:rsidR="00590258" w:rsidRDefault="006E5E58" w:rsidP="006E5E58">
          <w:pPr>
            <w:pStyle w:val="20"/>
            <w:rPr>
              <w:noProof/>
              <w:kern w:val="0"/>
              <w:sz w:val="22"/>
              <w:lang w:val="de-DE"/>
            </w:rPr>
          </w:pPr>
          <w:hyperlink w:anchor="_Toc520661847" w:history="1">
            <w:r w:rsidR="00590258" w:rsidRPr="00C67B31">
              <w:rPr>
                <w:rStyle w:val="a5"/>
                <w:noProof/>
              </w:rPr>
              <w:t xml:space="preserve">5.9  </w:t>
            </w:r>
            <w:r w:rsidR="00590258" w:rsidRPr="00C67B31">
              <w:rPr>
                <w:rStyle w:val="a5"/>
                <w:rFonts w:hint="eastAsia"/>
                <w:noProof/>
              </w:rPr>
              <w:t>精确校核轴的疲劳强度</w:t>
            </w:r>
            <w:r w:rsidR="00590258">
              <w:rPr>
                <w:noProof/>
                <w:webHidden/>
              </w:rPr>
              <w:tab/>
            </w:r>
            <w:r w:rsidR="00590258">
              <w:rPr>
                <w:noProof/>
                <w:webHidden/>
              </w:rPr>
              <w:fldChar w:fldCharType="begin"/>
            </w:r>
            <w:r w:rsidR="00590258">
              <w:rPr>
                <w:noProof/>
                <w:webHidden/>
              </w:rPr>
              <w:instrText xml:space="preserve"> PAGEREF _Toc520661847 \h </w:instrText>
            </w:r>
            <w:r w:rsidR="00590258">
              <w:rPr>
                <w:noProof/>
                <w:webHidden/>
              </w:rPr>
            </w:r>
            <w:r w:rsidR="00590258">
              <w:rPr>
                <w:noProof/>
                <w:webHidden/>
              </w:rPr>
              <w:fldChar w:fldCharType="separate"/>
            </w:r>
            <w:r>
              <w:rPr>
                <w:noProof/>
                <w:webHidden/>
              </w:rPr>
              <w:t>26</w:t>
            </w:r>
            <w:r w:rsidR="00590258">
              <w:rPr>
                <w:noProof/>
                <w:webHidden/>
              </w:rPr>
              <w:fldChar w:fldCharType="end"/>
            </w:r>
          </w:hyperlink>
        </w:p>
        <w:p w:rsidR="00590258" w:rsidRDefault="006E5E58">
          <w:pPr>
            <w:pStyle w:val="30"/>
            <w:rPr>
              <w:noProof/>
              <w:kern w:val="0"/>
              <w:sz w:val="22"/>
              <w:lang w:val="de-DE"/>
            </w:rPr>
          </w:pPr>
          <w:hyperlink w:anchor="_Toc520661848" w:history="1">
            <w:r w:rsidR="00590258" w:rsidRPr="00C67B31">
              <w:rPr>
                <w:rStyle w:val="a5"/>
                <w:noProof/>
              </w:rPr>
              <w:t xml:space="preserve">5.9.1 </w:t>
            </w:r>
            <w:r w:rsidR="00590258" w:rsidRPr="00C67B31">
              <w:rPr>
                <w:rStyle w:val="a5"/>
                <w:rFonts w:hint="eastAsia"/>
                <w:noProof/>
              </w:rPr>
              <w:t>输入轴的精确校核</w:t>
            </w:r>
            <w:r w:rsidR="00590258">
              <w:rPr>
                <w:noProof/>
                <w:webHidden/>
              </w:rPr>
              <w:tab/>
            </w:r>
            <w:r w:rsidR="00590258">
              <w:rPr>
                <w:noProof/>
                <w:webHidden/>
              </w:rPr>
              <w:fldChar w:fldCharType="begin"/>
            </w:r>
            <w:r w:rsidR="00590258">
              <w:rPr>
                <w:noProof/>
                <w:webHidden/>
              </w:rPr>
              <w:instrText xml:space="preserve"> PAGEREF _Toc520661848 \h </w:instrText>
            </w:r>
            <w:r w:rsidR="00590258">
              <w:rPr>
                <w:noProof/>
                <w:webHidden/>
              </w:rPr>
            </w:r>
            <w:r w:rsidR="00590258">
              <w:rPr>
                <w:noProof/>
                <w:webHidden/>
              </w:rPr>
              <w:fldChar w:fldCharType="separate"/>
            </w:r>
            <w:r>
              <w:rPr>
                <w:noProof/>
                <w:webHidden/>
              </w:rPr>
              <w:t>26</w:t>
            </w:r>
            <w:r w:rsidR="00590258">
              <w:rPr>
                <w:noProof/>
                <w:webHidden/>
              </w:rPr>
              <w:fldChar w:fldCharType="end"/>
            </w:r>
          </w:hyperlink>
        </w:p>
        <w:p w:rsidR="00590258" w:rsidRDefault="006E5E58">
          <w:pPr>
            <w:pStyle w:val="30"/>
            <w:rPr>
              <w:noProof/>
              <w:kern w:val="0"/>
              <w:sz w:val="22"/>
              <w:lang w:val="de-DE"/>
            </w:rPr>
          </w:pPr>
          <w:hyperlink w:anchor="_Toc520661849" w:history="1">
            <w:r w:rsidR="00590258" w:rsidRPr="00C67B31">
              <w:rPr>
                <w:rStyle w:val="a5"/>
                <w:noProof/>
              </w:rPr>
              <w:t xml:space="preserve">5.9.2 </w:t>
            </w:r>
            <w:r w:rsidR="00590258" w:rsidRPr="00C67B31">
              <w:rPr>
                <w:rStyle w:val="a5"/>
                <w:rFonts w:hint="eastAsia"/>
                <w:noProof/>
              </w:rPr>
              <w:t>中间轴的精确校核</w:t>
            </w:r>
            <w:r w:rsidR="00590258">
              <w:rPr>
                <w:noProof/>
                <w:webHidden/>
              </w:rPr>
              <w:tab/>
            </w:r>
            <w:r w:rsidR="00590258">
              <w:rPr>
                <w:noProof/>
                <w:webHidden/>
              </w:rPr>
              <w:fldChar w:fldCharType="begin"/>
            </w:r>
            <w:r w:rsidR="00590258">
              <w:rPr>
                <w:noProof/>
                <w:webHidden/>
              </w:rPr>
              <w:instrText xml:space="preserve"> PAGEREF _Toc520661849 \h </w:instrText>
            </w:r>
            <w:r w:rsidR="00590258">
              <w:rPr>
                <w:noProof/>
                <w:webHidden/>
              </w:rPr>
            </w:r>
            <w:r w:rsidR="00590258">
              <w:rPr>
                <w:noProof/>
                <w:webHidden/>
              </w:rPr>
              <w:fldChar w:fldCharType="separate"/>
            </w:r>
            <w:r>
              <w:rPr>
                <w:noProof/>
                <w:webHidden/>
              </w:rPr>
              <w:t>27</w:t>
            </w:r>
            <w:r w:rsidR="00590258">
              <w:rPr>
                <w:noProof/>
                <w:webHidden/>
              </w:rPr>
              <w:fldChar w:fldCharType="end"/>
            </w:r>
          </w:hyperlink>
        </w:p>
        <w:p w:rsidR="00590258" w:rsidRDefault="006E5E58">
          <w:pPr>
            <w:pStyle w:val="30"/>
            <w:rPr>
              <w:noProof/>
              <w:kern w:val="0"/>
              <w:sz w:val="22"/>
              <w:lang w:val="de-DE"/>
            </w:rPr>
          </w:pPr>
          <w:hyperlink w:anchor="_Toc520661850" w:history="1">
            <w:r w:rsidR="00590258" w:rsidRPr="00C67B31">
              <w:rPr>
                <w:rStyle w:val="a5"/>
                <w:noProof/>
              </w:rPr>
              <w:t xml:space="preserve">5.9.3 </w:t>
            </w:r>
            <w:r w:rsidR="00590258" w:rsidRPr="00C67B31">
              <w:rPr>
                <w:rStyle w:val="a5"/>
                <w:rFonts w:hint="eastAsia"/>
                <w:noProof/>
              </w:rPr>
              <w:t>输出轴的精确校核</w:t>
            </w:r>
            <w:r w:rsidR="00590258">
              <w:rPr>
                <w:noProof/>
                <w:webHidden/>
              </w:rPr>
              <w:tab/>
            </w:r>
            <w:r w:rsidR="00590258">
              <w:rPr>
                <w:noProof/>
                <w:webHidden/>
              </w:rPr>
              <w:fldChar w:fldCharType="begin"/>
            </w:r>
            <w:r w:rsidR="00590258">
              <w:rPr>
                <w:noProof/>
                <w:webHidden/>
              </w:rPr>
              <w:instrText xml:space="preserve"> PAGEREF _Toc520661850 \h </w:instrText>
            </w:r>
            <w:r w:rsidR="00590258">
              <w:rPr>
                <w:noProof/>
                <w:webHidden/>
              </w:rPr>
            </w:r>
            <w:r w:rsidR="00590258">
              <w:rPr>
                <w:noProof/>
                <w:webHidden/>
              </w:rPr>
              <w:fldChar w:fldCharType="separate"/>
            </w:r>
            <w:r>
              <w:rPr>
                <w:noProof/>
                <w:webHidden/>
              </w:rPr>
              <w:t>30</w:t>
            </w:r>
            <w:r w:rsidR="00590258">
              <w:rPr>
                <w:noProof/>
                <w:webHidden/>
              </w:rPr>
              <w:fldChar w:fldCharType="end"/>
            </w:r>
          </w:hyperlink>
        </w:p>
        <w:p w:rsidR="00590258" w:rsidRDefault="006E5E58" w:rsidP="00590258">
          <w:pPr>
            <w:pStyle w:val="10"/>
            <w:rPr>
              <w:noProof/>
              <w:kern w:val="0"/>
              <w:sz w:val="22"/>
              <w:lang w:val="de-DE"/>
            </w:rPr>
          </w:pPr>
          <w:hyperlink w:anchor="_Toc520661851" w:history="1">
            <w:r w:rsidR="00590258" w:rsidRPr="00C67B31">
              <w:rPr>
                <w:rStyle w:val="a5"/>
                <w:noProof/>
              </w:rPr>
              <w:t xml:space="preserve">6  </w:t>
            </w:r>
            <w:r w:rsidR="00590258" w:rsidRPr="00C67B31">
              <w:rPr>
                <w:rStyle w:val="a5"/>
                <w:rFonts w:hint="eastAsia"/>
                <w:noProof/>
              </w:rPr>
              <w:t>箱体的设计</w:t>
            </w:r>
            <w:r w:rsidR="00590258">
              <w:rPr>
                <w:noProof/>
                <w:webHidden/>
              </w:rPr>
              <w:tab/>
            </w:r>
            <w:r w:rsidR="00590258">
              <w:rPr>
                <w:noProof/>
                <w:webHidden/>
              </w:rPr>
              <w:fldChar w:fldCharType="begin"/>
            </w:r>
            <w:r w:rsidR="00590258">
              <w:rPr>
                <w:noProof/>
                <w:webHidden/>
              </w:rPr>
              <w:instrText xml:space="preserve"> PAGEREF _Toc520661851 \h </w:instrText>
            </w:r>
            <w:r w:rsidR="00590258">
              <w:rPr>
                <w:noProof/>
                <w:webHidden/>
              </w:rPr>
            </w:r>
            <w:r w:rsidR="00590258">
              <w:rPr>
                <w:noProof/>
                <w:webHidden/>
              </w:rPr>
              <w:fldChar w:fldCharType="separate"/>
            </w:r>
            <w:r>
              <w:rPr>
                <w:noProof/>
                <w:webHidden/>
              </w:rPr>
              <w:t>32</w:t>
            </w:r>
            <w:r w:rsidR="00590258">
              <w:rPr>
                <w:noProof/>
                <w:webHidden/>
              </w:rPr>
              <w:fldChar w:fldCharType="end"/>
            </w:r>
          </w:hyperlink>
        </w:p>
        <w:p w:rsidR="00590258" w:rsidRDefault="006E5E58" w:rsidP="006E5E58">
          <w:pPr>
            <w:pStyle w:val="20"/>
            <w:rPr>
              <w:noProof/>
              <w:kern w:val="0"/>
              <w:sz w:val="22"/>
              <w:lang w:val="de-DE"/>
            </w:rPr>
          </w:pPr>
          <w:hyperlink w:anchor="_Toc520661852" w:history="1">
            <w:r w:rsidR="00590258" w:rsidRPr="00C67B31">
              <w:rPr>
                <w:rStyle w:val="a5"/>
                <w:noProof/>
              </w:rPr>
              <w:t xml:space="preserve">6.1  </w:t>
            </w:r>
            <w:r w:rsidR="00590258" w:rsidRPr="00C67B31">
              <w:rPr>
                <w:rStyle w:val="a5"/>
                <w:rFonts w:hint="eastAsia"/>
                <w:noProof/>
              </w:rPr>
              <w:t>箱体尺寸设计</w:t>
            </w:r>
            <w:r w:rsidR="00590258">
              <w:rPr>
                <w:noProof/>
                <w:webHidden/>
              </w:rPr>
              <w:tab/>
            </w:r>
            <w:r w:rsidR="00590258">
              <w:rPr>
                <w:noProof/>
                <w:webHidden/>
              </w:rPr>
              <w:fldChar w:fldCharType="begin"/>
            </w:r>
            <w:r w:rsidR="00590258">
              <w:rPr>
                <w:noProof/>
                <w:webHidden/>
              </w:rPr>
              <w:instrText xml:space="preserve"> PAGEREF _Toc520661852 \h </w:instrText>
            </w:r>
            <w:r w:rsidR="00590258">
              <w:rPr>
                <w:noProof/>
                <w:webHidden/>
              </w:rPr>
            </w:r>
            <w:r w:rsidR="00590258">
              <w:rPr>
                <w:noProof/>
                <w:webHidden/>
              </w:rPr>
              <w:fldChar w:fldCharType="separate"/>
            </w:r>
            <w:r>
              <w:rPr>
                <w:noProof/>
                <w:webHidden/>
              </w:rPr>
              <w:t>32</w:t>
            </w:r>
            <w:r w:rsidR="00590258">
              <w:rPr>
                <w:noProof/>
                <w:webHidden/>
              </w:rPr>
              <w:fldChar w:fldCharType="end"/>
            </w:r>
          </w:hyperlink>
        </w:p>
        <w:p w:rsidR="00590258" w:rsidRDefault="006E5E58" w:rsidP="006E5E58">
          <w:pPr>
            <w:pStyle w:val="20"/>
            <w:rPr>
              <w:noProof/>
              <w:kern w:val="0"/>
              <w:sz w:val="22"/>
              <w:lang w:val="de-DE"/>
            </w:rPr>
          </w:pPr>
          <w:hyperlink w:anchor="_Toc520661853" w:history="1">
            <w:r w:rsidR="00590258" w:rsidRPr="00C67B31">
              <w:rPr>
                <w:rStyle w:val="a5"/>
                <w:noProof/>
              </w:rPr>
              <w:t xml:space="preserve">6.2  </w:t>
            </w:r>
            <w:r w:rsidR="00590258" w:rsidRPr="00C67B31">
              <w:rPr>
                <w:rStyle w:val="a5"/>
                <w:rFonts w:hint="eastAsia"/>
                <w:noProof/>
              </w:rPr>
              <w:t>连接件的选择</w:t>
            </w:r>
            <w:r w:rsidR="00590258">
              <w:rPr>
                <w:noProof/>
                <w:webHidden/>
              </w:rPr>
              <w:tab/>
            </w:r>
            <w:r w:rsidR="00590258">
              <w:rPr>
                <w:noProof/>
                <w:webHidden/>
              </w:rPr>
              <w:fldChar w:fldCharType="begin"/>
            </w:r>
            <w:r w:rsidR="00590258">
              <w:rPr>
                <w:noProof/>
                <w:webHidden/>
              </w:rPr>
              <w:instrText xml:space="preserve"> PAGEREF _Toc520661853 \h </w:instrText>
            </w:r>
            <w:r w:rsidR="00590258">
              <w:rPr>
                <w:noProof/>
                <w:webHidden/>
              </w:rPr>
            </w:r>
            <w:r w:rsidR="00590258">
              <w:rPr>
                <w:noProof/>
                <w:webHidden/>
              </w:rPr>
              <w:fldChar w:fldCharType="separate"/>
            </w:r>
            <w:r>
              <w:rPr>
                <w:noProof/>
                <w:webHidden/>
              </w:rPr>
              <w:t>32</w:t>
            </w:r>
            <w:r w:rsidR="00590258">
              <w:rPr>
                <w:noProof/>
                <w:webHidden/>
              </w:rPr>
              <w:fldChar w:fldCharType="end"/>
            </w:r>
          </w:hyperlink>
        </w:p>
        <w:p w:rsidR="00590258" w:rsidRDefault="006E5E58" w:rsidP="006E5E58">
          <w:pPr>
            <w:pStyle w:val="20"/>
            <w:rPr>
              <w:noProof/>
              <w:kern w:val="0"/>
              <w:sz w:val="22"/>
              <w:lang w:val="de-DE"/>
            </w:rPr>
          </w:pPr>
          <w:hyperlink w:anchor="_Toc520661854" w:history="1">
            <w:r w:rsidR="00590258" w:rsidRPr="00C67B31">
              <w:rPr>
                <w:rStyle w:val="a5"/>
                <w:noProof/>
              </w:rPr>
              <w:t xml:space="preserve">6.3  </w:t>
            </w:r>
            <w:r w:rsidR="00590258" w:rsidRPr="00C67B31">
              <w:rPr>
                <w:rStyle w:val="a5"/>
                <w:rFonts w:hint="eastAsia"/>
                <w:noProof/>
              </w:rPr>
              <w:t>减速器附件设计</w:t>
            </w:r>
            <w:r w:rsidR="00590258">
              <w:rPr>
                <w:noProof/>
                <w:webHidden/>
              </w:rPr>
              <w:tab/>
            </w:r>
            <w:r w:rsidR="00590258">
              <w:rPr>
                <w:noProof/>
                <w:webHidden/>
              </w:rPr>
              <w:fldChar w:fldCharType="begin"/>
            </w:r>
            <w:r w:rsidR="00590258">
              <w:rPr>
                <w:noProof/>
                <w:webHidden/>
              </w:rPr>
              <w:instrText xml:space="preserve"> PAGEREF _Toc520661854 \h </w:instrText>
            </w:r>
            <w:r w:rsidR="00590258">
              <w:rPr>
                <w:noProof/>
                <w:webHidden/>
              </w:rPr>
            </w:r>
            <w:r w:rsidR="00590258">
              <w:rPr>
                <w:noProof/>
                <w:webHidden/>
              </w:rPr>
              <w:fldChar w:fldCharType="separate"/>
            </w:r>
            <w:r>
              <w:rPr>
                <w:noProof/>
                <w:webHidden/>
              </w:rPr>
              <w:t>32</w:t>
            </w:r>
            <w:r w:rsidR="00590258">
              <w:rPr>
                <w:noProof/>
                <w:webHidden/>
              </w:rPr>
              <w:fldChar w:fldCharType="end"/>
            </w:r>
          </w:hyperlink>
        </w:p>
        <w:p w:rsidR="00590258" w:rsidRDefault="006E5E58">
          <w:pPr>
            <w:pStyle w:val="30"/>
            <w:rPr>
              <w:noProof/>
              <w:kern w:val="0"/>
              <w:sz w:val="22"/>
              <w:lang w:val="de-DE"/>
            </w:rPr>
          </w:pPr>
          <w:hyperlink w:anchor="_Toc520661855" w:history="1">
            <w:r w:rsidR="00590258" w:rsidRPr="00C67B31">
              <w:rPr>
                <w:rStyle w:val="a5"/>
                <w:noProof/>
              </w:rPr>
              <w:t xml:space="preserve">6.3.1  </w:t>
            </w:r>
            <w:r w:rsidR="00590258" w:rsidRPr="00C67B31">
              <w:rPr>
                <w:rStyle w:val="a5"/>
                <w:rFonts w:hint="eastAsia"/>
                <w:noProof/>
              </w:rPr>
              <w:t>窥视孔和视孔盖</w:t>
            </w:r>
            <w:r w:rsidR="00590258">
              <w:rPr>
                <w:noProof/>
                <w:webHidden/>
              </w:rPr>
              <w:tab/>
            </w:r>
            <w:r w:rsidR="00590258">
              <w:rPr>
                <w:noProof/>
                <w:webHidden/>
              </w:rPr>
              <w:fldChar w:fldCharType="begin"/>
            </w:r>
            <w:r w:rsidR="00590258">
              <w:rPr>
                <w:noProof/>
                <w:webHidden/>
              </w:rPr>
              <w:instrText xml:space="preserve"> PAGEREF _Toc520661855 \h </w:instrText>
            </w:r>
            <w:r w:rsidR="00590258">
              <w:rPr>
                <w:noProof/>
                <w:webHidden/>
              </w:rPr>
            </w:r>
            <w:r w:rsidR="00590258">
              <w:rPr>
                <w:noProof/>
                <w:webHidden/>
              </w:rPr>
              <w:fldChar w:fldCharType="separate"/>
            </w:r>
            <w:r>
              <w:rPr>
                <w:noProof/>
                <w:webHidden/>
              </w:rPr>
              <w:t>32</w:t>
            </w:r>
            <w:r w:rsidR="00590258">
              <w:rPr>
                <w:noProof/>
                <w:webHidden/>
              </w:rPr>
              <w:fldChar w:fldCharType="end"/>
            </w:r>
          </w:hyperlink>
        </w:p>
        <w:p w:rsidR="00590258" w:rsidRDefault="006E5E58">
          <w:pPr>
            <w:pStyle w:val="30"/>
            <w:rPr>
              <w:noProof/>
              <w:kern w:val="0"/>
              <w:sz w:val="22"/>
              <w:lang w:val="de-DE"/>
            </w:rPr>
          </w:pPr>
          <w:hyperlink w:anchor="_Toc520661856" w:history="1">
            <w:r w:rsidR="00590258" w:rsidRPr="00C67B31">
              <w:rPr>
                <w:rStyle w:val="a5"/>
                <w:noProof/>
              </w:rPr>
              <w:t xml:space="preserve">6.3.2  </w:t>
            </w:r>
            <w:r w:rsidR="00590258" w:rsidRPr="00C67B31">
              <w:rPr>
                <w:rStyle w:val="a5"/>
                <w:rFonts w:hint="eastAsia"/>
                <w:noProof/>
              </w:rPr>
              <w:t>通气器</w:t>
            </w:r>
            <w:r w:rsidR="00590258">
              <w:rPr>
                <w:noProof/>
                <w:webHidden/>
              </w:rPr>
              <w:tab/>
            </w:r>
            <w:r w:rsidR="00590258">
              <w:rPr>
                <w:noProof/>
                <w:webHidden/>
              </w:rPr>
              <w:fldChar w:fldCharType="begin"/>
            </w:r>
            <w:r w:rsidR="00590258">
              <w:rPr>
                <w:noProof/>
                <w:webHidden/>
              </w:rPr>
              <w:instrText xml:space="preserve"> PAGEREF _Toc520661856 \h </w:instrText>
            </w:r>
            <w:r w:rsidR="00590258">
              <w:rPr>
                <w:noProof/>
                <w:webHidden/>
              </w:rPr>
            </w:r>
            <w:r w:rsidR="00590258">
              <w:rPr>
                <w:noProof/>
                <w:webHidden/>
              </w:rPr>
              <w:fldChar w:fldCharType="separate"/>
            </w:r>
            <w:r>
              <w:rPr>
                <w:noProof/>
                <w:webHidden/>
              </w:rPr>
              <w:t>33</w:t>
            </w:r>
            <w:r w:rsidR="00590258">
              <w:rPr>
                <w:noProof/>
                <w:webHidden/>
              </w:rPr>
              <w:fldChar w:fldCharType="end"/>
            </w:r>
          </w:hyperlink>
        </w:p>
        <w:p w:rsidR="00590258" w:rsidRDefault="006E5E58">
          <w:pPr>
            <w:pStyle w:val="30"/>
            <w:rPr>
              <w:noProof/>
              <w:kern w:val="0"/>
              <w:sz w:val="22"/>
              <w:lang w:val="de-DE"/>
            </w:rPr>
          </w:pPr>
          <w:hyperlink w:anchor="_Toc520661857" w:history="1">
            <w:r w:rsidR="00590258" w:rsidRPr="00C67B31">
              <w:rPr>
                <w:rStyle w:val="a5"/>
                <w:noProof/>
              </w:rPr>
              <w:t xml:space="preserve">6.3.3  </w:t>
            </w:r>
            <w:r w:rsidR="00590258" w:rsidRPr="00C67B31">
              <w:rPr>
                <w:rStyle w:val="a5"/>
                <w:rFonts w:hint="eastAsia"/>
                <w:noProof/>
              </w:rPr>
              <w:t>油面指示器</w:t>
            </w:r>
            <w:r w:rsidR="00590258">
              <w:rPr>
                <w:noProof/>
                <w:webHidden/>
              </w:rPr>
              <w:tab/>
            </w:r>
            <w:r w:rsidR="00590258">
              <w:rPr>
                <w:noProof/>
                <w:webHidden/>
              </w:rPr>
              <w:fldChar w:fldCharType="begin"/>
            </w:r>
            <w:r w:rsidR="00590258">
              <w:rPr>
                <w:noProof/>
                <w:webHidden/>
              </w:rPr>
              <w:instrText xml:space="preserve"> PAGEREF _Toc520661857 \h </w:instrText>
            </w:r>
            <w:r w:rsidR="00590258">
              <w:rPr>
                <w:noProof/>
                <w:webHidden/>
              </w:rPr>
            </w:r>
            <w:r w:rsidR="00590258">
              <w:rPr>
                <w:noProof/>
                <w:webHidden/>
              </w:rPr>
              <w:fldChar w:fldCharType="separate"/>
            </w:r>
            <w:r>
              <w:rPr>
                <w:noProof/>
                <w:webHidden/>
              </w:rPr>
              <w:t>33</w:t>
            </w:r>
            <w:r w:rsidR="00590258">
              <w:rPr>
                <w:noProof/>
                <w:webHidden/>
              </w:rPr>
              <w:fldChar w:fldCharType="end"/>
            </w:r>
          </w:hyperlink>
        </w:p>
        <w:p w:rsidR="00590258" w:rsidRDefault="006E5E58">
          <w:pPr>
            <w:pStyle w:val="30"/>
            <w:rPr>
              <w:noProof/>
              <w:kern w:val="0"/>
              <w:sz w:val="22"/>
              <w:lang w:val="de-DE"/>
            </w:rPr>
          </w:pPr>
          <w:hyperlink w:anchor="_Toc520661858" w:history="1">
            <w:r w:rsidR="00590258" w:rsidRPr="00C67B31">
              <w:rPr>
                <w:rStyle w:val="a5"/>
                <w:noProof/>
              </w:rPr>
              <w:t xml:space="preserve">6.3.4  </w:t>
            </w:r>
            <w:r w:rsidR="00590258" w:rsidRPr="00C67B31">
              <w:rPr>
                <w:rStyle w:val="a5"/>
                <w:rFonts w:hint="eastAsia"/>
                <w:noProof/>
              </w:rPr>
              <w:t>放油孔和螺塞</w:t>
            </w:r>
            <w:r w:rsidR="00590258">
              <w:rPr>
                <w:noProof/>
                <w:webHidden/>
              </w:rPr>
              <w:tab/>
            </w:r>
            <w:r w:rsidR="00590258">
              <w:rPr>
                <w:noProof/>
                <w:webHidden/>
              </w:rPr>
              <w:fldChar w:fldCharType="begin"/>
            </w:r>
            <w:r w:rsidR="00590258">
              <w:rPr>
                <w:noProof/>
                <w:webHidden/>
              </w:rPr>
              <w:instrText xml:space="preserve"> PAGEREF _Toc520661858 \h </w:instrText>
            </w:r>
            <w:r w:rsidR="00590258">
              <w:rPr>
                <w:noProof/>
                <w:webHidden/>
              </w:rPr>
            </w:r>
            <w:r w:rsidR="00590258">
              <w:rPr>
                <w:noProof/>
                <w:webHidden/>
              </w:rPr>
              <w:fldChar w:fldCharType="separate"/>
            </w:r>
            <w:r>
              <w:rPr>
                <w:noProof/>
                <w:webHidden/>
              </w:rPr>
              <w:t>33</w:t>
            </w:r>
            <w:r w:rsidR="00590258">
              <w:rPr>
                <w:noProof/>
                <w:webHidden/>
              </w:rPr>
              <w:fldChar w:fldCharType="end"/>
            </w:r>
          </w:hyperlink>
        </w:p>
        <w:p w:rsidR="00590258" w:rsidRDefault="006E5E58">
          <w:pPr>
            <w:pStyle w:val="30"/>
            <w:rPr>
              <w:noProof/>
              <w:kern w:val="0"/>
              <w:sz w:val="22"/>
              <w:lang w:val="de-DE"/>
            </w:rPr>
          </w:pPr>
          <w:hyperlink w:anchor="_Toc520661859" w:history="1">
            <w:r w:rsidR="00590258" w:rsidRPr="00C67B31">
              <w:rPr>
                <w:rStyle w:val="a5"/>
                <w:noProof/>
              </w:rPr>
              <w:t xml:space="preserve">6.3.5  </w:t>
            </w:r>
            <w:r w:rsidR="00590258" w:rsidRPr="00C67B31">
              <w:rPr>
                <w:rStyle w:val="a5"/>
                <w:rFonts w:hint="eastAsia"/>
                <w:noProof/>
              </w:rPr>
              <w:t>起吊装置</w:t>
            </w:r>
            <w:r w:rsidR="00590258">
              <w:rPr>
                <w:noProof/>
                <w:webHidden/>
              </w:rPr>
              <w:tab/>
            </w:r>
            <w:r w:rsidR="00590258">
              <w:rPr>
                <w:noProof/>
                <w:webHidden/>
              </w:rPr>
              <w:fldChar w:fldCharType="begin"/>
            </w:r>
            <w:r w:rsidR="00590258">
              <w:rPr>
                <w:noProof/>
                <w:webHidden/>
              </w:rPr>
              <w:instrText xml:space="preserve"> PAGEREF _Toc520661859 \h </w:instrText>
            </w:r>
            <w:r w:rsidR="00590258">
              <w:rPr>
                <w:noProof/>
                <w:webHidden/>
              </w:rPr>
            </w:r>
            <w:r w:rsidR="00590258">
              <w:rPr>
                <w:noProof/>
                <w:webHidden/>
              </w:rPr>
              <w:fldChar w:fldCharType="separate"/>
            </w:r>
            <w:r>
              <w:rPr>
                <w:noProof/>
                <w:webHidden/>
              </w:rPr>
              <w:t>33</w:t>
            </w:r>
            <w:r w:rsidR="00590258">
              <w:rPr>
                <w:noProof/>
                <w:webHidden/>
              </w:rPr>
              <w:fldChar w:fldCharType="end"/>
            </w:r>
          </w:hyperlink>
        </w:p>
        <w:p w:rsidR="00590258" w:rsidRDefault="006E5E58">
          <w:pPr>
            <w:pStyle w:val="30"/>
            <w:rPr>
              <w:noProof/>
              <w:kern w:val="0"/>
              <w:sz w:val="22"/>
              <w:lang w:val="de-DE"/>
            </w:rPr>
          </w:pPr>
          <w:hyperlink w:anchor="_Toc520661860" w:history="1">
            <w:r w:rsidR="00590258" w:rsidRPr="00C67B31">
              <w:rPr>
                <w:rStyle w:val="a5"/>
                <w:noProof/>
              </w:rPr>
              <w:t xml:space="preserve">6.3.6  </w:t>
            </w:r>
            <w:r w:rsidR="00590258" w:rsidRPr="00C67B31">
              <w:rPr>
                <w:rStyle w:val="a5"/>
                <w:rFonts w:hint="eastAsia"/>
                <w:noProof/>
              </w:rPr>
              <w:t>起盖螺钉</w:t>
            </w:r>
            <w:r w:rsidR="00590258">
              <w:rPr>
                <w:noProof/>
                <w:webHidden/>
              </w:rPr>
              <w:tab/>
            </w:r>
            <w:r w:rsidR="00590258">
              <w:rPr>
                <w:noProof/>
                <w:webHidden/>
              </w:rPr>
              <w:fldChar w:fldCharType="begin"/>
            </w:r>
            <w:r w:rsidR="00590258">
              <w:rPr>
                <w:noProof/>
                <w:webHidden/>
              </w:rPr>
              <w:instrText xml:space="preserve"> PAGEREF _Toc520661860 \h </w:instrText>
            </w:r>
            <w:r w:rsidR="00590258">
              <w:rPr>
                <w:noProof/>
                <w:webHidden/>
              </w:rPr>
            </w:r>
            <w:r w:rsidR="00590258">
              <w:rPr>
                <w:noProof/>
                <w:webHidden/>
              </w:rPr>
              <w:fldChar w:fldCharType="separate"/>
            </w:r>
            <w:r>
              <w:rPr>
                <w:noProof/>
                <w:webHidden/>
              </w:rPr>
              <w:t>33</w:t>
            </w:r>
            <w:r w:rsidR="00590258">
              <w:rPr>
                <w:noProof/>
                <w:webHidden/>
              </w:rPr>
              <w:fldChar w:fldCharType="end"/>
            </w:r>
          </w:hyperlink>
        </w:p>
        <w:p w:rsidR="00590258" w:rsidRDefault="006E5E58">
          <w:pPr>
            <w:pStyle w:val="30"/>
            <w:rPr>
              <w:noProof/>
              <w:kern w:val="0"/>
              <w:sz w:val="22"/>
              <w:lang w:val="de-DE"/>
            </w:rPr>
          </w:pPr>
          <w:hyperlink w:anchor="_Toc520661861" w:history="1">
            <w:r w:rsidR="00590258" w:rsidRPr="00C67B31">
              <w:rPr>
                <w:rStyle w:val="a5"/>
                <w:noProof/>
              </w:rPr>
              <w:t xml:space="preserve">6.3.7  </w:t>
            </w:r>
            <w:r w:rsidR="00590258" w:rsidRPr="00C67B31">
              <w:rPr>
                <w:rStyle w:val="a5"/>
                <w:rFonts w:hint="eastAsia"/>
                <w:noProof/>
              </w:rPr>
              <w:t>定位销</w:t>
            </w:r>
            <w:r w:rsidR="00590258">
              <w:rPr>
                <w:noProof/>
                <w:webHidden/>
              </w:rPr>
              <w:tab/>
            </w:r>
            <w:r w:rsidR="00590258">
              <w:rPr>
                <w:noProof/>
                <w:webHidden/>
              </w:rPr>
              <w:fldChar w:fldCharType="begin"/>
            </w:r>
            <w:r w:rsidR="00590258">
              <w:rPr>
                <w:noProof/>
                <w:webHidden/>
              </w:rPr>
              <w:instrText xml:space="preserve"> PAGEREF _Toc520661861 \h </w:instrText>
            </w:r>
            <w:r w:rsidR="00590258">
              <w:rPr>
                <w:noProof/>
                <w:webHidden/>
              </w:rPr>
            </w:r>
            <w:r w:rsidR="00590258">
              <w:rPr>
                <w:noProof/>
                <w:webHidden/>
              </w:rPr>
              <w:fldChar w:fldCharType="separate"/>
            </w:r>
            <w:r>
              <w:rPr>
                <w:noProof/>
                <w:webHidden/>
              </w:rPr>
              <w:t>34</w:t>
            </w:r>
            <w:r w:rsidR="00590258">
              <w:rPr>
                <w:noProof/>
                <w:webHidden/>
              </w:rPr>
              <w:fldChar w:fldCharType="end"/>
            </w:r>
          </w:hyperlink>
        </w:p>
        <w:p w:rsidR="00590258" w:rsidRDefault="006E5E58">
          <w:pPr>
            <w:pStyle w:val="30"/>
            <w:rPr>
              <w:noProof/>
              <w:kern w:val="0"/>
              <w:sz w:val="22"/>
              <w:lang w:val="de-DE"/>
            </w:rPr>
          </w:pPr>
          <w:hyperlink w:anchor="_Toc520661862" w:history="1">
            <w:r w:rsidR="00590258" w:rsidRPr="00C67B31">
              <w:rPr>
                <w:rStyle w:val="a5"/>
                <w:noProof/>
              </w:rPr>
              <w:t xml:space="preserve">6.4  </w:t>
            </w:r>
            <w:r w:rsidR="00590258" w:rsidRPr="00C67B31">
              <w:rPr>
                <w:rStyle w:val="a5"/>
                <w:rFonts w:hint="eastAsia"/>
                <w:noProof/>
              </w:rPr>
              <w:t>减速器的润滑</w:t>
            </w:r>
            <w:r w:rsidR="00590258">
              <w:rPr>
                <w:noProof/>
                <w:webHidden/>
              </w:rPr>
              <w:tab/>
            </w:r>
            <w:r w:rsidR="00590258">
              <w:rPr>
                <w:noProof/>
                <w:webHidden/>
              </w:rPr>
              <w:fldChar w:fldCharType="begin"/>
            </w:r>
            <w:r w:rsidR="00590258">
              <w:rPr>
                <w:noProof/>
                <w:webHidden/>
              </w:rPr>
              <w:instrText xml:space="preserve"> PAGEREF _Toc520661862 \h </w:instrText>
            </w:r>
            <w:r w:rsidR="00590258">
              <w:rPr>
                <w:noProof/>
                <w:webHidden/>
              </w:rPr>
            </w:r>
            <w:r w:rsidR="00590258">
              <w:rPr>
                <w:noProof/>
                <w:webHidden/>
              </w:rPr>
              <w:fldChar w:fldCharType="separate"/>
            </w:r>
            <w:r>
              <w:rPr>
                <w:noProof/>
                <w:webHidden/>
              </w:rPr>
              <w:t>34</w:t>
            </w:r>
            <w:r w:rsidR="00590258">
              <w:rPr>
                <w:noProof/>
                <w:webHidden/>
              </w:rPr>
              <w:fldChar w:fldCharType="end"/>
            </w:r>
          </w:hyperlink>
        </w:p>
        <w:p w:rsidR="00590258" w:rsidRDefault="006E5E58" w:rsidP="00590258">
          <w:pPr>
            <w:pStyle w:val="10"/>
            <w:rPr>
              <w:noProof/>
              <w:kern w:val="0"/>
              <w:sz w:val="22"/>
              <w:lang w:val="de-DE"/>
            </w:rPr>
          </w:pPr>
          <w:hyperlink w:anchor="_Toc520661863" w:history="1">
            <w:r w:rsidR="00590258" w:rsidRPr="00C67B31">
              <w:rPr>
                <w:rStyle w:val="a5"/>
                <w:noProof/>
              </w:rPr>
              <w:t xml:space="preserve">7  </w:t>
            </w:r>
            <w:r w:rsidR="00590258" w:rsidRPr="00C67B31">
              <w:rPr>
                <w:rStyle w:val="a5"/>
                <w:rFonts w:hint="eastAsia"/>
                <w:noProof/>
              </w:rPr>
              <w:t>维修养护的设计和技术要求</w:t>
            </w:r>
            <w:r w:rsidR="00590258">
              <w:rPr>
                <w:noProof/>
                <w:webHidden/>
              </w:rPr>
              <w:tab/>
            </w:r>
            <w:r w:rsidR="00590258">
              <w:rPr>
                <w:noProof/>
                <w:webHidden/>
              </w:rPr>
              <w:fldChar w:fldCharType="begin"/>
            </w:r>
            <w:r w:rsidR="00590258">
              <w:rPr>
                <w:noProof/>
                <w:webHidden/>
              </w:rPr>
              <w:instrText xml:space="preserve"> PAGEREF _Toc520661863 \h </w:instrText>
            </w:r>
            <w:r w:rsidR="00590258">
              <w:rPr>
                <w:noProof/>
                <w:webHidden/>
              </w:rPr>
            </w:r>
            <w:r w:rsidR="00590258">
              <w:rPr>
                <w:noProof/>
                <w:webHidden/>
              </w:rPr>
              <w:fldChar w:fldCharType="separate"/>
            </w:r>
            <w:r>
              <w:rPr>
                <w:noProof/>
                <w:webHidden/>
              </w:rPr>
              <w:t>34</w:t>
            </w:r>
            <w:r w:rsidR="00590258">
              <w:rPr>
                <w:noProof/>
                <w:webHidden/>
              </w:rPr>
              <w:fldChar w:fldCharType="end"/>
            </w:r>
          </w:hyperlink>
        </w:p>
        <w:p w:rsidR="00590258" w:rsidRDefault="006E5E58" w:rsidP="00590258">
          <w:pPr>
            <w:pStyle w:val="10"/>
            <w:rPr>
              <w:noProof/>
              <w:kern w:val="0"/>
              <w:sz w:val="22"/>
              <w:lang w:val="de-DE"/>
            </w:rPr>
          </w:pPr>
          <w:hyperlink w:anchor="_Toc520661864" w:history="1">
            <w:r w:rsidR="00590258" w:rsidRPr="00C67B31">
              <w:rPr>
                <w:rStyle w:val="a5"/>
                <w:noProof/>
              </w:rPr>
              <w:t xml:space="preserve">8  </w:t>
            </w:r>
            <w:r w:rsidR="00590258" w:rsidRPr="00C67B31">
              <w:rPr>
                <w:rStyle w:val="a5"/>
                <w:rFonts w:hint="eastAsia"/>
                <w:noProof/>
              </w:rPr>
              <w:t>参考文献</w:t>
            </w:r>
            <w:r w:rsidR="00590258">
              <w:rPr>
                <w:noProof/>
                <w:webHidden/>
              </w:rPr>
              <w:tab/>
            </w:r>
            <w:r w:rsidR="00590258">
              <w:rPr>
                <w:noProof/>
                <w:webHidden/>
              </w:rPr>
              <w:fldChar w:fldCharType="begin"/>
            </w:r>
            <w:r w:rsidR="00590258">
              <w:rPr>
                <w:noProof/>
                <w:webHidden/>
              </w:rPr>
              <w:instrText xml:space="preserve"> PAGEREF _Toc520661864 \h </w:instrText>
            </w:r>
            <w:r w:rsidR="00590258">
              <w:rPr>
                <w:noProof/>
                <w:webHidden/>
              </w:rPr>
            </w:r>
            <w:r w:rsidR="00590258">
              <w:rPr>
                <w:noProof/>
                <w:webHidden/>
              </w:rPr>
              <w:fldChar w:fldCharType="separate"/>
            </w:r>
            <w:r>
              <w:rPr>
                <w:noProof/>
                <w:webHidden/>
              </w:rPr>
              <w:t>35</w:t>
            </w:r>
            <w:r w:rsidR="00590258">
              <w:rPr>
                <w:noProof/>
                <w:webHidden/>
              </w:rPr>
              <w:fldChar w:fldCharType="end"/>
            </w:r>
          </w:hyperlink>
        </w:p>
        <w:p w:rsidR="00590258" w:rsidRDefault="006E5E58" w:rsidP="00590258">
          <w:pPr>
            <w:pStyle w:val="10"/>
            <w:rPr>
              <w:noProof/>
              <w:kern w:val="0"/>
              <w:sz w:val="22"/>
              <w:lang w:val="de-DE"/>
            </w:rPr>
          </w:pPr>
          <w:hyperlink w:anchor="_Toc520661865" w:history="1">
            <w:r w:rsidR="00590258" w:rsidRPr="00C67B31">
              <w:rPr>
                <w:rStyle w:val="a5"/>
                <w:noProof/>
              </w:rPr>
              <w:t xml:space="preserve">9  </w:t>
            </w:r>
            <w:r w:rsidR="00590258" w:rsidRPr="00C67B31">
              <w:rPr>
                <w:rStyle w:val="a5"/>
                <w:rFonts w:hint="eastAsia"/>
                <w:noProof/>
              </w:rPr>
              <w:t>设计心得</w:t>
            </w:r>
            <w:r w:rsidR="00590258">
              <w:rPr>
                <w:noProof/>
                <w:webHidden/>
              </w:rPr>
              <w:tab/>
            </w:r>
            <w:r w:rsidR="00590258">
              <w:rPr>
                <w:noProof/>
                <w:webHidden/>
              </w:rPr>
              <w:fldChar w:fldCharType="begin"/>
            </w:r>
            <w:r w:rsidR="00590258">
              <w:rPr>
                <w:noProof/>
                <w:webHidden/>
              </w:rPr>
              <w:instrText xml:space="preserve"> PAGEREF _Toc520661865 \h </w:instrText>
            </w:r>
            <w:r w:rsidR="00590258">
              <w:rPr>
                <w:noProof/>
                <w:webHidden/>
              </w:rPr>
            </w:r>
            <w:r w:rsidR="00590258">
              <w:rPr>
                <w:noProof/>
                <w:webHidden/>
              </w:rPr>
              <w:fldChar w:fldCharType="separate"/>
            </w:r>
            <w:r>
              <w:rPr>
                <w:noProof/>
                <w:webHidden/>
              </w:rPr>
              <w:t>35</w:t>
            </w:r>
            <w:r w:rsidR="00590258">
              <w:rPr>
                <w:noProof/>
                <w:webHidden/>
              </w:rPr>
              <w:fldChar w:fldCharType="end"/>
            </w:r>
          </w:hyperlink>
        </w:p>
        <w:p w:rsidR="003D50A7" w:rsidRDefault="004F64E0" w:rsidP="000750B1">
          <w:pPr>
            <w:spacing w:line="240" w:lineRule="auto"/>
          </w:pPr>
          <w:r>
            <w:fldChar w:fldCharType="end"/>
          </w:r>
        </w:p>
      </w:sdtContent>
    </w:sdt>
    <w:p w:rsidR="003D50A7" w:rsidRDefault="003D50A7" w:rsidP="008D0EE1">
      <w:pPr>
        <w:widowControl/>
        <w:spacing w:line="240" w:lineRule="auto"/>
        <w:jc w:val="center"/>
        <w:rPr>
          <w:sz w:val="28"/>
        </w:rPr>
      </w:pPr>
      <w:r>
        <w:rPr>
          <w:sz w:val="28"/>
        </w:rPr>
        <w:br w:type="page"/>
      </w:r>
    </w:p>
    <w:tbl>
      <w:tblPr>
        <w:tblStyle w:val="a3"/>
        <w:tblW w:w="10916" w:type="dxa"/>
        <w:tblInd w:w="-1310" w:type="dxa"/>
        <w:tblLook w:val="04A0" w:firstRow="1" w:lastRow="0" w:firstColumn="1" w:lastColumn="0" w:noHBand="0" w:noVBand="1"/>
      </w:tblPr>
      <w:tblGrid>
        <w:gridCol w:w="709"/>
        <w:gridCol w:w="8364"/>
        <w:gridCol w:w="1843"/>
      </w:tblGrid>
      <w:tr w:rsidR="003D50A7" w:rsidTr="00D81994">
        <w:tc>
          <w:tcPr>
            <w:tcW w:w="709" w:type="dxa"/>
            <w:vMerge w:val="restart"/>
            <w:textDirection w:val="tbRlV"/>
            <w:vAlign w:val="center"/>
          </w:tcPr>
          <w:p w:rsidR="003D50A7" w:rsidRPr="003D50A7" w:rsidRDefault="003D50A7"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3D50A7" w:rsidRPr="003D50A7" w:rsidRDefault="003D50A7" w:rsidP="008D0EE1">
            <w:pPr>
              <w:rPr>
                <w:szCs w:val="21"/>
              </w:rPr>
            </w:pPr>
            <w:r>
              <w:rPr>
                <w:rFonts w:hint="eastAsia"/>
                <w:szCs w:val="21"/>
              </w:rPr>
              <w:t>设计计算及说明</w:t>
            </w:r>
          </w:p>
        </w:tc>
        <w:tc>
          <w:tcPr>
            <w:tcW w:w="1843" w:type="dxa"/>
            <w:vAlign w:val="center"/>
          </w:tcPr>
          <w:p w:rsidR="003D50A7" w:rsidRPr="003D50A7" w:rsidRDefault="003D50A7" w:rsidP="008D0EE1">
            <w:pPr>
              <w:rPr>
                <w:szCs w:val="21"/>
              </w:rPr>
            </w:pPr>
            <w:r w:rsidRPr="003D50A7">
              <w:rPr>
                <w:rFonts w:hint="eastAsia"/>
                <w:szCs w:val="21"/>
              </w:rPr>
              <w:t>主要结果</w:t>
            </w:r>
          </w:p>
        </w:tc>
      </w:tr>
      <w:tr w:rsidR="003D50A7" w:rsidTr="00D658FA">
        <w:trPr>
          <w:trHeight w:val="12994"/>
        </w:trPr>
        <w:tc>
          <w:tcPr>
            <w:tcW w:w="709" w:type="dxa"/>
            <w:vMerge/>
          </w:tcPr>
          <w:p w:rsidR="003D50A7" w:rsidRDefault="003D50A7" w:rsidP="008D0EE1">
            <w:pPr>
              <w:pStyle w:val="1"/>
              <w:spacing w:line="240" w:lineRule="auto"/>
              <w:outlineLvl w:val="0"/>
              <w:rPr>
                <w:sz w:val="28"/>
              </w:rPr>
            </w:pPr>
          </w:p>
        </w:tc>
        <w:tc>
          <w:tcPr>
            <w:tcW w:w="8364" w:type="dxa"/>
          </w:tcPr>
          <w:p w:rsidR="003D50A7" w:rsidRDefault="003D50A7" w:rsidP="00F0292B">
            <w:pPr>
              <w:pStyle w:val="1"/>
              <w:outlineLvl w:val="0"/>
            </w:pPr>
            <w:bookmarkStart w:id="0" w:name="_Toc520661808"/>
            <w:r w:rsidRPr="003D50A7">
              <w:rPr>
                <w:rFonts w:hint="eastAsia"/>
              </w:rPr>
              <w:t xml:space="preserve">1  </w:t>
            </w:r>
            <w:r w:rsidRPr="00F0292B">
              <w:rPr>
                <w:rFonts w:hint="eastAsia"/>
              </w:rPr>
              <w:t>设计任务书</w:t>
            </w:r>
            <w:bookmarkEnd w:id="0"/>
          </w:p>
          <w:p w:rsidR="003D50A7" w:rsidRDefault="003D50A7" w:rsidP="008D0EE1">
            <w:pPr>
              <w:ind w:firstLine="420"/>
              <w:jc w:val="left"/>
            </w:pPr>
            <w:r>
              <w:rPr>
                <w:rFonts w:hint="eastAsia"/>
              </w:rPr>
              <w:t>设计一个用于带式运输机上的</w:t>
            </w:r>
            <w:r w:rsidR="00D13641">
              <w:rPr>
                <w:rFonts w:hint="eastAsia"/>
              </w:rPr>
              <w:t>圆锥圆柱齿轮减速器</w:t>
            </w:r>
            <w:r>
              <w:rPr>
                <w:rFonts w:hint="eastAsia"/>
              </w:rPr>
              <w:t>。总体布置简图如图</w:t>
            </w:r>
            <w:r>
              <w:rPr>
                <w:rFonts w:hint="eastAsia"/>
              </w:rPr>
              <w:t xml:space="preserve"> 1.1</w:t>
            </w:r>
            <w:r>
              <w:rPr>
                <w:rFonts w:hint="eastAsia"/>
              </w:rPr>
              <w:t>所示。</w:t>
            </w:r>
          </w:p>
          <w:p w:rsidR="00A97EF8" w:rsidRDefault="00D13641" w:rsidP="008D0EE1">
            <w:bookmarkStart w:id="1" w:name="_GoBack"/>
            <w:r>
              <w:rPr>
                <w:rFonts w:ascii="宋体" w:hAnsi="宋体" w:cs="宋体"/>
                <w:noProof/>
                <w:lang w:val="de-DE"/>
              </w:rPr>
              <w:drawing>
                <wp:inline distT="0" distB="0" distL="0" distR="0" wp14:anchorId="537146D6" wp14:editId="3BB75A55">
                  <wp:extent cx="4748400" cy="3247200"/>
                  <wp:effectExtent l="0" t="0" r="0" b="0"/>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ab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48400" cy="3247200"/>
                          </a:xfrm>
                          <a:prstGeom prst="rect">
                            <a:avLst/>
                          </a:prstGeom>
                        </pic:spPr>
                      </pic:pic>
                    </a:graphicData>
                  </a:graphic>
                </wp:inline>
              </w:drawing>
            </w:r>
            <w:bookmarkEnd w:id="1"/>
          </w:p>
          <w:p w:rsidR="003E4D39" w:rsidRDefault="003E4D39" w:rsidP="008D0EE1">
            <w:r>
              <w:rPr>
                <w:rFonts w:hint="eastAsia"/>
              </w:rPr>
              <w:t>图</w:t>
            </w:r>
            <w:r>
              <w:rPr>
                <w:rFonts w:hint="eastAsia"/>
              </w:rPr>
              <w:t xml:space="preserve"> 1.1</w:t>
            </w:r>
            <w:r w:rsidR="000232EF">
              <w:rPr>
                <w:rFonts w:hint="eastAsia"/>
              </w:rPr>
              <w:t xml:space="preserve">  </w:t>
            </w:r>
            <w:r w:rsidR="000232EF">
              <w:rPr>
                <w:rFonts w:hint="eastAsia"/>
              </w:rPr>
              <w:t>总体布置简图</w:t>
            </w:r>
          </w:p>
          <w:p w:rsidR="003E4D39" w:rsidRDefault="003E4D39" w:rsidP="008D0EE1">
            <w:pPr>
              <w:jc w:val="left"/>
            </w:pPr>
            <w:r>
              <w:rPr>
                <w:rFonts w:hint="eastAsia"/>
              </w:rPr>
              <w:t>工作平稳、单向运转。所给原始数据如下表所示。</w:t>
            </w:r>
          </w:p>
          <w:tbl>
            <w:tblPr>
              <w:tblStyle w:val="a3"/>
              <w:tblW w:w="0" w:type="auto"/>
              <w:tblLook w:val="04A0" w:firstRow="1" w:lastRow="0" w:firstColumn="1" w:lastColumn="0" w:noHBand="0" w:noVBand="1"/>
            </w:tblPr>
            <w:tblGrid>
              <w:gridCol w:w="1160"/>
              <w:gridCol w:w="1166"/>
              <w:gridCol w:w="1164"/>
              <w:gridCol w:w="1164"/>
              <w:gridCol w:w="1161"/>
              <w:gridCol w:w="1161"/>
              <w:gridCol w:w="1162"/>
            </w:tblGrid>
            <w:tr w:rsidR="003E4D39" w:rsidTr="003E4D39">
              <w:tc>
                <w:tcPr>
                  <w:tcW w:w="1182" w:type="dxa"/>
                  <w:vAlign w:val="center"/>
                </w:tcPr>
                <w:p w:rsidR="003E4D39" w:rsidRDefault="003E4D39" w:rsidP="00D13641">
                  <w:pPr>
                    <w:jc w:val="center"/>
                  </w:pPr>
                  <w:r>
                    <w:rPr>
                      <w:rFonts w:hint="eastAsia"/>
                    </w:rPr>
                    <w:t>题号</w:t>
                  </w:r>
                </w:p>
              </w:tc>
              <w:tc>
                <w:tcPr>
                  <w:tcW w:w="1182" w:type="dxa"/>
                  <w:vAlign w:val="center"/>
                </w:tcPr>
                <w:p w:rsidR="003E4D39" w:rsidRDefault="00D13641" w:rsidP="00D13641">
                  <w:pPr>
                    <w:jc w:val="center"/>
                  </w:pPr>
                  <w:r>
                    <w:rPr>
                      <w:rFonts w:hint="eastAsia"/>
                    </w:rPr>
                    <w:t>运输带工作拉力</w:t>
                  </w:r>
                  <w:r w:rsidR="008B5984">
                    <w:rPr>
                      <w:rFonts w:hint="eastAsia"/>
                    </w:rPr>
                    <w:t>F</w:t>
                  </w:r>
                </w:p>
              </w:tc>
              <w:tc>
                <w:tcPr>
                  <w:tcW w:w="1182" w:type="dxa"/>
                  <w:vAlign w:val="center"/>
                </w:tcPr>
                <w:p w:rsidR="003E4D39" w:rsidRDefault="003E4D39" w:rsidP="00D13641">
                  <w:pPr>
                    <w:jc w:val="center"/>
                  </w:pPr>
                  <w:r>
                    <w:rPr>
                      <w:rFonts w:hint="eastAsia"/>
                    </w:rPr>
                    <w:t>运输带</w:t>
                  </w:r>
                  <w:r w:rsidR="008B5984">
                    <w:rPr>
                      <w:rFonts w:hint="eastAsia"/>
                    </w:rPr>
                    <w:t>工作</w:t>
                  </w:r>
                  <w:r>
                    <w:rPr>
                      <w:rFonts w:hint="eastAsia"/>
                    </w:rPr>
                    <w:t>速度</w:t>
                  </w:r>
                  <w:r w:rsidR="008B5984">
                    <w:rPr>
                      <w:rFonts w:hint="eastAsia"/>
                    </w:rPr>
                    <w:t>V</w:t>
                  </w:r>
                </w:p>
              </w:tc>
              <w:tc>
                <w:tcPr>
                  <w:tcW w:w="1182" w:type="dxa"/>
                  <w:vAlign w:val="center"/>
                </w:tcPr>
                <w:p w:rsidR="003E4D39" w:rsidRDefault="008B5984" w:rsidP="00D13641">
                  <w:pPr>
                    <w:jc w:val="center"/>
                  </w:pPr>
                  <w:r>
                    <w:rPr>
                      <w:rFonts w:hint="eastAsia"/>
                    </w:rPr>
                    <w:t>运输机</w:t>
                  </w:r>
                  <w:r w:rsidR="003E4D39">
                    <w:rPr>
                      <w:rFonts w:hint="eastAsia"/>
                    </w:rPr>
                    <w:t>卷筒直径</w:t>
                  </w:r>
                  <w:r>
                    <w:rPr>
                      <w:rFonts w:hint="eastAsia"/>
                    </w:rPr>
                    <w:t>D</w:t>
                  </w:r>
                </w:p>
              </w:tc>
              <w:tc>
                <w:tcPr>
                  <w:tcW w:w="1182" w:type="dxa"/>
                  <w:vAlign w:val="center"/>
                </w:tcPr>
                <w:p w:rsidR="003E4D39" w:rsidRDefault="003E4D39" w:rsidP="00D13641">
                  <w:pPr>
                    <w:jc w:val="center"/>
                  </w:pPr>
                  <w:r>
                    <w:rPr>
                      <w:rFonts w:hint="eastAsia"/>
                    </w:rPr>
                    <w:t>带速允许偏差</w:t>
                  </w:r>
                </w:p>
              </w:tc>
              <w:tc>
                <w:tcPr>
                  <w:tcW w:w="1182" w:type="dxa"/>
                  <w:vAlign w:val="center"/>
                </w:tcPr>
                <w:p w:rsidR="003E4D39" w:rsidRDefault="003E4D39" w:rsidP="00D13641">
                  <w:pPr>
                    <w:jc w:val="center"/>
                  </w:pPr>
                  <w:r>
                    <w:rPr>
                      <w:rFonts w:hint="eastAsia"/>
                    </w:rPr>
                    <w:t>使用期限</w:t>
                  </w:r>
                </w:p>
              </w:tc>
              <w:tc>
                <w:tcPr>
                  <w:tcW w:w="1183" w:type="dxa"/>
                  <w:vAlign w:val="center"/>
                </w:tcPr>
                <w:p w:rsidR="003E4D39" w:rsidRDefault="003E4D39" w:rsidP="00D13641">
                  <w:pPr>
                    <w:jc w:val="center"/>
                  </w:pPr>
                  <w:r>
                    <w:rPr>
                      <w:rFonts w:hint="eastAsia"/>
                    </w:rPr>
                    <w:t>工作制度</w:t>
                  </w:r>
                </w:p>
              </w:tc>
            </w:tr>
            <w:tr w:rsidR="003E4D39" w:rsidTr="003E4D39">
              <w:tc>
                <w:tcPr>
                  <w:tcW w:w="1182" w:type="dxa"/>
                  <w:vAlign w:val="center"/>
                </w:tcPr>
                <w:p w:rsidR="003E4D39" w:rsidRDefault="00D13641" w:rsidP="00D13641">
                  <w:pPr>
                    <w:jc w:val="center"/>
                  </w:pPr>
                  <w:r>
                    <w:t>3</w:t>
                  </w:r>
                </w:p>
              </w:tc>
              <w:tc>
                <w:tcPr>
                  <w:tcW w:w="1182" w:type="dxa"/>
                  <w:vAlign w:val="center"/>
                </w:tcPr>
                <w:p w:rsidR="003E4D39" w:rsidRDefault="008B5984" w:rsidP="00D13641">
                  <w:pPr>
                    <w:jc w:val="center"/>
                  </w:pPr>
                  <w:r>
                    <w:rPr>
                      <w:rFonts w:hint="eastAsia"/>
                    </w:rPr>
                    <w:t>2200</w:t>
                  </w:r>
                </w:p>
              </w:tc>
              <w:tc>
                <w:tcPr>
                  <w:tcW w:w="1182" w:type="dxa"/>
                  <w:vAlign w:val="center"/>
                </w:tcPr>
                <w:p w:rsidR="003E4D39" w:rsidRDefault="008B5984" w:rsidP="00D13641">
                  <w:pPr>
                    <w:jc w:val="center"/>
                  </w:pPr>
                  <w:r>
                    <w:rPr>
                      <w:rFonts w:hint="eastAsia"/>
                    </w:rPr>
                    <w:t>1.4</w:t>
                  </w:r>
                </w:p>
              </w:tc>
              <w:tc>
                <w:tcPr>
                  <w:tcW w:w="1182" w:type="dxa"/>
                  <w:vAlign w:val="center"/>
                </w:tcPr>
                <w:p w:rsidR="003E4D39" w:rsidRDefault="008B5984" w:rsidP="00D13641">
                  <w:pPr>
                    <w:jc w:val="center"/>
                  </w:pPr>
                  <w:r>
                    <w:rPr>
                      <w:rFonts w:hint="eastAsia"/>
                    </w:rPr>
                    <w:t>320</w:t>
                  </w:r>
                </w:p>
              </w:tc>
              <w:tc>
                <w:tcPr>
                  <w:tcW w:w="1182" w:type="dxa"/>
                  <w:vAlign w:val="center"/>
                </w:tcPr>
                <w:p w:rsidR="003E4D39" w:rsidRDefault="003E4D39" w:rsidP="00D13641">
                  <w:pPr>
                    <w:jc w:val="center"/>
                  </w:pPr>
                  <w:r>
                    <w:rPr>
                      <w:rFonts w:hint="eastAsia"/>
                    </w:rPr>
                    <w:t>5</w:t>
                  </w:r>
                </w:p>
              </w:tc>
              <w:tc>
                <w:tcPr>
                  <w:tcW w:w="1182" w:type="dxa"/>
                  <w:vAlign w:val="center"/>
                </w:tcPr>
                <w:p w:rsidR="003E4D39" w:rsidRDefault="003E4D39" w:rsidP="00D13641">
                  <w:pPr>
                    <w:jc w:val="center"/>
                  </w:pPr>
                  <w:r>
                    <w:rPr>
                      <w:rFonts w:hint="eastAsia"/>
                    </w:rPr>
                    <w:t>10</w:t>
                  </w:r>
                </w:p>
              </w:tc>
              <w:tc>
                <w:tcPr>
                  <w:tcW w:w="1183" w:type="dxa"/>
                  <w:vAlign w:val="center"/>
                </w:tcPr>
                <w:p w:rsidR="003E4D39" w:rsidRDefault="008B5984" w:rsidP="00D13641">
                  <w:pPr>
                    <w:jc w:val="center"/>
                  </w:pPr>
                  <w:r>
                    <w:rPr>
                      <w:rFonts w:hint="eastAsia"/>
                    </w:rPr>
                    <w:t>1</w:t>
                  </w:r>
                </w:p>
              </w:tc>
            </w:tr>
            <w:tr w:rsidR="003E4D39" w:rsidTr="003E4D39">
              <w:tc>
                <w:tcPr>
                  <w:tcW w:w="1182" w:type="dxa"/>
                  <w:vAlign w:val="center"/>
                </w:tcPr>
                <w:p w:rsidR="003E4D39" w:rsidRDefault="003E4D39" w:rsidP="00D13641">
                  <w:pPr>
                    <w:jc w:val="center"/>
                  </w:pPr>
                </w:p>
              </w:tc>
              <w:tc>
                <w:tcPr>
                  <w:tcW w:w="1182" w:type="dxa"/>
                  <w:vAlign w:val="center"/>
                </w:tcPr>
                <w:p w:rsidR="003E4D39" w:rsidRDefault="008B5984" w:rsidP="00D13641">
                  <w:pPr>
                    <w:jc w:val="center"/>
                  </w:pPr>
                  <m:oMathPara>
                    <m:oMath>
                      <m:r>
                        <m:rPr>
                          <m:sty m:val="p"/>
                        </m:rPr>
                        <w:rPr>
                          <w:rFonts w:ascii="Cambria Math" w:hAnsi="Cambria Math"/>
                        </w:rPr>
                        <m:t>N</m:t>
                      </m:r>
                    </m:oMath>
                  </m:oMathPara>
                </w:p>
              </w:tc>
              <w:tc>
                <w:tcPr>
                  <w:tcW w:w="1182" w:type="dxa"/>
                  <w:vAlign w:val="center"/>
                </w:tcPr>
                <w:p w:rsidR="003E4D39" w:rsidRDefault="003E4D39" w:rsidP="00D13641">
                  <w:pPr>
                    <w:jc w:val="center"/>
                  </w:pPr>
                  <w:r>
                    <w:rPr>
                      <w:rFonts w:hint="eastAsia"/>
                    </w:rPr>
                    <w:t>m/s</w:t>
                  </w:r>
                </w:p>
              </w:tc>
              <w:tc>
                <w:tcPr>
                  <w:tcW w:w="1182" w:type="dxa"/>
                  <w:vAlign w:val="center"/>
                </w:tcPr>
                <w:p w:rsidR="003E4D39" w:rsidRDefault="003E4D39" w:rsidP="00D13641">
                  <w:pPr>
                    <w:jc w:val="center"/>
                  </w:pPr>
                  <w:r>
                    <w:rPr>
                      <w:rFonts w:hint="eastAsia"/>
                    </w:rPr>
                    <w:t>mm</w:t>
                  </w:r>
                </w:p>
              </w:tc>
              <w:tc>
                <w:tcPr>
                  <w:tcW w:w="1182" w:type="dxa"/>
                  <w:vAlign w:val="center"/>
                </w:tcPr>
                <w:p w:rsidR="003E4D39" w:rsidRDefault="003E4D39" w:rsidP="00D13641">
                  <w:pPr>
                    <w:jc w:val="center"/>
                  </w:pPr>
                  <w:r>
                    <w:rPr>
                      <w:rFonts w:hint="eastAsia"/>
                    </w:rPr>
                    <w:t>%</w:t>
                  </w:r>
                </w:p>
              </w:tc>
              <w:tc>
                <w:tcPr>
                  <w:tcW w:w="1182" w:type="dxa"/>
                  <w:vAlign w:val="center"/>
                </w:tcPr>
                <w:p w:rsidR="003E4D39" w:rsidRDefault="003E4D39" w:rsidP="00D13641">
                  <w:pPr>
                    <w:jc w:val="center"/>
                  </w:pPr>
                  <w:r>
                    <w:rPr>
                      <w:rFonts w:hint="eastAsia"/>
                    </w:rPr>
                    <w:t>年</w:t>
                  </w:r>
                </w:p>
              </w:tc>
              <w:tc>
                <w:tcPr>
                  <w:tcW w:w="1183" w:type="dxa"/>
                  <w:vAlign w:val="center"/>
                </w:tcPr>
                <w:p w:rsidR="003E4D39" w:rsidRDefault="003E4D39" w:rsidP="00D13641">
                  <w:pPr>
                    <w:jc w:val="center"/>
                  </w:pPr>
                  <w:r>
                    <w:rPr>
                      <w:rFonts w:hint="eastAsia"/>
                    </w:rPr>
                    <w:t>班</w:t>
                  </w:r>
                  <w:r>
                    <w:rPr>
                      <w:rFonts w:hint="eastAsia"/>
                    </w:rPr>
                    <w:t>/</w:t>
                  </w:r>
                  <w:r>
                    <w:rPr>
                      <w:rFonts w:hint="eastAsia"/>
                    </w:rPr>
                    <w:t>日</w:t>
                  </w:r>
                </w:p>
              </w:tc>
            </w:tr>
          </w:tbl>
          <w:p w:rsidR="003E4D39" w:rsidRDefault="003E4D39" w:rsidP="00F0292B">
            <w:pPr>
              <w:pStyle w:val="1"/>
              <w:outlineLvl w:val="0"/>
            </w:pPr>
            <w:bookmarkStart w:id="2" w:name="_Toc520661809"/>
            <w:r>
              <w:rPr>
                <w:rFonts w:hint="eastAsia"/>
              </w:rPr>
              <w:t xml:space="preserve">2  </w:t>
            </w:r>
            <w:r w:rsidRPr="00F0292B">
              <w:rPr>
                <w:rFonts w:hint="eastAsia"/>
              </w:rPr>
              <w:t>电动机</w:t>
            </w:r>
            <w:r>
              <w:rPr>
                <w:rFonts w:hint="eastAsia"/>
              </w:rPr>
              <w:t>选择</w:t>
            </w:r>
            <w:bookmarkEnd w:id="2"/>
            <w:r w:rsidR="008B5984">
              <w:rPr>
                <w:rFonts w:hint="eastAsia"/>
              </w:rPr>
              <w:t xml:space="preserve"> </w:t>
            </w:r>
          </w:p>
          <w:p w:rsidR="000A6186" w:rsidRDefault="003E4D39" w:rsidP="001B27FF">
            <w:pPr>
              <w:ind w:firstLine="408"/>
              <w:jc w:val="left"/>
            </w:pPr>
            <w:r>
              <w:rPr>
                <w:rFonts w:hint="eastAsia"/>
              </w:rPr>
              <w:t>由所给定的</w:t>
            </w:r>
            <w:r w:rsidR="00D81994">
              <w:rPr>
                <w:rFonts w:hint="eastAsia"/>
              </w:rPr>
              <w:t>条件可知，</w:t>
            </w:r>
            <w:r w:rsidR="0073224E">
              <w:rPr>
                <w:rFonts w:hint="eastAsia"/>
              </w:rPr>
              <w:t>电动机选</w:t>
            </w:r>
            <w:r w:rsidR="0073224E">
              <w:rPr>
                <w:rFonts w:hint="eastAsia"/>
              </w:rPr>
              <w:t>Y</w:t>
            </w:r>
            <w:r w:rsidR="0073224E">
              <w:rPr>
                <w:rFonts w:hint="eastAsia"/>
              </w:rPr>
              <w:t>型。</w:t>
            </w:r>
            <w:r w:rsidR="000A6186">
              <w:rPr>
                <w:rFonts w:hint="eastAsia"/>
              </w:rPr>
              <w:t>工作机主动轴的输出功率</w:t>
            </w:r>
            <m:oMath>
              <m:sSub>
                <m:sSubPr>
                  <m:ctrlPr>
                    <w:rPr>
                      <w:rFonts w:ascii="Cambria Math" w:hAnsi="Cambria Math"/>
                    </w:rPr>
                  </m:ctrlPr>
                </m:sSubPr>
                <m:e>
                  <m:r>
                    <w:rPr>
                      <w:rFonts w:ascii="Cambria Math" w:hAnsi="Cambria Math"/>
                    </w:rPr>
                    <m:t>P</m:t>
                  </m:r>
                </m:e>
                <m:sub>
                  <m:r>
                    <w:rPr>
                      <w:rFonts w:ascii="Cambria Math" w:hAnsi="Cambria Math"/>
                    </w:rPr>
                    <m:t>ω</m:t>
                  </m:r>
                </m:sub>
              </m:sSub>
              <m:r>
                <w:rPr>
                  <w:rFonts w:ascii="Cambria Math" w:hAnsi="Cambria Math"/>
                </w:rPr>
                <m:t>=</m:t>
              </m:r>
              <m:r>
                <m:rPr>
                  <m:sty m:val="p"/>
                </m:rPr>
                <w:rPr>
                  <w:rFonts w:ascii="Cambria Math" w:hAnsi="Cambria Math"/>
                </w:rPr>
                <m:t>Fv=3.08kW</m:t>
              </m:r>
            </m:oMath>
            <w:r w:rsidR="00D81994">
              <w:rPr>
                <w:rFonts w:hint="eastAsia"/>
              </w:rPr>
              <w:t>。根据运输带速度及卷筒的直径可知，输出转速为</w:t>
            </w:r>
          </w:p>
          <w:p w:rsidR="000A6186" w:rsidRDefault="006E5E58" w:rsidP="008D0EE1">
            <w:pPr>
              <w:jc w:val="left"/>
            </w:pPr>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m:t>
                </m:r>
                <m:f>
                  <m:fPr>
                    <m:ctrlPr>
                      <w:rPr>
                        <w:rFonts w:ascii="Cambria Math" w:hAnsi="Cambria Math"/>
                      </w:rPr>
                    </m:ctrlPr>
                  </m:fPr>
                  <m:num>
                    <m:r>
                      <m:rPr>
                        <m:sty m:val="p"/>
                      </m:rPr>
                      <w:rPr>
                        <w:rFonts w:ascii="Cambria Math" w:hAnsi="Cambria Math"/>
                      </w:rPr>
                      <m:t>60×1000</m:t>
                    </m:r>
                    <m:sSub>
                      <m:sSubPr>
                        <m:ctrlPr>
                          <w:rPr>
                            <w:rFonts w:ascii="Cambria Math" w:hAnsi="Cambria Math"/>
                          </w:rPr>
                        </m:ctrlPr>
                      </m:sSubPr>
                      <m:e>
                        <m:r>
                          <m:rPr>
                            <m:sty m:val="p"/>
                          </m:rPr>
                          <w:rPr>
                            <w:rFonts w:ascii="Cambria Math" w:hAnsi="Cambria Math"/>
                          </w:rPr>
                          <m:t>v</m:t>
                        </m:r>
                      </m:e>
                      <m:sub>
                        <m:r>
                          <m:rPr>
                            <m:sty m:val="p"/>
                          </m:rPr>
                          <w:rPr>
                            <w:rFonts w:ascii="Cambria Math" w:hAnsi="Cambria Math"/>
                          </w:rPr>
                          <m:t>w</m:t>
                        </m:r>
                      </m:sub>
                    </m:sSub>
                  </m:num>
                  <m:den>
                    <m:r>
                      <m:rPr>
                        <m:sty m:val="p"/>
                      </m:rPr>
                      <w:rPr>
                        <w:rFonts w:ascii="Cambria Math" w:hAnsi="Cambria Math"/>
                      </w:rPr>
                      <m:t>πD</m:t>
                    </m:r>
                  </m:den>
                </m:f>
                <m:r>
                  <m:rPr>
                    <m:sty m:val="p"/>
                  </m:rPr>
                  <w:rPr>
                    <w:rFonts w:ascii="Cambria Math" w:hAnsi="Cambria Math"/>
                  </w:rPr>
                  <m:t>=83.6 r/min</m:t>
                </m:r>
              </m:oMath>
            </m:oMathPara>
          </w:p>
          <w:p w:rsidR="00FF2351" w:rsidRDefault="009C5AA5" w:rsidP="00FF2351">
            <w:pPr>
              <w:ind w:firstLine="408"/>
              <w:jc w:val="left"/>
            </w:pPr>
            <w:r>
              <w:rPr>
                <w:rFonts w:hint="eastAsia"/>
              </w:rPr>
              <w:t>根据《机械设计课程设计》表</w:t>
            </w:r>
            <w:r>
              <w:rPr>
                <w:rFonts w:hint="eastAsia"/>
              </w:rPr>
              <w:t xml:space="preserve"> 2-4</w:t>
            </w:r>
            <w:r>
              <w:rPr>
                <w:rFonts w:hint="eastAsia"/>
              </w:rPr>
              <w:t>，弹性联轴器、</w:t>
            </w:r>
            <w:r w:rsidR="000A6186">
              <w:rPr>
                <w:rFonts w:hint="eastAsia"/>
              </w:rPr>
              <w:t>闭式圆柱齿轮传动、闭式圆锥</w:t>
            </w:r>
            <w:r>
              <w:rPr>
                <w:rFonts w:hint="eastAsia"/>
              </w:rPr>
              <w:t>齿轮传动、</w:t>
            </w:r>
            <w:r w:rsidR="000A6186">
              <w:rPr>
                <w:rFonts w:hint="eastAsia"/>
              </w:rPr>
              <w:t>带式运输机</w:t>
            </w:r>
            <w:r>
              <w:rPr>
                <w:rFonts w:hint="eastAsia"/>
              </w:rPr>
              <w:t>以及滚动轴承的效率分别为</w:t>
            </w:r>
            <w:r w:rsidR="00D658FA">
              <w:rPr>
                <w:rFonts w:hint="eastAsia"/>
              </w:rPr>
              <w:t>0.99</w:t>
            </w:r>
            <w:r w:rsidR="00D658FA">
              <w:rPr>
                <w:rFonts w:hint="eastAsia"/>
              </w:rPr>
              <w:t>、</w:t>
            </w:r>
            <w:r w:rsidR="00D658FA">
              <w:rPr>
                <w:rFonts w:hint="eastAsia"/>
              </w:rPr>
              <w:t>0.97</w:t>
            </w:r>
            <w:r w:rsidR="00D658FA">
              <w:rPr>
                <w:rFonts w:hint="eastAsia"/>
              </w:rPr>
              <w:t>、</w:t>
            </w:r>
            <w:r w:rsidR="00D658FA">
              <w:rPr>
                <w:rFonts w:hint="eastAsia"/>
              </w:rPr>
              <w:t>0.95</w:t>
            </w:r>
            <w:r w:rsidR="00D658FA">
              <w:rPr>
                <w:rFonts w:hint="eastAsia"/>
              </w:rPr>
              <w:t>、</w:t>
            </w:r>
            <w:r w:rsidR="00D658FA">
              <w:rPr>
                <w:rFonts w:hint="eastAsia"/>
              </w:rPr>
              <w:t>0.99</w:t>
            </w:r>
            <w:r w:rsidR="000A6186">
              <w:rPr>
                <w:rFonts w:hint="eastAsia"/>
              </w:rPr>
              <w:t>、</w:t>
            </w:r>
            <w:r w:rsidR="000A6186">
              <w:rPr>
                <w:rFonts w:hint="eastAsia"/>
              </w:rPr>
              <w:t>0</w:t>
            </w:r>
            <w:r w:rsidR="000A6186">
              <w:t>.95</w:t>
            </w:r>
            <w:r w:rsidR="00D658FA">
              <w:rPr>
                <w:rFonts w:hint="eastAsia"/>
              </w:rPr>
              <w:t>。所以电动机至工作机主动轴之间的总效率为</w:t>
            </w:r>
          </w:p>
          <w:p w:rsidR="00FF2351" w:rsidRPr="00D658FA" w:rsidRDefault="00FF2351" w:rsidP="00FF2351">
            <w:pPr>
              <w:ind w:firstLine="408"/>
              <w:jc w:val="left"/>
            </w:pPr>
          </w:p>
        </w:tc>
        <w:tc>
          <w:tcPr>
            <w:tcW w:w="1843" w:type="dxa"/>
          </w:tcPr>
          <w:p w:rsidR="003D50A7" w:rsidRDefault="003D50A7" w:rsidP="008D0EE1">
            <w:pPr>
              <w:pStyle w:val="1"/>
              <w:spacing w:line="240" w:lineRule="auto"/>
              <w:outlineLvl w:val="0"/>
              <w:rPr>
                <w:b w:val="0"/>
                <w:sz w:val="21"/>
                <w:szCs w:val="21"/>
              </w:rPr>
            </w:pPr>
          </w:p>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D81994" w:rsidRDefault="00D81994" w:rsidP="008D0EE1"/>
          <w:p w:rsidR="003F716D" w:rsidRDefault="003F716D" w:rsidP="008D0EE1"/>
          <w:p w:rsidR="003F716D" w:rsidRDefault="003F716D" w:rsidP="008D0EE1"/>
          <w:p w:rsidR="00D81994" w:rsidRDefault="00D81994" w:rsidP="008D0EE1"/>
          <w:p w:rsidR="00190E3C" w:rsidRDefault="00190E3C" w:rsidP="008D0EE1"/>
          <w:p w:rsidR="00D81994" w:rsidRPr="008F2474" w:rsidRDefault="006E5E58" w:rsidP="008D0EE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ω</m:t>
                    </m:r>
                  </m:sub>
                </m:sSub>
                <m:r>
                  <m:rPr>
                    <m:sty m:val="p"/>
                  </m:rPr>
                  <w:rPr>
                    <w:rFonts w:ascii="Cambria Math" w:hAnsi="Cambria Math"/>
                  </w:rPr>
                  <m:t>=3.08 kW</m:t>
                </m:r>
              </m:oMath>
            </m:oMathPara>
          </w:p>
          <w:p w:rsidR="00D81994" w:rsidRDefault="00D81994" w:rsidP="008D0EE1"/>
          <w:p w:rsidR="008F2474" w:rsidRDefault="008F2474" w:rsidP="008D0EE1"/>
          <w:p w:rsidR="00D81994" w:rsidRDefault="006E5E58" w:rsidP="008D0EE1">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w</m:t>
                    </m:r>
                  </m:sub>
                </m:sSub>
                <m:r>
                  <m:rPr>
                    <m:sty m:val="p"/>
                  </m:rPr>
                  <w:rPr>
                    <w:rFonts w:ascii="Cambria Math" w:hAnsi="Cambria Math"/>
                  </w:rPr>
                  <m:t>=83.6 r/min</m:t>
                </m:r>
              </m:oMath>
            </m:oMathPara>
          </w:p>
          <w:p w:rsidR="009C5AA5" w:rsidRDefault="009C5AA5" w:rsidP="008D0EE1"/>
          <w:p w:rsidR="009C5AA5" w:rsidRDefault="009C5AA5" w:rsidP="008D0EE1"/>
          <w:p w:rsidR="009C5AA5" w:rsidRPr="00D81994" w:rsidRDefault="009C5AA5" w:rsidP="008D0EE1"/>
        </w:tc>
      </w:tr>
    </w:tbl>
    <w:p w:rsidR="003D50A7" w:rsidRDefault="003D50A7" w:rsidP="008D0EE1">
      <w:pPr>
        <w:spacing w:line="240" w:lineRule="auto"/>
        <w:jc w:val="left"/>
        <w:rPr>
          <w:sz w:val="28"/>
        </w:rPr>
      </w:pPr>
    </w:p>
    <w:tbl>
      <w:tblPr>
        <w:tblStyle w:val="a3"/>
        <w:tblW w:w="10916" w:type="dxa"/>
        <w:tblInd w:w="-1310" w:type="dxa"/>
        <w:tblLook w:val="04A0" w:firstRow="1" w:lastRow="0" w:firstColumn="1" w:lastColumn="0" w:noHBand="0" w:noVBand="1"/>
      </w:tblPr>
      <w:tblGrid>
        <w:gridCol w:w="709"/>
        <w:gridCol w:w="8364"/>
        <w:gridCol w:w="1843"/>
      </w:tblGrid>
      <w:tr w:rsidR="00D658FA" w:rsidTr="00A44767">
        <w:trPr>
          <w:trHeight w:val="12994"/>
        </w:trPr>
        <w:tc>
          <w:tcPr>
            <w:tcW w:w="709" w:type="dxa"/>
          </w:tcPr>
          <w:p w:rsidR="00D658FA" w:rsidRDefault="00D658FA" w:rsidP="008D0EE1">
            <w:pPr>
              <w:pStyle w:val="1"/>
              <w:spacing w:line="240" w:lineRule="auto"/>
              <w:outlineLvl w:val="0"/>
              <w:rPr>
                <w:sz w:val="28"/>
              </w:rPr>
            </w:pPr>
          </w:p>
        </w:tc>
        <w:tc>
          <w:tcPr>
            <w:tcW w:w="8364" w:type="dxa"/>
          </w:tcPr>
          <w:p w:rsidR="00D658FA" w:rsidRDefault="006E5E58" w:rsidP="008D0EE1">
            <w:pPr>
              <w:jc w:val="left"/>
            </w:pPr>
            <m:oMath>
              <m:sSub>
                <m:sSubPr>
                  <m:ctrlPr>
                    <w:rPr>
                      <w:rFonts w:ascii="Cambria Math" w:hAnsi="Cambria Math"/>
                    </w:rPr>
                  </m:ctrlPr>
                </m:sSubPr>
                <m:e>
                  <m:r>
                    <w:rPr>
                      <w:rFonts w:ascii="Cambria Math" w:hAnsi="Cambria Math" w:hint="eastAsia"/>
                    </w:rPr>
                    <m:t>η</m:t>
                  </m:r>
                </m:e>
                <m:sub>
                  <m:r>
                    <w:rPr>
                      <w:rFonts w:ascii="Cambria Math" w:hAnsi="Cambria Math" w:hint="eastAsia"/>
                    </w:rPr>
                    <m:t>Σ</m:t>
                  </m:r>
                </m:sub>
              </m:sSub>
              <m:r>
                <m:rPr>
                  <m:sty m:val="p"/>
                </m:rPr>
                <w:rPr>
                  <w:rFonts w:ascii="Cambria Math" w:hAnsi="Cambria Math"/>
                </w:rPr>
                <m:t>=0.83</m:t>
              </m:r>
            </m:oMath>
            <w:r w:rsidR="00D658FA">
              <w:rPr>
                <w:rFonts w:hint="eastAsia"/>
              </w:rPr>
              <w:t>。所以电动机的输出功率为</w:t>
            </w:r>
          </w:p>
          <w:p w:rsidR="00D658FA" w:rsidRDefault="006E5E58" w:rsidP="008D0EE1">
            <w:pPr>
              <w:jc w:val="left"/>
            </w:pPr>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d</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num>
                  <m:den>
                    <m:sSub>
                      <m:sSubPr>
                        <m:ctrlPr>
                          <w:rPr>
                            <w:rFonts w:ascii="Cambria Math" w:hAnsi="Cambria Math"/>
                          </w:rPr>
                        </m:ctrlPr>
                      </m:sSubPr>
                      <m:e>
                        <m:r>
                          <w:rPr>
                            <w:rFonts w:ascii="Cambria Math" w:hAnsi="Cambria Math" w:hint="eastAsia"/>
                          </w:rPr>
                          <m:t>η</m:t>
                        </m:r>
                      </m:e>
                      <m:sub>
                        <m:r>
                          <w:rPr>
                            <w:rFonts w:ascii="Cambria Math" w:hAnsi="Cambria Math" w:hint="eastAsia"/>
                          </w:rPr>
                          <m:t>Σ</m:t>
                        </m:r>
                      </m:sub>
                    </m:sSub>
                  </m:den>
                </m:f>
                <m:r>
                  <m:rPr>
                    <m:sty m:val="p"/>
                  </m:rPr>
                  <w:rPr>
                    <w:rFonts w:ascii="Cambria Math" w:hAnsi="Cambria Math"/>
                  </w:rPr>
                  <m:t>=3.71 kW</m:t>
                </m:r>
              </m:oMath>
            </m:oMathPara>
          </w:p>
          <w:p w:rsidR="00A86330" w:rsidRDefault="00A86330" w:rsidP="008D0EE1">
            <w:pPr>
              <w:ind w:firstLine="420"/>
              <w:jc w:val="left"/>
            </w:pPr>
            <w:r>
              <w:rPr>
                <w:rFonts w:hint="eastAsia"/>
              </w:rPr>
              <w:t>所以，选择电动机的型号为</w:t>
            </w:r>
            <w:r w:rsidR="003D0AA3">
              <w:rPr>
                <w:rFonts w:hint="eastAsia"/>
              </w:rPr>
              <w:t>Y132M1</w:t>
            </w:r>
            <w:r w:rsidR="001B27FF">
              <w:rPr>
                <w:rFonts w:hint="eastAsia"/>
              </w:rPr>
              <w:t>-6</w:t>
            </w:r>
            <w:r w:rsidR="001B27FF">
              <w:rPr>
                <w:rFonts w:hint="eastAsia"/>
              </w:rPr>
              <w:t>。</w:t>
            </w:r>
            <w:r>
              <w:rPr>
                <w:rFonts w:hint="eastAsia"/>
              </w:rPr>
              <w:t>其额定功率为</w:t>
            </w:r>
            <w:r w:rsidR="001B27FF">
              <w:rPr>
                <w:rFonts w:hint="eastAsia"/>
              </w:rPr>
              <w:t>4</w:t>
            </w:r>
            <w:r>
              <w:rPr>
                <w:rFonts w:hint="eastAsia"/>
              </w:rPr>
              <w:t xml:space="preserve"> kW</w:t>
            </w:r>
            <w:r>
              <w:rPr>
                <w:rFonts w:hint="eastAsia"/>
              </w:rPr>
              <w:t>，满载转速为</w:t>
            </w:r>
            <w:r w:rsidR="003D0AA3">
              <w:rPr>
                <w:rFonts w:hint="eastAsia"/>
              </w:rPr>
              <w:t>960</w:t>
            </w:r>
            <w:r>
              <w:rPr>
                <w:rFonts w:hint="eastAsia"/>
              </w:rPr>
              <w:t xml:space="preserve"> r/min</w:t>
            </w:r>
            <w:r>
              <w:rPr>
                <w:rFonts w:hint="eastAsia"/>
              </w:rPr>
              <w:t>。</w:t>
            </w:r>
          </w:p>
          <w:tbl>
            <w:tblPr>
              <w:tblStyle w:val="a3"/>
              <w:tblW w:w="0" w:type="auto"/>
              <w:tblLook w:val="04A0" w:firstRow="1" w:lastRow="0" w:firstColumn="1" w:lastColumn="0" w:noHBand="0" w:noVBand="1"/>
            </w:tblPr>
            <w:tblGrid>
              <w:gridCol w:w="1355"/>
              <w:gridCol w:w="1355"/>
              <w:gridCol w:w="1355"/>
              <w:gridCol w:w="1356"/>
              <w:gridCol w:w="1356"/>
              <w:gridCol w:w="1356"/>
            </w:tblGrid>
            <w:tr w:rsidR="001B27FF" w:rsidTr="001B27FF">
              <w:tc>
                <w:tcPr>
                  <w:tcW w:w="1355" w:type="dxa"/>
                </w:tcPr>
                <w:p w:rsidR="001B27FF" w:rsidRDefault="001B27FF" w:rsidP="001B27FF">
                  <w:pPr>
                    <w:jc w:val="center"/>
                  </w:pPr>
                  <w:r>
                    <w:t>电动机型号</w:t>
                  </w:r>
                </w:p>
              </w:tc>
              <w:tc>
                <w:tcPr>
                  <w:tcW w:w="1355" w:type="dxa"/>
                </w:tcPr>
                <w:p w:rsidR="001B27FF" w:rsidRDefault="001B27FF" w:rsidP="001B27FF">
                  <w:pPr>
                    <w:jc w:val="center"/>
                  </w:pPr>
                  <w:r>
                    <w:t>额定功率</w:t>
                  </w:r>
                </w:p>
              </w:tc>
              <w:tc>
                <w:tcPr>
                  <w:tcW w:w="1355" w:type="dxa"/>
                </w:tcPr>
                <w:p w:rsidR="001B27FF" w:rsidRDefault="001B27FF" w:rsidP="001B27FF">
                  <w:pPr>
                    <w:jc w:val="center"/>
                  </w:pPr>
                  <w:r>
                    <w:t>满载转速</w:t>
                  </w:r>
                </w:p>
              </w:tc>
              <w:tc>
                <w:tcPr>
                  <w:tcW w:w="1356" w:type="dxa"/>
                </w:tcPr>
                <w:p w:rsidR="001B27FF" w:rsidRDefault="001B27FF" w:rsidP="001B27FF">
                  <w:pPr>
                    <w:jc w:val="center"/>
                  </w:pPr>
                  <w:r>
                    <w:t>额定转矩</w:t>
                  </w:r>
                  <w:r>
                    <w:rPr>
                      <w:rFonts w:hint="eastAsia"/>
                    </w:rPr>
                    <w:t>/</w:t>
                  </w:r>
                </w:p>
                <w:p w:rsidR="001B27FF" w:rsidRDefault="001B27FF" w:rsidP="001B27FF">
                  <w:pPr>
                    <w:jc w:val="center"/>
                  </w:pPr>
                  <w:r>
                    <w:rPr>
                      <w:rFonts w:hint="eastAsia"/>
                    </w:rPr>
                    <w:t>额定转矩</w:t>
                  </w:r>
                </w:p>
              </w:tc>
              <w:tc>
                <w:tcPr>
                  <w:tcW w:w="1356" w:type="dxa"/>
                </w:tcPr>
                <w:p w:rsidR="001B27FF" w:rsidRDefault="001B27FF" w:rsidP="001B27FF">
                  <w:pPr>
                    <w:jc w:val="center"/>
                  </w:pPr>
                  <w:r>
                    <w:t>最大转矩</w:t>
                  </w:r>
                  <w:r>
                    <w:rPr>
                      <w:rFonts w:hint="eastAsia"/>
                    </w:rPr>
                    <w:t>/</w:t>
                  </w:r>
                </w:p>
                <w:p w:rsidR="001B27FF" w:rsidRDefault="001B27FF" w:rsidP="001B27FF">
                  <w:pPr>
                    <w:jc w:val="center"/>
                  </w:pPr>
                  <w:r>
                    <w:t>额定转矩</w:t>
                  </w:r>
                </w:p>
              </w:tc>
              <w:tc>
                <w:tcPr>
                  <w:tcW w:w="1356" w:type="dxa"/>
                </w:tcPr>
                <w:p w:rsidR="001B27FF" w:rsidRDefault="001B27FF" w:rsidP="001B27FF">
                  <w:pPr>
                    <w:jc w:val="center"/>
                  </w:pPr>
                  <w:r>
                    <w:t>质量</w:t>
                  </w:r>
                </w:p>
              </w:tc>
            </w:tr>
            <w:tr w:rsidR="001B27FF" w:rsidTr="001B27FF">
              <w:tc>
                <w:tcPr>
                  <w:tcW w:w="1355" w:type="dxa"/>
                </w:tcPr>
                <w:p w:rsidR="001B27FF" w:rsidRDefault="001B27FF" w:rsidP="001B27FF">
                  <w:pPr>
                    <w:jc w:val="center"/>
                  </w:pPr>
                </w:p>
              </w:tc>
              <w:tc>
                <w:tcPr>
                  <w:tcW w:w="1355" w:type="dxa"/>
                </w:tcPr>
                <w:p w:rsidR="001B27FF" w:rsidRDefault="001B27FF" w:rsidP="001B27FF">
                  <w:pPr>
                    <w:jc w:val="center"/>
                  </w:pPr>
                  <w:r>
                    <w:t>4</w:t>
                  </w:r>
                </w:p>
              </w:tc>
              <w:tc>
                <w:tcPr>
                  <w:tcW w:w="1355" w:type="dxa"/>
                </w:tcPr>
                <w:p w:rsidR="001B27FF" w:rsidRDefault="001B27FF" w:rsidP="001B27FF">
                  <w:pPr>
                    <w:jc w:val="center"/>
                  </w:pPr>
                  <w:r>
                    <w:t>960</w:t>
                  </w:r>
                </w:p>
              </w:tc>
              <w:tc>
                <w:tcPr>
                  <w:tcW w:w="1356" w:type="dxa"/>
                </w:tcPr>
                <w:p w:rsidR="001B27FF" w:rsidRDefault="001B27FF" w:rsidP="001B27FF">
                  <w:pPr>
                    <w:jc w:val="center"/>
                  </w:pPr>
                  <w:r>
                    <w:t>2.0</w:t>
                  </w:r>
                </w:p>
              </w:tc>
              <w:tc>
                <w:tcPr>
                  <w:tcW w:w="1356" w:type="dxa"/>
                </w:tcPr>
                <w:p w:rsidR="001B27FF" w:rsidRDefault="001B27FF" w:rsidP="001B27FF">
                  <w:pPr>
                    <w:jc w:val="center"/>
                  </w:pPr>
                  <w:r>
                    <w:t xml:space="preserve">2.2 </w:t>
                  </w:r>
                </w:p>
              </w:tc>
              <w:tc>
                <w:tcPr>
                  <w:tcW w:w="1356" w:type="dxa"/>
                </w:tcPr>
                <w:p w:rsidR="001B27FF" w:rsidRDefault="001B27FF" w:rsidP="001B27FF">
                  <w:pPr>
                    <w:jc w:val="center"/>
                  </w:pPr>
                  <w:r>
                    <w:t>73</w:t>
                  </w:r>
                </w:p>
              </w:tc>
            </w:tr>
            <w:tr w:rsidR="001B27FF" w:rsidTr="001B27FF">
              <w:tc>
                <w:tcPr>
                  <w:tcW w:w="1355" w:type="dxa"/>
                </w:tcPr>
                <w:p w:rsidR="001B27FF" w:rsidRDefault="001B27FF" w:rsidP="001B27FF">
                  <w:pPr>
                    <w:jc w:val="center"/>
                  </w:pPr>
                  <w:r>
                    <w:rPr>
                      <w:rFonts w:ascii="宋体" w:hAnsi="宋体" w:cs="微软雅黑" w:hint="eastAsia"/>
                    </w:rPr>
                    <w:t>Y132M</w:t>
                  </w:r>
                  <w:r>
                    <w:rPr>
                      <w:rFonts w:ascii="宋体" w:hAnsi="宋体" w:cs="微软雅黑"/>
                    </w:rPr>
                    <w:t>1-6</w:t>
                  </w:r>
                </w:p>
              </w:tc>
              <w:tc>
                <w:tcPr>
                  <w:tcW w:w="1355" w:type="dxa"/>
                </w:tcPr>
                <w:p w:rsidR="001B27FF" w:rsidRDefault="001B27FF" w:rsidP="001B27FF">
                  <w:pPr>
                    <w:jc w:val="center"/>
                  </w:pPr>
                  <w:r>
                    <w:t>kW</w:t>
                  </w:r>
                </w:p>
              </w:tc>
              <w:tc>
                <w:tcPr>
                  <w:tcW w:w="1355" w:type="dxa"/>
                </w:tcPr>
                <w:p w:rsidR="001B27FF" w:rsidRDefault="001B27FF" w:rsidP="001B27FF">
                  <w:pPr>
                    <w:jc w:val="center"/>
                  </w:pPr>
                  <w:r>
                    <w:t>r/min</w:t>
                  </w:r>
                </w:p>
              </w:tc>
              <w:tc>
                <w:tcPr>
                  <w:tcW w:w="1356" w:type="dxa"/>
                </w:tcPr>
                <w:p w:rsidR="001B27FF" w:rsidRDefault="001B27FF" w:rsidP="001B27FF">
                  <w:pPr>
                    <w:jc w:val="center"/>
                  </w:pPr>
                </w:p>
              </w:tc>
              <w:tc>
                <w:tcPr>
                  <w:tcW w:w="1356" w:type="dxa"/>
                </w:tcPr>
                <w:p w:rsidR="001B27FF" w:rsidRDefault="001B27FF" w:rsidP="001B27FF">
                  <w:pPr>
                    <w:jc w:val="center"/>
                  </w:pPr>
                </w:p>
              </w:tc>
              <w:tc>
                <w:tcPr>
                  <w:tcW w:w="1356" w:type="dxa"/>
                </w:tcPr>
                <w:p w:rsidR="001B27FF" w:rsidRDefault="006C37C0" w:rsidP="001B27FF">
                  <w:pPr>
                    <w:jc w:val="center"/>
                  </w:pPr>
                  <w:r>
                    <w:t>kg</w:t>
                  </w:r>
                </w:p>
              </w:tc>
            </w:tr>
          </w:tbl>
          <w:p w:rsidR="00A86330" w:rsidRPr="003E27FD" w:rsidRDefault="003E27FD" w:rsidP="00F0292B">
            <w:pPr>
              <w:pStyle w:val="1"/>
              <w:outlineLvl w:val="0"/>
            </w:pPr>
            <w:bookmarkStart w:id="3" w:name="_Toc520661810"/>
            <w:r>
              <w:rPr>
                <w:rFonts w:hint="eastAsia"/>
              </w:rPr>
              <w:t xml:space="preserve">3  </w:t>
            </w:r>
            <w:r>
              <w:rPr>
                <w:rFonts w:hint="eastAsia"/>
              </w:rPr>
              <w:t>传动比</w:t>
            </w:r>
            <w:r w:rsidRPr="00F0292B">
              <w:rPr>
                <w:rFonts w:hint="eastAsia"/>
              </w:rPr>
              <w:t>分配</w:t>
            </w:r>
            <w:bookmarkEnd w:id="3"/>
          </w:p>
          <w:p w:rsidR="006647EA" w:rsidRDefault="006647EA" w:rsidP="008D0EE1">
            <w:pPr>
              <w:ind w:firstLine="408"/>
              <w:jc w:val="left"/>
              <w:rPr>
                <w:szCs w:val="21"/>
              </w:rPr>
            </w:pPr>
            <w:r>
              <w:rPr>
                <w:rFonts w:hint="eastAsia"/>
                <w:szCs w:val="21"/>
              </w:rPr>
              <w:t>由电动机的满载转速</w:t>
            </w:r>
            <w:r>
              <w:rPr>
                <w:rFonts w:hint="eastAsia"/>
                <w:szCs w:val="21"/>
              </w:rPr>
              <w:t>n</w:t>
            </w:r>
            <w:r>
              <w:rPr>
                <w:rFonts w:hint="eastAsia"/>
                <w:szCs w:val="21"/>
                <w:vertAlign w:val="subscript"/>
              </w:rPr>
              <w:t>m</w:t>
            </w:r>
            <w:r>
              <w:rPr>
                <w:rFonts w:hint="eastAsia"/>
                <w:szCs w:val="21"/>
              </w:rPr>
              <w:t>和工作机轴的转速</w:t>
            </w:r>
            <w:r>
              <w:rPr>
                <w:rFonts w:hint="eastAsia"/>
                <w:szCs w:val="21"/>
              </w:rPr>
              <w:t>n</w:t>
            </w:r>
            <w:r>
              <w:rPr>
                <w:rFonts w:hint="eastAsia"/>
                <w:szCs w:val="21"/>
                <w:vertAlign w:val="subscript"/>
              </w:rPr>
              <w:t>w</w:t>
            </w:r>
            <w:r>
              <w:rPr>
                <w:rFonts w:hint="eastAsia"/>
                <w:szCs w:val="21"/>
              </w:rPr>
              <w:t>可确定传动装置的总传动比为</w:t>
            </w:r>
          </w:p>
          <w:p w:rsidR="006647EA" w:rsidRDefault="006647EA" w:rsidP="008D0EE1">
            <w:pPr>
              <w:jc w:val="left"/>
              <w:rPr>
                <w:szCs w:val="21"/>
              </w:rPr>
            </w:pPr>
            <m:oMathPara>
              <m:oMath>
                <m:r>
                  <m:rPr>
                    <m:sty m:val="p"/>
                  </m:rPr>
                  <w:rPr>
                    <w:rFonts w:ascii="Cambria Math" w:hAnsi="Cambria Math"/>
                    <w:szCs w:val="21"/>
                  </w:rPr>
                  <m:t>i=</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m</m:t>
                        </m:r>
                      </m:sub>
                    </m:sSub>
                  </m:num>
                  <m:den>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w</m:t>
                        </m:r>
                      </m:sub>
                    </m:sSub>
                  </m:den>
                </m:f>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2</m:t>
                    </m:r>
                  </m:sub>
                </m:sSub>
                <m:r>
                  <m:rPr>
                    <m:sty m:val="p"/>
                  </m:rPr>
                  <w:rPr>
                    <w:rFonts w:ascii="Cambria Math" w:hAnsi="Cambria Math"/>
                    <w:szCs w:val="21"/>
                  </w:rPr>
                  <m:t>=11.484</m:t>
                </m:r>
              </m:oMath>
            </m:oMathPara>
          </w:p>
          <w:p w:rsidR="00CE43E0" w:rsidRDefault="006C37C0" w:rsidP="008D0EE1">
            <w:pPr>
              <w:jc w:val="left"/>
              <w:rPr>
                <w:szCs w:val="21"/>
              </w:rPr>
            </w:pPr>
            <w:r>
              <w:rPr>
                <w:rFonts w:hint="eastAsia"/>
                <w:szCs w:val="21"/>
              </w:rPr>
              <w:t>对于圆锥</w:t>
            </w:r>
            <w:r>
              <w:rPr>
                <w:rFonts w:hint="eastAsia"/>
                <w:szCs w:val="21"/>
              </w:rPr>
              <w:t>-</w:t>
            </w:r>
            <w:r>
              <w:rPr>
                <w:rFonts w:hint="eastAsia"/>
                <w:szCs w:val="21"/>
              </w:rPr>
              <w:t>圆柱齿轮减速器，为使大齿轮直径不致过大，高速级圆锥齿轮传动比取为</w:t>
            </w:r>
          </w:p>
          <w:p w:rsidR="00A8217E" w:rsidRDefault="006E5E58" w:rsidP="008D0EE1">
            <w:pPr>
              <w:jc w:val="left"/>
              <w:rPr>
                <w:szCs w:val="21"/>
              </w:rPr>
            </w:pP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1</m:t>
                  </m:r>
                </m:sub>
              </m:sSub>
            </m:oMath>
            <w:r w:rsidR="006C37C0">
              <w:rPr>
                <w:rFonts w:hint="eastAsia"/>
                <w:szCs w:val="21"/>
              </w:rPr>
              <w:t>=</w:t>
            </w:r>
            <w:r w:rsidR="00CE43E0">
              <w:rPr>
                <w:szCs w:val="21"/>
              </w:rPr>
              <w:t xml:space="preserve"> </w:t>
            </w:r>
            <w:r w:rsidR="006C37C0">
              <w:rPr>
                <w:szCs w:val="21"/>
              </w:rPr>
              <w:t>0.25</w:t>
            </w:r>
            <w:r w:rsidR="00CE43E0">
              <w:rPr>
                <w:szCs w:val="21"/>
              </w:rPr>
              <w:t>i = 2.871 &lt; 3</w:t>
            </w:r>
            <w:r w:rsidR="00A8217E">
              <w:rPr>
                <w:rFonts w:hint="eastAsia"/>
                <w:szCs w:val="21"/>
              </w:rPr>
              <w:t>，则两级圆柱齿轮传动的传动比为</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2</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i</m:t>
                      </m:r>
                    </m:e>
                    <m:sub>
                      <m:r>
                        <w:rPr>
                          <w:rFonts w:ascii="Cambria Math" w:hAnsi="Cambria Math" w:hint="eastAsia"/>
                          <w:szCs w:val="21"/>
                        </w:rPr>
                        <m:t>Σ</m:t>
                      </m:r>
                    </m:sub>
                  </m:sSub>
                </m:num>
                <m:den>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1</m:t>
                      </m:r>
                    </m:sub>
                  </m:sSub>
                </m:den>
              </m:f>
              <m:r>
                <m:rPr>
                  <m:sty m:val="p"/>
                </m:rPr>
                <w:rPr>
                  <w:rFonts w:ascii="Cambria Math" w:hAnsi="Cambria Math"/>
                  <w:szCs w:val="21"/>
                </w:rPr>
                <m:t>=4</m:t>
              </m:r>
            </m:oMath>
            <w:r w:rsidR="00A8217E">
              <w:rPr>
                <w:rFonts w:hint="eastAsia"/>
                <w:szCs w:val="21"/>
              </w:rPr>
              <w:t>。</w:t>
            </w:r>
            <w:r w:rsidR="00CE43E0">
              <w:rPr>
                <w:rFonts w:hint="eastAsia"/>
                <w:szCs w:val="21"/>
              </w:rPr>
              <w:t>定为：</w:t>
            </w:r>
            <m:oMath>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1</m:t>
                  </m:r>
                </m:sub>
              </m:sSub>
              <m:r>
                <m:rPr>
                  <m:sty m:val="p"/>
                </m:rPr>
                <w:rPr>
                  <w:rFonts w:ascii="Cambria Math" w:hAnsi="Cambria Math"/>
                  <w:szCs w:val="21"/>
                </w:rPr>
                <m:t xml:space="preserve">=2.8 </m:t>
              </m:r>
              <m:r>
                <m:rPr>
                  <m:sty m:val="p"/>
                </m:rPr>
                <w:rPr>
                  <w:rFonts w:ascii="Cambria Math" w:hAnsi="Cambria Math" w:hint="eastAsia"/>
                  <w:szCs w:val="21"/>
                </w:rPr>
                <m:t>,</m:t>
              </m:r>
              <m:sSub>
                <m:sSubPr>
                  <m:ctrlPr>
                    <w:rPr>
                      <w:rFonts w:ascii="Cambria Math" w:hAnsi="Cambria Math"/>
                      <w:szCs w:val="21"/>
                    </w:rPr>
                  </m:ctrlPr>
                </m:sSubPr>
                <m:e>
                  <m:r>
                    <m:rPr>
                      <m:sty m:val="p"/>
                    </m:rPr>
                    <w:rPr>
                      <w:rFonts w:ascii="Cambria Math" w:hAnsi="Cambria Math"/>
                      <w:szCs w:val="21"/>
                    </w:rPr>
                    <m:t xml:space="preserve"> i</m:t>
                  </m:r>
                </m:e>
                <m:sub>
                  <m:r>
                    <m:rPr>
                      <m:sty m:val="p"/>
                    </m:rPr>
                    <w:rPr>
                      <w:rFonts w:ascii="Cambria Math" w:hAnsi="Cambria Math"/>
                      <w:szCs w:val="21"/>
                    </w:rPr>
                    <m:t>2</m:t>
                  </m:r>
                </m:sub>
              </m:sSub>
              <m:r>
                <m:rPr>
                  <m:sty m:val="p"/>
                </m:rPr>
                <w:rPr>
                  <w:rFonts w:ascii="Cambria Math" w:hAnsi="Cambria Math"/>
                  <w:szCs w:val="21"/>
                </w:rPr>
                <m:t>=4.1</m:t>
              </m:r>
            </m:oMath>
          </w:p>
          <w:p w:rsidR="008C716B" w:rsidRDefault="008C246D" w:rsidP="008D0EE1">
            <w:pPr>
              <w:ind w:firstLine="408"/>
              <w:jc w:val="left"/>
              <w:rPr>
                <w:szCs w:val="21"/>
              </w:rPr>
            </w:pPr>
            <w:r>
              <w:rPr>
                <w:rFonts w:hint="eastAsia"/>
                <w:szCs w:val="21"/>
              </w:rPr>
              <w:t>由此，可以算出各轴的转速如下（以下标</w:t>
            </w:r>
            <w:r>
              <w:rPr>
                <w:rFonts w:hint="eastAsia"/>
                <w:szCs w:val="21"/>
              </w:rPr>
              <w:t>1</w:t>
            </w:r>
            <w:r>
              <w:rPr>
                <w:rFonts w:hint="eastAsia"/>
                <w:szCs w:val="21"/>
              </w:rPr>
              <w:t>表示输入轴的参数，下标</w:t>
            </w:r>
            <w:r>
              <w:rPr>
                <w:rFonts w:hint="eastAsia"/>
                <w:szCs w:val="21"/>
              </w:rPr>
              <w:t>2</w:t>
            </w:r>
            <w:r>
              <w:rPr>
                <w:rFonts w:hint="eastAsia"/>
                <w:szCs w:val="21"/>
              </w:rPr>
              <w:t>表示中间轴的参数，下标</w:t>
            </w:r>
            <w:r>
              <w:rPr>
                <w:rFonts w:hint="eastAsia"/>
                <w:szCs w:val="21"/>
              </w:rPr>
              <w:t>3</w:t>
            </w:r>
            <w:r>
              <w:rPr>
                <w:rFonts w:hint="eastAsia"/>
                <w:szCs w:val="21"/>
              </w:rPr>
              <w:t>表示输出轴的各参数）。</w:t>
            </w:r>
          </w:p>
          <w:p w:rsidR="008C716B" w:rsidRDefault="006E5E58" w:rsidP="008D0EE1">
            <w:pPr>
              <w:ind w:firstLine="408"/>
              <w:jc w:val="left"/>
              <w:rPr>
                <w:szCs w:val="21"/>
              </w:rPr>
            </w:pPr>
            <m:oMathPara>
              <m:oMath>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m</m:t>
                    </m:r>
                  </m:sub>
                </m:sSub>
                <m:r>
                  <m:rPr>
                    <m:sty m:val="p"/>
                  </m:rPr>
                  <w:rPr>
                    <w:rFonts w:ascii="Cambria Math" w:hAnsi="Cambria Math"/>
                    <w:szCs w:val="21"/>
                  </w:rPr>
                  <m:t>=960 r/min</m:t>
                </m:r>
              </m:oMath>
            </m:oMathPara>
          </w:p>
          <w:p w:rsidR="008C716B" w:rsidRDefault="006E5E58" w:rsidP="008D0EE1">
            <w:pPr>
              <w:ind w:firstLine="408"/>
              <w:jc w:val="left"/>
              <w:rPr>
                <w:szCs w:val="21"/>
              </w:rPr>
            </w:pPr>
            <m:oMathPara>
              <m:oMath>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2</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num>
                  <m:den>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1</m:t>
                        </m:r>
                      </m:sub>
                    </m:sSub>
                  </m:den>
                </m:f>
                <m:r>
                  <m:rPr>
                    <m:sty m:val="p"/>
                  </m:rPr>
                  <w:rPr>
                    <w:rFonts w:ascii="Cambria Math" w:hAnsi="Cambria Math"/>
                    <w:szCs w:val="21"/>
                  </w:rPr>
                  <m:t>=342.9 r/min</m:t>
                </m:r>
              </m:oMath>
            </m:oMathPara>
          </w:p>
          <w:p w:rsidR="008C716B" w:rsidRDefault="006E5E58" w:rsidP="008D0EE1">
            <w:pPr>
              <w:ind w:firstLine="408"/>
              <w:jc w:val="left"/>
              <w:rPr>
                <w:szCs w:val="21"/>
              </w:rPr>
            </w:pPr>
            <m:oMathPara>
              <m:oMath>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3</m:t>
                    </m:r>
                  </m:sub>
                </m:sSub>
                <m:r>
                  <m:rPr>
                    <m:sty m:val="p"/>
                  </m:rPr>
                  <w:rPr>
                    <w:rFonts w:ascii="Cambria Math" w:hAnsi="Cambria Math"/>
                    <w:szCs w:val="21"/>
                  </w:rPr>
                  <m:t>=</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2</m:t>
                        </m:r>
                      </m:sub>
                    </m:sSub>
                  </m:num>
                  <m:den>
                    <m:sSub>
                      <m:sSubPr>
                        <m:ctrlPr>
                          <w:rPr>
                            <w:rFonts w:ascii="Cambria Math" w:hAnsi="Cambria Math"/>
                            <w:szCs w:val="21"/>
                          </w:rPr>
                        </m:ctrlPr>
                      </m:sSubPr>
                      <m:e>
                        <m:r>
                          <m:rPr>
                            <m:sty m:val="p"/>
                          </m:rPr>
                          <w:rPr>
                            <w:rFonts w:ascii="Cambria Math" w:hAnsi="Cambria Math"/>
                            <w:szCs w:val="21"/>
                          </w:rPr>
                          <m:t>i</m:t>
                        </m:r>
                      </m:e>
                      <m:sub>
                        <m:r>
                          <m:rPr>
                            <m:sty m:val="p"/>
                          </m:rPr>
                          <w:rPr>
                            <w:rFonts w:ascii="Cambria Math" w:hAnsi="Cambria Math"/>
                            <w:szCs w:val="21"/>
                          </w:rPr>
                          <m:t>2</m:t>
                        </m:r>
                      </m:sub>
                    </m:sSub>
                  </m:den>
                </m:f>
                <m:r>
                  <m:rPr>
                    <m:sty m:val="p"/>
                  </m:rPr>
                  <w:rPr>
                    <w:rFonts w:ascii="Cambria Math" w:hAnsi="Cambria Math"/>
                    <w:szCs w:val="21"/>
                  </w:rPr>
                  <m:t>=83.6 r/min</m:t>
                </m:r>
              </m:oMath>
            </m:oMathPara>
          </w:p>
          <w:p w:rsidR="008C716B" w:rsidRDefault="008C716B" w:rsidP="008D0EE1">
            <w:pPr>
              <w:jc w:val="left"/>
              <w:rPr>
                <w:szCs w:val="21"/>
              </w:rPr>
            </w:pPr>
            <w:r>
              <w:rPr>
                <w:rFonts w:hint="eastAsia"/>
                <w:szCs w:val="21"/>
              </w:rPr>
              <w:t>各轴的功率如下。</w:t>
            </w:r>
          </w:p>
          <w:p w:rsidR="008C716B"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d</m:t>
                    </m:r>
                  </m:sub>
                </m:sSub>
                <m:sSub>
                  <m:sSubPr>
                    <m:ctrlPr>
                      <w:rPr>
                        <w:rFonts w:ascii="Cambria Math" w:hAnsi="Cambria Math"/>
                        <w:szCs w:val="21"/>
                      </w:rPr>
                    </m:ctrlPr>
                  </m:sSubPr>
                  <m:e>
                    <m:r>
                      <m:rPr>
                        <m:sty m:val="p"/>
                      </m:rPr>
                      <w:rPr>
                        <w:rFonts w:ascii="Cambria Math" w:hAnsi="Cambria Math"/>
                        <w:szCs w:val="21"/>
                      </w:rPr>
                      <m:t>η</m:t>
                    </m:r>
                  </m:e>
                  <m:sub>
                    <m:r>
                      <m:rPr>
                        <m:sty m:val="p"/>
                      </m:rPr>
                      <w:rPr>
                        <w:rFonts w:ascii="Cambria Math" w:hAnsi="Cambria Math"/>
                        <w:szCs w:val="21"/>
                      </w:rPr>
                      <m:t>01</m:t>
                    </m:r>
                  </m:sub>
                </m:sSub>
                <m:r>
                  <m:rPr>
                    <m:sty m:val="p"/>
                  </m:rPr>
                  <w:rPr>
                    <w:rFonts w:ascii="Cambria Math" w:hAnsi="Cambria Math"/>
                    <w:szCs w:val="21"/>
                  </w:rPr>
                  <m:t>=3.636 kW</m:t>
                </m:r>
              </m:oMath>
            </m:oMathPara>
          </w:p>
          <w:p w:rsidR="005B42B2"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1</m:t>
                    </m:r>
                  </m:sub>
                </m:sSub>
                <m:sSub>
                  <m:sSubPr>
                    <m:ctrlPr>
                      <w:rPr>
                        <w:rFonts w:ascii="Cambria Math" w:hAnsi="Cambria Math"/>
                        <w:szCs w:val="21"/>
                      </w:rPr>
                    </m:ctrlPr>
                  </m:sSubPr>
                  <m:e>
                    <m:r>
                      <m:rPr>
                        <m:sty m:val="p"/>
                      </m:rPr>
                      <w:rPr>
                        <w:rFonts w:ascii="Cambria Math" w:hAnsi="Cambria Math"/>
                        <w:szCs w:val="21"/>
                      </w:rPr>
                      <m:t>η</m:t>
                    </m:r>
                  </m:e>
                  <m:sub>
                    <m:r>
                      <m:rPr>
                        <m:sty m:val="p"/>
                      </m:rPr>
                      <w:rPr>
                        <w:rFonts w:ascii="Cambria Math" w:hAnsi="Cambria Math"/>
                        <w:szCs w:val="21"/>
                      </w:rPr>
                      <m:t>12</m:t>
                    </m:r>
                  </m:sub>
                </m:sSub>
                <m:r>
                  <m:rPr>
                    <m:sty m:val="p"/>
                  </m:rPr>
                  <w:rPr>
                    <w:rFonts w:ascii="Cambria Math" w:hAnsi="Cambria Math"/>
                    <w:szCs w:val="21"/>
                  </w:rPr>
                  <m:t>=3.420 kW</m:t>
                </m:r>
              </m:oMath>
            </m:oMathPara>
          </w:p>
          <w:p w:rsidR="005B42B2"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3</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2</m:t>
                    </m:r>
                  </m:sub>
                </m:sSub>
                <m:sSub>
                  <m:sSubPr>
                    <m:ctrlPr>
                      <w:rPr>
                        <w:rFonts w:ascii="Cambria Math" w:hAnsi="Cambria Math"/>
                        <w:szCs w:val="21"/>
                      </w:rPr>
                    </m:ctrlPr>
                  </m:sSubPr>
                  <m:e>
                    <m:r>
                      <m:rPr>
                        <m:sty m:val="p"/>
                      </m:rPr>
                      <w:rPr>
                        <w:rFonts w:ascii="Cambria Math" w:hAnsi="Cambria Math"/>
                        <w:szCs w:val="21"/>
                      </w:rPr>
                      <m:t>η</m:t>
                    </m:r>
                  </m:e>
                  <m:sub>
                    <m:r>
                      <m:rPr>
                        <m:sty m:val="p"/>
                      </m:rPr>
                      <w:rPr>
                        <w:rFonts w:ascii="Cambria Math" w:hAnsi="Cambria Math"/>
                        <w:szCs w:val="21"/>
                      </w:rPr>
                      <m:t>23</m:t>
                    </m:r>
                  </m:sub>
                </m:sSub>
                <m:r>
                  <m:rPr>
                    <m:sty m:val="p"/>
                  </m:rPr>
                  <w:rPr>
                    <w:rFonts w:ascii="Cambria Math" w:hAnsi="Cambria Math"/>
                    <w:szCs w:val="21"/>
                  </w:rPr>
                  <m:t>=3.284 kW</m:t>
                </m:r>
              </m:oMath>
            </m:oMathPara>
          </w:p>
          <w:p w:rsidR="005B42B2" w:rsidRDefault="00944B75" w:rsidP="008D0EE1">
            <w:pPr>
              <w:jc w:val="left"/>
              <w:rPr>
                <w:szCs w:val="21"/>
              </w:rPr>
            </w:pPr>
            <w:r>
              <w:rPr>
                <w:rFonts w:hint="eastAsia"/>
                <w:szCs w:val="21"/>
              </w:rPr>
              <w:t>各轴的输出</w:t>
            </w:r>
            <w:r w:rsidR="005B42B2">
              <w:rPr>
                <w:rFonts w:hint="eastAsia"/>
                <w:szCs w:val="21"/>
              </w:rPr>
              <w:t>转矩如下。</w:t>
            </w:r>
          </w:p>
          <w:p w:rsidR="005B42B2"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d</m:t>
                    </m:r>
                  </m:sub>
                </m:sSub>
                <m:r>
                  <m:rPr>
                    <m:sty m:val="p"/>
                  </m:rPr>
                  <w:rPr>
                    <w:rFonts w:ascii="Cambria Math" w:hAnsi="Cambria Math"/>
                    <w:szCs w:val="21"/>
                  </w:rPr>
                  <m:t>=9550</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d</m:t>
                        </m:r>
                      </m:sub>
                    </m:sSub>
                  </m:num>
                  <m:den>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m</m:t>
                        </m:r>
                      </m:sub>
                    </m:sSub>
                  </m:den>
                </m:f>
                <m:r>
                  <m:rPr>
                    <m:sty m:val="p"/>
                  </m:rPr>
                  <w:rPr>
                    <w:rFonts w:ascii="Cambria Math" w:hAnsi="Cambria Math"/>
                    <w:szCs w:val="21"/>
                  </w:rPr>
                  <m:t>=36.91 N∙m</m:t>
                </m:r>
              </m:oMath>
            </m:oMathPara>
          </w:p>
          <w:p w:rsidR="005B42B2"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1</m:t>
                    </m:r>
                  </m:sub>
                </m:sSub>
                <m:r>
                  <m:rPr>
                    <m:sty m:val="p"/>
                  </m:rPr>
                  <w:rPr>
                    <w:rFonts w:ascii="Cambria Math" w:hAnsi="Cambria Math"/>
                    <w:szCs w:val="21"/>
                  </w:rPr>
                  <m:t>=9550</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1</m:t>
                        </m:r>
                      </m:sub>
                    </m:sSub>
                  </m:num>
                  <m:den>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1</m:t>
                        </m:r>
                      </m:sub>
                    </m:sSub>
                  </m:den>
                </m:f>
                <m:r>
                  <m:rPr>
                    <m:sty m:val="p"/>
                  </m:rPr>
                  <w:rPr>
                    <w:rFonts w:ascii="Cambria Math" w:hAnsi="Cambria Math"/>
                    <w:szCs w:val="21"/>
                  </w:rPr>
                  <m:t>=36.17 N∙m</m:t>
                </m:r>
              </m:oMath>
            </m:oMathPara>
          </w:p>
          <w:p w:rsidR="00C119C1" w:rsidRDefault="006E5E58" w:rsidP="008D0EE1">
            <w:pPr>
              <w:jc w:val="left"/>
              <w:rPr>
                <w:szCs w:val="21"/>
              </w:rPr>
            </w:pPr>
            <m:oMathPara>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2</m:t>
                    </m:r>
                  </m:sub>
                </m:sSub>
                <m:r>
                  <m:rPr>
                    <m:sty m:val="p"/>
                  </m:rPr>
                  <w:rPr>
                    <w:rFonts w:ascii="Cambria Math" w:hAnsi="Cambria Math"/>
                    <w:szCs w:val="21"/>
                  </w:rPr>
                  <m:t>=9550</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2</m:t>
                        </m:r>
                      </m:sub>
                    </m:sSub>
                  </m:num>
                  <m:den>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2</m:t>
                        </m:r>
                      </m:sub>
                    </m:sSub>
                  </m:den>
                </m:f>
                <m:r>
                  <m:rPr>
                    <m:sty m:val="p"/>
                  </m:rPr>
                  <w:rPr>
                    <w:rFonts w:ascii="Cambria Math" w:hAnsi="Cambria Math"/>
                    <w:szCs w:val="21"/>
                  </w:rPr>
                  <m:t>=95.25 N∙m</m:t>
                </m:r>
              </m:oMath>
            </m:oMathPara>
          </w:p>
          <w:p w:rsidR="00C119C1" w:rsidRPr="00B636BC" w:rsidRDefault="006E5E58" w:rsidP="00944B75">
            <w:pPr>
              <w:jc w:val="left"/>
              <w:rPr>
                <w:szCs w:val="21"/>
              </w:rPr>
            </w:pPr>
            <m:oMathPara>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3</m:t>
                    </m:r>
                  </m:sub>
                </m:sSub>
                <m:r>
                  <m:rPr>
                    <m:sty m:val="p"/>
                  </m:rPr>
                  <w:rPr>
                    <w:rFonts w:ascii="Cambria Math" w:hAnsi="Cambria Math"/>
                    <w:szCs w:val="21"/>
                  </w:rPr>
                  <m:t>=9550</m:t>
                </m:r>
                <m:f>
                  <m:fPr>
                    <m:ctrlPr>
                      <w:rPr>
                        <w:rFonts w:ascii="Cambria Math" w:hAnsi="Cambria Math"/>
                        <w:szCs w:val="21"/>
                      </w:rPr>
                    </m:ctrlPr>
                  </m:fPr>
                  <m:num>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3</m:t>
                        </m:r>
                      </m:sub>
                    </m:sSub>
                  </m:num>
                  <m:den>
                    <m:sSub>
                      <m:sSubPr>
                        <m:ctrlPr>
                          <w:rPr>
                            <w:rFonts w:ascii="Cambria Math" w:hAnsi="Cambria Math"/>
                            <w:szCs w:val="21"/>
                          </w:rPr>
                        </m:ctrlPr>
                      </m:sSubPr>
                      <m:e>
                        <m:r>
                          <m:rPr>
                            <m:sty m:val="p"/>
                          </m:rPr>
                          <w:rPr>
                            <w:rFonts w:ascii="Cambria Math" w:hAnsi="Cambria Math"/>
                            <w:szCs w:val="21"/>
                          </w:rPr>
                          <m:t>n</m:t>
                        </m:r>
                      </m:e>
                      <m:sub>
                        <m:r>
                          <m:rPr>
                            <m:sty m:val="p"/>
                          </m:rPr>
                          <w:rPr>
                            <w:rFonts w:ascii="Cambria Math" w:hAnsi="Cambria Math"/>
                            <w:szCs w:val="21"/>
                          </w:rPr>
                          <m:t>3</m:t>
                        </m:r>
                      </m:sub>
                    </m:sSub>
                  </m:den>
                </m:f>
                <m:r>
                  <m:rPr>
                    <m:sty m:val="p"/>
                  </m:rPr>
                  <w:rPr>
                    <w:rFonts w:ascii="Cambria Math" w:hAnsi="Cambria Math"/>
                    <w:szCs w:val="21"/>
                  </w:rPr>
                  <m:t>=375.15 N∙m</m:t>
                </m:r>
              </m:oMath>
            </m:oMathPara>
          </w:p>
          <w:p w:rsidR="00B636BC" w:rsidRDefault="00B636BC" w:rsidP="00B636BC">
            <w:pPr>
              <w:jc w:val="left"/>
              <w:rPr>
                <w:szCs w:val="21"/>
              </w:rPr>
            </w:pPr>
            <w:r>
              <w:rPr>
                <w:rFonts w:hint="eastAsia"/>
                <w:szCs w:val="21"/>
              </w:rPr>
              <w:t xml:space="preserve">   </w:t>
            </w:r>
            <w:r>
              <w:rPr>
                <w:rFonts w:hint="eastAsia"/>
                <w:szCs w:val="21"/>
              </w:rPr>
              <w:t>计算结果汇总如下表所示。</w:t>
            </w:r>
          </w:p>
          <w:tbl>
            <w:tblPr>
              <w:tblStyle w:val="a3"/>
              <w:tblW w:w="0" w:type="auto"/>
              <w:tblLook w:val="04A0" w:firstRow="1" w:lastRow="0" w:firstColumn="1" w:lastColumn="0" w:noHBand="0" w:noVBand="1"/>
            </w:tblPr>
            <w:tblGrid>
              <w:gridCol w:w="1355"/>
              <w:gridCol w:w="677"/>
              <w:gridCol w:w="678"/>
              <w:gridCol w:w="677"/>
              <w:gridCol w:w="678"/>
              <w:gridCol w:w="678"/>
              <w:gridCol w:w="678"/>
              <w:gridCol w:w="678"/>
              <w:gridCol w:w="678"/>
            </w:tblGrid>
            <w:tr w:rsidR="00B636BC" w:rsidTr="00E55FD2">
              <w:tc>
                <w:tcPr>
                  <w:tcW w:w="1355" w:type="dxa"/>
                </w:tcPr>
                <w:p w:rsidR="00B636BC" w:rsidRDefault="00B636BC" w:rsidP="00B636BC">
                  <w:pPr>
                    <w:jc w:val="center"/>
                    <w:rPr>
                      <w:szCs w:val="21"/>
                    </w:rPr>
                  </w:pPr>
                  <w:r>
                    <w:rPr>
                      <w:rFonts w:hint="eastAsia"/>
                      <w:szCs w:val="21"/>
                    </w:rPr>
                    <w:t>项目</w:t>
                  </w:r>
                </w:p>
              </w:tc>
              <w:tc>
                <w:tcPr>
                  <w:tcW w:w="1355" w:type="dxa"/>
                  <w:gridSpan w:val="2"/>
                </w:tcPr>
                <w:p w:rsidR="00B636BC" w:rsidRDefault="00B636BC" w:rsidP="00B636BC">
                  <w:pPr>
                    <w:jc w:val="center"/>
                    <w:rPr>
                      <w:szCs w:val="21"/>
                    </w:rPr>
                  </w:pPr>
                  <w:r>
                    <w:rPr>
                      <w:rFonts w:hint="eastAsia"/>
                      <w:szCs w:val="21"/>
                    </w:rPr>
                    <w:t>电动机轴</w:t>
                  </w:r>
                </w:p>
              </w:tc>
              <w:tc>
                <w:tcPr>
                  <w:tcW w:w="1355" w:type="dxa"/>
                  <w:gridSpan w:val="2"/>
                </w:tcPr>
                <w:p w:rsidR="00B636BC" w:rsidRDefault="00B636BC" w:rsidP="00B636BC">
                  <w:pPr>
                    <w:jc w:val="center"/>
                    <w:rPr>
                      <w:szCs w:val="21"/>
                    </w:rPr>
                  </w:pPr>
                  <w:r>
                    <w:rPr>
                      <w:rFonts w:hint="eastAsia"/>
                      <w:szCs w:val="21"/>
                    </w:rPr>
                    <w:t>1</w:t>
                  </w:r>
                  <w:r>
                    <w:rPr>
                      <w:rFonts w:hint="eastAsia"/>
                      <w:szCs w:val="21"/>
                    </w:rPr>
                    <w:t>轴</w:t>
                  </w:r>
                </w:p>
              </w:tc>
              <w:tc>
                <w:tcPr>
                  <w:tcW w:w="1356" w:type="dxa"/>
                  <w:gridSpan w:val="2"/>
                </w:tcPr>
                <w:p w:rsidR="00B636BC" w:rsidRDefault="00B636BC" w:rsidP="00B636BC">
                  <w:pPr>
                    <w:jc w:val="center"/>
                    <w:rPr>
                      <w:szCs w:val="21"/>
                    </w:rPr>
                  </w:pPr>
                  <w:r>
                    <w:rPr>
                      <w:rFonts w:hint="eastAsia"/>
                      <w:szCs w:val="21"/>
                    </w:rPr>
                    <w:t>2</w:t>
                  </w:r>
                  <w:r>
                    <w:rPr>
                      <w:rFonts w:hint="eastAsia"/>
                      <w:szCs w:val="21"/>
                    </w:rPr>
                    <w:t>轴</w:t>
                  </w:r>
                </w:p>
              </w:tc>
              <w:tc>
                <w:tcPr>
                  <w:tcW w:w="1356" w:type="dxa"/>
                  <w:gridSpan w:val="2"/>
                </w:tcPr>
                <w:p w:rsidR="00B636BC" w:rsidRDefault="00B636BC" w:rsidP="00B636BC">
                  <w:pPr>
                    <w:jc w:val="center"/>
                    <w:rPr>
                      <w:szCs w:val="21"/>
                    </w:rPr>
                  </w:pPr>
                  <w:r>
                    <w:rPr>
                      <w:rFonts w:hint="eastAsia"/>
                      <w:szCs w:val="21"/>
                    </w:rPr>
                    <w:t>3</w:t>
                  </w:r>
                  <w:r>
                    <w:rPr>
                      <w:rFonts w:hint="eastAsia"/>
                      <w:szCs w:val="21"/>
                    </w:rPr>
                    <w:t>轴</w:t>
                  </w:r>
                </w:p>
              </w:tc>
            </w:tr>
            <w:tr w:rsidR="00B636BC" w:rsidTr="00E55FD2">
              <w:tc>
                <w:tcPr>
                  <w:tcW w:w="1355" w:type="dxa"/>
                </w:tcPr>
                <w:p w:rsidR="00B636BC" w:rsidRDefault="00B636BC" w:rsidP="00B636BC">
                  <w:pPr>
                    <w:jc w:val="center"/>
                    <w:rPr>
                      <w:szCs w:val="21"/>
                    </w:rPr>
                  </w:pPr>
                  <w:r>
                    <w:rPr>
                      <w:rFonts w:hint="eastAsia"/>
                      <w:szCs w:val="21"/>
                    </w:rPr>
                    <w:t>转速</w:t>
                  </w:r>
                  <w:r>
                    <w:rPr>
                      <w:rFonts w:hint="eastAsia"/>
                      <w:szCs w:val="21"/>
                    </w:rPr>
                    <w:t xml:space="preserve"> r/min</w:t>
                  </w:r>
                </w:p>
              </w:tc>
              <w:tc>
                <w:tcPr>
                  <w:tcW w:w="1355" w:type="dxa"/>
                  <w:gridSpan w:val="2"/>
                </w:tcPr>
                <w:p w:rsidR="00B636BC" w:rsidRDefault="00B636BC" w:rsidP="00B636BC">
                  <w:pPr>
                    <w:jc w:val="center"/>
                    <w:rPr>
                      <w:szCs w:val="21"/>
                    </w:rPr>
                  </w:pPr>
                  <w:r>
                    <w:rPr>
                      <w:szCs w:val="21"/>
                    </w:rPr>
                    <w:t>960</w:t>
                  </w:r>
                </w:p>
              </w:tc>
              <w:tc>
                <w:tcPr>
                  <w:tcW w:w="1355" w:type="dxa"/>
                  <w:gridSpan w:val="2"/>
                </w:tcPr>
                <w:p w:rsidR="00B636BC" w:rsidRDefault="00B636BC" w:rsidP="00B636BC">
                  <w:pPr>
                    <w:jc w:val="center"/>
                    <w:rPr>
                      <w:szCs w:val="21"/>
                    </w:rPr>
                  </w:pPr>
                  <w:r>
                    <w:rPr>
                      <w:szCs w:val="21"/>
                    </w:rPr>
                    <w:t>960</w:t>
                  </w:r>
                </w:p>
              </w:tc>
              <w:tc>
                <w:tcPr>
                  <w:tcW w:w="1356" w:type="dxa"/>
                  <w:gridSpan w:val="2"/>
                </w:tcPr>
                <w:p w:rsidR="00B636BC" w:rsidRDefault="00B636BC" w:rsidP="00B636BC">
                  <w:pPr>
                    <w:jc w:val="center"/>
                    <w:rPr>
                      <w:szCs w:val="21"/>
                    </w:rPr>
                  </w:pPr>
                  <w:r>
                    <w:rPr>
                      <w:szCs w:val="21"/>
                    </w:rPr>
                    <w:t>342.9</w:t>
                  </w:r>
                </w:p>
              </w:tc>
              <w:tc>
                <w:tcPr>
                  <w:tcW w:w="1356" w:type="dxa"/>
                  <w:gridSpan w:val="2"/>
                </w:tcPr>
                <w:p w:rsidR="00B636BC" w:rsidRDefault="00B636BC" w:rsidP="00B636BC">
                  <w:pPr>
                    <w:jc w:val="center"/>
                    <w:rPr>
                      <w:szCs w:val="21"/>
                    </w:rPr>
                  </w:pPr>
                  <w:r>
                    <w:rPr>
                      <w:szCs w:val="21"/>
                    </w:rPr>
                    <w:t>83.6</w:t>
                  </w:r>
                </w:p>
              </w:tc>
            </w:tr>
            <w:tr w:rsidR="00B636BC" w:rsidTr="00E55FD2">
              <w:tc>
                <w:tcPr>
                  <w:tcW w:w="1355" w:type="dxa"/>
                </w:tcPr>
                <w:p w:rsidR="00B636BC" w:rsidRDefault="00B636BC" w:rsidP="00B636BC">
                  <w:pPr>
                    <w:jc w:val="center"/>
                    <w:rPr>
                      <w:szCs w:val="21"/>
                    </w:rPr>
                  </w:pPr>
                  <w:r>
                    <w:rPr>
                      <w:rFonts w:hint="eastAsia"/>
                      <w:szCs w:val="21"/>
                    </w:rPr>
                    <w:t>功率</w:t>
                  </w:r>
                  <w:r>
                    <w:rPr>
                      <w:rFonts w:hint="eastAsia"/>
                      <w:szCs w:val="21"/>
                    </w:rPr>
                    <w:t xml:space="preserve"> kW</w:t>
                  </w:r>
                </w:p>
              </w:tc>
              <w:tc>
                <w:tcPr>
                  <w:tcW w:w="1355" w:type="dxa"/>
                  <w:gridSpan w:val="2"/>
                </w:tcPr>
                <w:p w:rsidR="00B636BC" w:rsidRDefault="00B636BC" w:rsidP="00B636BC">
                  <w:pPr>
                    <w:jc w:val="center"/>
                    <w:rPr>
                      <w:szCs w:val="21"/>
                    </w:rPr>
                  </w:pPr>
                  <w:r>
                    <w:rPr>
                      <w:rFonts w:hint="eastAsia"/>
                      <w:szCs w:val="21"/>
                    </w:rPr>
                    <w:t>11</w:t>
                  </w:r>
                </w:p>
              </w:tc>
              <w:tc>
                <w:tcPr>
                  <w:tcW w:w="1355" w:type="dxa"/>
                  <w:gridSpan w:val="2"/>
                </w:tcPr>
                <w:p w:rsidR="00B636BC" w:rsidRDefault="00B636BC" w:rsidP="00B636BC">
                  <w:pPr>
                    <w:jc w:val="center"/>
                    <w:rPr>
                      <w:szCs w:val="21"/>
                    </w:rPr>
                  </w:pPr>
                  <w:r>
                    <w:rPr>
                      <w:rFonts w:hint="eastAsia"/>
                      <w:szCs w:val="21"/>
                    </w:rPr>
                    <w:t>10.45</w:t>
                  </w:r>
                </w:p>
              </w:tc>
              <w:tc>
                <w:tcPr>
                  <w:tcW w:w="1356" w:type="dxa"/>
                  <w:gridSpan w:val="2"/>
                </w:tcPr>
                <w:p w:rsidR="00B636BC" w:rsidRDefault="00B636BC" w:rsidP="00B636BC">
                  <w:pPr>
                    <w:jc w:val="center"/>
                    <w:rPr>
                      <w:szCs w:val="21"/>
                    </w:rPr>
                  </w:pPr>
                  <w:r>
                    <w:rPr>
                      <w:rFonts w:hint="eastAsia"/>
                      <w:szCs w:val="21"/>
                    </w:rPr>
                    <w:t>10.04</w:t>
                  </w:r>
                </w:p>
              </w:tc>
              <w:tc>
                <w:tcPr>
                  <w:tcW w:w="1356" w:type="dxa"/>
                  <w:gridSpan w:val="2"/>
                </w:tcPr>
                <w:p w:rsidR="00B636BC" w:rsidRDefault="00B636BC" w:rsidP="00B636BC">
                  <w:pPr>
                    <w:jc w:val="center"/>
                    <w:rPr>
                      <w:szCs w:val="21"/>
                    </w:rPr>
                  </w:pPr>
                  <w:r>
                    <w:rPr>
                      <w:rFonts w:hint="eastAsia"/>
                      <w:szCs w:val="21"/>
                    </w:rPr>
                    <w:t>9.64</w:t>
                  </w:r>
                </w:p>
              </w:tc>
            </w:tr>
            <w:tr w:rsidR="00B636BC" w:rsidTr="00E55FD2">
              <w:tc>
                <w:tcPr>
                  <w:tcW w:w="1355" w:type="dxa"/>
                </w:tcPr>
                <w:p w:rsidR="00B636BC" w:rsidRDefault="00B636BC" w:rsidP="00B636BC">
                  <w:pPr>
                    <w:jc w:val="center"/>
                    <w:rPr>
                      <w:szCs w:val="21"/>
                    </w:rPr>
                  </w:pPr>
                  <w:r>
                    <w:rPr>
                      <w:rFonts w:hint="eastAsia"/>
                      <w:szCs w:val="21"/>
                    </w:rPr>
                    <w:t>转矩</w:t>
                  </w:r>
                  <w:r>
                    <w:rPr>
                      <w:rFonts w:hint="eastAsia"/>
                      <w:szCs w:val="21"/>
                    </w:rPr>
                    <w:t xml:space="preserve"> </w:t>
                  </w:r>
                  <m:oMath>
                    <m:r>
                      <m:rPr>
                        <m:sty m:val="p"/>
                      </m:rPr>
                      <w:rPr>
                        <w:rFonts w:ascii="Cambria Math" w:hAnsi="Cambria Math"/>
                        <w:szCs w:val="21"/>
                      </w:rPr>
                      <m:t>N∙m</m:t>
                    </m:r>
                  </m:oMath>
                </w:p>
              </w:tc>
              <w:tc>
                <w:tcPr>
                  <w:tcW w:w="1355" w:type="dxa"/>
                  <w:gridSpan w:val="2"/>
                </w:tcPr>
                <w:p w:rsidR="00B636BC" w:rsidRDefault="00B636BC" w:rsidP="00B636BC">
                  <w:pPr>
                    <w:jc w:val="center"/>
                    <w:rPr>
                      <w:szCs w:val="21"/>
                    </w:rPr>
                  </w:pPr>
                  <w:r>
                    <w:rPr>
                      <w:rFonts w:hint="eastAsia"/>
                      <w:szCs w:val="21"/>
                    </w:rPr>
                    <w:t>35.85</w:t>
                  </w:r>
                </w:p>
              </w:tc>
              <w:tc>
                <w:tcPr>
                  <w:tcW w:w="1355" w:type="dxa"/>
                  <w:gridSpan w:val="2"/>
                </w:tcPr>
                <w:p w:rsidR="00B636BC" w:rsidRDefault="00B636BC" w:rsidP="00B636BC">
                  <w:pPr>
                    <w:jc w:val="center"/>
                    <w:rPr>
                      <w:szCs w:val="21"/>
                    </w:rPr>
                  </w:pPr>
                  <w:r>
                    <w:rPr>
                      <w:rFonts w:hint="eastAsia"/>
                      <w:szCs w:val="21"/>
                    </w:rPr>
                    <w:t>68.12</w:t>
                  </w:r>
                </w:p>
              </w:tc>
              <w:tc>
                <w:tcPr>
                  <w:tcW w:w="1356" w:type="dxa"/>
                  <w:gridSpan w:val="2"/>
                </w:tcPr>
                <w:p w:rsidR="00B636BC" w:rsidRDefault="00B636BC" w:rsidP="00B636BC">
                  <w:pPr>
                    <w:jc w:val="center"/>
                    <w:rPr>
                      <w:szCs w:val="21"/>
                    </w:rPr>
                  </w:pPr>
                  <w:r>
                    <w:rPr>
                      <w:rFonts w:hint="eastAsia"/>
                      <w:szCs w:val="21"/>
                    </w:rPr>
                    <w:t>367.81</w:t>
                  </w:r>
                </w:p>
              </w:tc>
              <w:tc>
                <w:tcPr>
                  <w:tcW w:w="1356" w:type="dxa"/>
                  <w:gridSpan w:val="2"/>
                </w:tcPr>
                <w:p w:rsidR="00B636BC" w:rsidRDefault="00B636BC" w:rsidP="00B636BC">
                  <w:pPr>
                    <w:jc w:val="center"/>
                    <w:rPr>
                      <w:szCs w:val="21"/>
                    </w:rPr>
                  </w:pPr>
                  <w:r>
                    <w:rPr>
                      <w:rFonts w:hint="eastAsia"/>
                      <w:szCs w:val="21"/>
                    </w:rPr>
                    <w:t>1984.95</w:t>
                  </w:r>
                </w:p>
              </w:tc>
            </w:tr>
            <w:tr w:rsidR="00B636BC" w:rsidTr="00E55FD2">
              <w:trPr>
                <w:gridAfter w:val="1"/>
                <w:wAfter w:w="678" w:type="dxa"/>
              </w:trPr>
              <w:tc>
                <w:tcPr>
                  <w:tcW w:w="1355" w:type="dxa"/>
                </w:tcPr>
                <w:p w:rsidR="00B636BC" w:rsidRDefault="00B636BC" w:rsidP="00B636BC">
                  <w:pPr>
                    <w:jc w:val="center"/>
                    <w:rPr>
                      <w:szCs w:val="21"/>
                    </w:rPr>
                  </w:pPr>
                  <w:r>
                    <w:rPr>
                      <w:rFonts w:hint="eastAsia"/>
                      <w:szCs w:val="21"/>
                    </w:rPr>
                    <w:t>效率</w:t>
                  </w:r>
                </w:p>
              </w:tc>
              <w:tc>
                <w:tcPr>
                  <w:tcW w:w="677" w:type="dxa"/>
                </w:tcPr>
                <w:p w:rsidR="00B636BC" w:rsidRDefault="00B636BC" w:rsidP="00B636BC">
                  <w:pPr>
                    <w:jc w:val="center"/>
                    <w:rPr>
                      <w:szCs w:val="21"/>
                    </w:rPr>
                  </w:pPr>
                </w:p>
              </w:tc>
              <w:tc>
                <w:tcPr>
                  <w:tcW w:w="1355" w:type="dxa"/>
                  <w:gridSpan w:val="2"/>
                </w:tcPr>
                <w:p w:rsidR="00B636BC" w:rsidRDefault="00B636BC" w:rsidP="00B636BC">
                  <w:pPr>
                    <w:jc w:val="center"/>
                    <w:rPr>
                      <w:szCs w:val="21"/>
                    </w:rPr>
                  </w:pPr>
                  <w:r>
                    <w:rPr>
                      <w:szCs w:val="21"/>
                    </w:rPr>
                    <w:t>0.98</w:t>
                  </w:r>
                </w:p>
              </w:tc>
              <w:tc>
                <w:tcPr>
                  <w:tcW w:w="1356" w:type="dxa"/>
                  <w:gridSpan w:val="2"/>
                </w:tcPr>
                <w:p w:rsidR="00B636BC" w:rsidRDefault="00B636BC" w:rsidP="00B636BC">
                  <w:pPr>
                    <w:jc w:val="center"/>
                    <w:rPr>
                      <w:szCs w:val="21"/>
                    </w:rPr>
                  </w:pPr>
                  <w:r>
                    <w:rPr>
                      <w:szCs w:val="21"/>
                    </w:rPr>
                    <w:t>0.94</w:t>
                  </w:r>
                </w:p>
              </w:tc>
              <w:tc>
                <w:tcPr>
                  <w:tcW w:w="1356" w:type="dxa"/>
                  <w:gridSpan w:val="2"/>
                </w:tcPr>
                <w:p w:rsidR="00B636BC" w:rsidRDefault="00B636BC" w:rsidP="00B636BC">
                  <w:pPr>
                    <w:jc w:val="center"/>
                    <w:rPr>
                      <w:szCs w:val="21"/>
                    </w:rPr>
                  </w:pPr>
                  <w:r>
                    <w:rPr>
                      <w:rFonts w:hint="eastAsia"/>
                      <w:szCs w:val="21"/>
                    </w:rPr>
                    <w:t>0.96</w:t>
                  </w:r>
                </w:p>
              </w:tc>
            </w:tr>
          </w:tbl>
          <w:p w:rsidR="00B636BC" w:rsidRPr="00C119C1" w:rsidRDefault="00B636BC" w:rsidP="00944B75">
            <w:pPr>
              <w:jc w:val="left"/>
              <w:rPr>
                <w:szCs w:val="21"/>
              </w:rPr>
            </w:pPr>
          </w:p>
        </w:tc>
        <w:tc>
          <w:tcPr>
            <w:tcW w:w="1843" w:type="dxa"/>
          </w:tcPr>
          <w:p w:rsidR="00D658FA" w:rsidRDefault="00D658FA" w:rsidP="008D0EE1"/>
          <w:p w:rsidR="00A86330" w:rsidRDefault="006E5E58" w:rsidP="008D0EE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d</m:t>
                    </m:r>
                  </m:sub>
                </m:sSub>
                <m:r>
                  <m:rPr>
                    <m:sty m:val="p"/>
                  </m:rPr>
                  <w:rPr>
                    <w:rFonts w:ascii="Cambria Math" w:hAnsi="Cambria Math"/>
                  </w:rPr>
                  <m:t>=3.71 kW</m:t>
                </m:r>
              </m:oMath>
            </m:oMathPara>
          </w:p>
          <w:p w:rsidR="00A86330" w:rsidRDefault="006E5E58" w:rsidP="008D0EE1">
            <m:oMathPara>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ed</m:t>
                    </m:r>
                  </m:sub>
                </m:sSub>
                <m:r>
                  <m:rPr>
                    <m:sty m:val="p"/>
                  </m:rPr>
                  <w:rPr>
                    <w:rFonts w:ascii="Cambria Math" w:hAnsi="Cambria Math"/>
                  </w:rPr>
                  <m:t>=4 kW</m:t>
                </m:r>
              </m:oMath>
            </m:oMathPara>
          </w:p>
          <w:p w:rsidR="00A86330" w:rsidRPr="001F5F61" w:rsidRDefault="006E5E58" w:rsidP="008D0EE1">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r>
                  <m:rPr>
                    <m:sty m:val="p"/>
                  </m:rPr>
                  <w:rPr>
                    <w:rFonts w:ascii="Cambria Math" w:hAnsi="Cambria Math"/>
                  </w:rPr>
                  <m:t>=960 r/min</m:t>
                </m:r>
              </m:oMath>
            </m:oMathPara>
          </w:p>
          <w:p w:rsidR="001F5F61" w:rsidRDefault="001F5F61" w:rsidP="008D0EE1"/>
          <w:p w:rsidR="001F5F61" w:rsidRDefault="001F5F61" w:rsidP="008D0EE1"/>
          <w:p w:rsidR="001F5F61" w:rsidRDefault="001F5F61" w:rsidP="008D0EE1"/>
          <w:p w:rsidR="001F5F61" w:rsidRDefault="001F5F61" w:rsidP="008D0EE1"/>
          <w:p w:rsidR="001F5F61" w:rsidRDefault="001F5F61" w:rsidP="008D0EE1"/>
          <w:p w:rsidR="001F5F61" w:rsidRDefault="001F5F61" w:rsidP="008D0EE1"/>
          <w:p w:rsidR="001F5F61" w:rsidRDefault="001F5F61" w:rsidP="008D0EE1"/>
          <w:p w:rsidR="001F5F61" w:rsidRDefault="001F5F61" w:rsidP="008D0EE1"/>
          <w:p w:rsidR="003F716D" w:rsidRDefault="003F716D" w:rsidP="008D0EE1"/>
          <w:p w:rsidR="003F716D" w:rsidRDefault="003F716D" w:rsidP="008D0EE1"/>
          <w:p w:rsidR="001F5F61" w:rsidRDefault="001F5F61" w:rsidP="008D0EE1"/>
          <w:p w:rsidR="001F5F61" w:rsidRPr="001F5F61" w:rsidRDefault="001F5F61" w:rsidP="001F5F61">
            <m:oMathPara>
              <m:oMath>
                <m:r>
                  <m:rPr>
                    <m:sty m:val="p"/>
                  </m:rPr>
                  <w:rPr>
                    <w:rFonts w:ascii="Cambria Math" w:hAnsi="Cambria Math"/>
                  </w:rPr>
                  <m:t>i=11.484</m:t>
                </m:r>
              </m:oMath>
            </m:oMathPara>
          </w:p>
          <w:p w:rsidR="001F5F61" w:rsidRDefault="001F5F61" w:rsidP="001F5F61"/>
          <w:p w:rsidR="001F5F61" w:rsidRDefault="001F5F61" w:rsidP="001F5F61"/>
          <w:p w:rsidR="001F5F61" w:rsidRPr="001F5F61" w:rsidRDefault="006E5E58" w:rsidP="001F5F61">
            <m:oMathPara>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=2.8</m:t>
                </m:r>
              </m:oMath>
            </m:oMathPara>
          </w:p>
          <w:p w:rsidR="001F5F61" w:rsidRPr="008C246D" w:rsidRDefault="006E5E58" w:rsidP="001F5F61">
            <m:oMathPara>
              <m:oMath>
                <m:sSub>
                  <m:sSubPr>
                    <m:ctrlPr>
                      <w:rPr>
                        <w:rFonts w:ascii="Cambria Math" w:hAnsi="Cambria Math"/>
                      </w:rPr>
                    </m:ctrlPr>
                  </m:sSubPr>
                  <m:e>
                    <m:r>
                      <w:rPr>
                        <w:rFonts w:ascii="Cambria Math" w:hAnsi="Cambria Math"/>
                      </w:rPr>
                      <m:t>i</m:t>
                    </m:r>
                  </m:e>
                  <m:sub>
                    <m:r>
                      <w:rPr>
                        <w:rFonts w:ascii="Cambria Math" w:hAnsi="Cambria Math"/>
                      </w:rPr>
                      <m:t>2</m:t>
                    </m:r>
                  </m:sub>
                </m:sSub>
                <m:r>
                  <w:rPr>
                    <w:rFonts w:ascii="Cambria Math" w:hAnsi="Cambria Math"/>
                  </w:rPr>
                  <m:t>=4</m:t>
                </m:r>
              </m:oMath>
            </m:oMathPara>
          </w:p>
          <w:p w:rsidR="008C246D" w:rsidRPr="001F5F61" w:rsidRDefault="008C246D" w:rsidP="001F5F61"/>
          <w:p w:rsidR="001F5F61" w:rsidRPr="001F5F61" w:rsidRDefault="006E5E58" w:rsidP="001F5F61">
            <m:oMathPara>
              <m:oMath>
                <m:sSub>
                  <m:sSubPr>
                    <m:ctrlPr>
                      <w:rPr>
                        <w:rFonts w:ascii="Cambria Math" w:hAnsi="Cambria Math"/>
                      </w:rPr>
                    </m:ctrlPr>
                  </m:sSubPr>
                  <m:e>
                    <m:r>
                      <w:rPr>
                        <w:rFonts w:ascii="Cambria Math" w:hAnsi="Cambria Math"/>
                      </w:rPr>
                      <m:t>n</m:t>
                    </m:r>
                  </m:e>
                  <m:sub>
                    <m:r>
                      <w:rPr>
                        <w:rFonts w:ascii="Cambria Math" w:hAnsi="Cambria Math"/>
                      </w:rPr>
                      <m:t>1</m:t>
                    </m:r>
                  </m:sub>
                </m:sSub>
                <m:r>
                  <w:rPr>
                    <w:rFonts w:ascii="Cambria Math" w:hAnsi="Cambria Math"/>
                  </w:rPr>
                  <m:t>=960r/min</m:t>
                </m:r>
              </m:oMath>
            </m:oMathPara>
          </w:p>
          <w:p w:rsidR="001F5F61" w:rsidRPr="001F5F61" w:rsidRDefault="001F5F61" w:rsidP="001F5F61"/>
          <w:p w:rsidR="001F5F61" w:rsidRPr="001F5F61" w:rsidRDefault="006E5E58" w:rsidP="001F5F61">
            <m:oMathPara>
              <m:oMath>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=342.9r/min</m:t>
                </m:r>
              </m:oMath>
            </m:oMathPara>
          </w:p>
          <w:p w:rsidR="001F5F61" w:rsidRPr="001F5F61" w:rsidRDefault="001F5F61" w:rsidP="001F5F61"/>
          <w:p w:rsidR="001F5F61" w:rsidRPr="001F5F61" w:rsidRDefault="006E5E58" w:rsidP="001F5F61">
            <m:oMathPara>
              <m:oMath>
                <m:sSub>
                  <m:sSubPr>
                    <m:ctrlPr>
                      <w:rPr>
                        <w:rFonts w:ascii="Cambria Math" w:hAnsi="Cambria Math"/>
                      </w:rPr>
                    </m:ctrlPr>
                  </m:sSubPr>
                  <m:e>
                    <m:r>
                      <w:rPr>
                        <w:rFonts w:ascii="Cambria Math" w:hAnsi="Cambria Math"/>
                      </w:rPr>
                      <m:t>n</m:t>
                    </m:r>
                  </m:e>
                  <m:sub>
                    <m:r>
                      <w:rPr>
                        <w:rFonts w:ascii="Cambria Math" w:hAnsi="Cambria Math"/>
                      </w:rPr>
                      <m:t>3</m:t>
                    </m:r>
                  </m:sub>
                </m:sSub>
                <m:r>
                  <w:rPr>
                    <w:rFonts w:ascii="Cambria Math" w:hAnsi="Cambria Math"/>
                  </w:rPr>
                  <m:t>=83.6r/min</m:t>
                </m:r>
              </m:oMath>
            </m:oMathPara>
          </w:p>
          <w:p w:rsidR="001F5F61" w:rsidRDefault="001F5F61" w:rsidP="001F5F61"/>
          <w:p w:rsidR="001F5F61" w:rsidRPr="001F5F61" w:rsidRDefault="006E5E58" w:rsidP="001F5F61">
            <m:oMathPara>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=3.636kW</m:t>
                </m:r>
              </m:oMath>
            </m:oMathPara>
          </w:p>
          <w:p w:rsidR="001F5F61" w:rsidRPr="001F5F61" w:rsidRDefault="006E5E58" w:rsidP="001F5F61">
            <m:oMathPara>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=3.420kW</m:t>
                </m:r>
              </m:oMath>
            </m:oMathPara>
          </w:p>
          <w:p w:rsidR="001F5F61" w:rsidRPr="001F5F61" w:rsidRDefault="006E5E58" w:rsidP="001F5F61">
            <m:oMathPara>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=3.284kW</m:t>
                </m:r>
              </m:oMath>
            </m:oMathPara>
          </w:p>
          <w:p w:rsidR="001F5F61" w:rsidRDefault="001F5F61" w:rsidP="001F5F61"/>
          <w:p w:rsidR="001F5F61" w:rsidRDefault="001F5F61" w:rsidP="001F5F61"/>
          <w:p w:rsidR="001F5F61" w:rsidRPr="008340DB" w:rsidRDefault="006E5E58" w:rsidP="001F5F61">
            <m:oMathPara>
              <m:oMath>
                <m:sSub>
                  <m:sSubPr>
                    <m:ctrlPr>
                      <w:rPr>
                        <w:rFonts w:ascii="Cambria Math" w:hAnsi="Cambria Math"/>
                      </w:rPr>
                    </m:ctrlPr>
                  </m:sSubPr>
                  <m:e>
                    <m:r>
                      <w:rPr>
                        <w:rFonts w:ascii="Cambria Math" w:hAnsi="Cambria Math"/>
                      </w:rPr>
                      <m:t>T</m:t>
                    </m:r>
                  </m:e>
                  <m:sub>
                    <m:r>
                      <w:rPr>
                        <w:rFonts w:ascii="Cambria Math" w:hAnsi="Cambria Math"/>
                      </w:rPr>
                      <m:t>d</m:t>
                    </m:r>
                  </m:sub>
                </m:sSub>
                <m:r>
                  <w:rPr>
                    <w:rFonts w:ascii="Cambria Math" w:hAnsi="Cambria Math"/>
                  </w:rPr>
                  <m:t>=36.91N</m:t>
                </m:r>
                <m:r>
                  <w:rPr>
                    <w:rFonts w:ascii="Cambria Math" w:hAnsi="Cambria Math" w:hint="eastAsia"/>
                  </w:rPr>
                  <m:t>·</m:t>
                </m:r>
                <m:r>
                  <w:rPr>
                    <w:rFonts w:ascii="Cambria Math" w:hAnsi="Cambria Math"/>
                  </w:rPr>
                  <m:t>m</m:t>
                </m:r>
              </m:oMath>
            </m:oMathPara>
          </w:p>
          <w:p w:rsidR="008340DB" w:rsidRDefault="008340DB" w:rsidP="001F5F61"/>
          <w:p w:rsidR="008340DB" w:rsidRPr="008340DB" w:rsidRDefault="006E5E58" w:rsidP="001F5F61">
            <m:oMathPara>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=36.17N</m:t>
                </m:r>
                <m:r>
                  <w:rPr>
                    <w:rFonts w:ascii="Cambria Math" w:hAnsi="Cambria Math" w:hint="eastAsia"/>
                  </w:rPr>
                  <m:t>·</m:t>
                </m:r>
                <m:r>
                  <w:rPr>
                    <w:rFonts w:ascii="Cambria Math" w:hAnsi="Cambria Math"/>
                  </w:rPr>
                  <m:t>m</m:t>
                </m:r>
              </m:oMath>
            </m:oMathPara>
          </w:p>
          <w:p w:rsidR="008340DB" w:rsidRDefault="008340DB" w:rsidP="001F5F61"/>
          <w:p w:rsidR="008340DB" w:rsidRPr="008340DB" w:rsidRDefault="006E5E58" w:rsidP="001F5F61">
            <m:oMathPara>
              <m:oMath>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=95.25N</m:t>
                </m:r>
                <m:r>
                  <w:rPr>
                    <w:rFonts w:ascii="Cambria Math" w:hAnsi="Cambria Math" w:hint="eastAsia"/>
                  </w:rPr>
                  <m:t>·</m:t>
                </m:r>
                <m:r>
                  <w:rPr>
                    <w:rFonts w:ascii="Cambria Math" w:hAnsi="Cambria Math"/>
                  </w:rPr>
                  <m:t>m</m:t>
                </m:r>
              </m:oMath>
            </m:oMathPara>
          </w:p>
          <w:p w:rsidR="008340DB" w:rsidRDefault="008340DB" w:rsidP="001F5F61"/>
          <w:p w:rsidR="008340DB" w:rsidRPr="008340DB" w:rsidRDefault="006E5E58" w:rsidP="001F5F61">
            <m:oMathPara>
              <m:oMath>
                <m:sSub>
                  <m:sSubPr>
                    <m:ctrlPr>
                      <w:rPr>
                        <w:rFonts w:ascii="Cambria Math" w:hAnsi="Cambria Math"/>
                      </w:rPr>
                    </m:ctrlPr>
                  </m:sSubPr>
                  <m:e>
                    <m:r>
                      <w:rPr>
                        <w:rFonts w:ascii="Cambria Math" w:hAnsi="Cambria Math"/>
                      </w:rPr>
                      <m:t>T</m:t>
                    </m:r>
                  </m:e>
                  <m:sub>
                    <m:r>
                      <w:rPr>
                        <w:rFonts w:ascii="Cambria Math" w:hAnsi="Cambria Math"/>
                      </w:rPr>
                      <m:t>3</m:t>
                    </m:r>
                  </m:sub>
                </m:sSub>
                <m:r>
                  <w:rPr>
                    <w:rFonts w:ascii="Cambria Math" w:hAnsi="Cambria Math"/>
                  </w:rPr>
                  <m:t>=375.15N</m:t>
                </m:r>
                <m:r>
                  <w:rPr>
                    <w:rFonts w:ascii="Cambria Math" w:hAnsi="Cambria Math" w:hint="eastAsia"/>
                  </w:rPr>
                  <m:t>·</m:t>
                </m:r>
                <m:r>
                  <w:rPr>
                    <w:rFonts w:ascii="Cambria Math" w:hAnsi="Cambria Math"/>
                  </w:rPr>
                  <m:t>m</m:t>
                </m:r>
              </m:oMath>
            </m:oMathPara>
          </w:p>
        </w:tc>
      </w:tr>
      <w:tr w:rsidR="00AB1C7F" w:rsidTr="005B132B">
        <w:trPr>
          <w:trHeight w:val="13278"/>
        </w:trPr>
        <w:tc>
          <w:tcPr>
            <w:tcW w:w="709" w:type="dxa"/>
          </w:tcPr>
          <w:p w:rsidR="003E27FD" w:rsidRDefault="003E27FD" w:rsidP="008D0EE1">
            <w:pPr>
              <w:pStyle w:val="1"/>
              <w:spacing w:line="240" w:lineRule="auto"/>
              <w:outlineLvl w:val="0"/>
              <w:rPr>
                <w:sz w:val="28"/>
              </w:rPr>
            </w:pPr>
          </w:p>
        </w:tc>
        <w:tc>
          <w:tcPr>
            <w:tcW w:w="8364" w:type="dxa"/>
          </w:tcPr>
          <w:p w:rsidR="002468C2" w:rsidRPr="003E27FD" w:rsidRDefault="002468C2" w:rsidP="00A07F93">
            <w:pPr>
              <w:pStyle w:val="1"/>
              <w:outlineLvl w:val="0"/>
            </w:pPr>
            <w:bookmarkStart w:id="4" w:name="_Toc520661811"/>
            <w:r>
              <w:t>4</w:t>
            </w:r>
            <w:r>
              <w:rPr>
                <w:rFonts w:hint="eastAsia"/>
              </w:rPr>
              <w:t xml:space="preserve">  </w:t>
            </w:r>
            <w:r w:rsidR="00B636BC">
              <w:rPr>
                <w:rFonts w:hint="eastAsia"/>
              </w:rPr>
              <w:t>齿轮的</w:t>
            </w:r>
            <w:r>
              <w:rPr>
                <w:rFonts w:hint="eastAsia"/>
              </w:rPr>
              <w:t>设计</w:t>
            </w:r>
            <w:bookmarkEnd w:id="4"/>
          </w:p>
          <w:p w:rsidR="002468C2" w:rsidRPr="007337A2" w:rsidRDefault="002468C2" w:rsidP="00A07F93">
            <w:pPr>
              <w:pStyle w:val="2"/>
              <w:outlineLvl w:val="1"/>
            </w:pPr>
            <w:bookmarkStart w:id="5" w:name="_Toc520661812"/>
            <w:r>
              <w:t>4</w:t>
            </w:r>
            <w:r>
              <w:rPr>
                <w:rFonts w:hint="eastAsia"/>
              </w:rPr>
              <w:t xml:space="preserve">.1  </w:t>
            </w:r>
            <w:r>
              <w:rPr>
                <w:rFonts w:hint="eastAsia"/>
              </w:rPr>
              <w:t>斜齿</w:t>
            </w:r>
            <w:r w:rsidRPr="00F0292B">
              <w:rPr>
                <w:rFonts w:hint="eastAsia"/>
              </w:rPr>
              <w:t>圆柱齿轮</w:t>
            </w:r>
            <w:r>
              <w:rPr>
                <w:rFonts w:hint="eastAsia"/>
              </w:rPr>
              <w:t>的类型、精度等级、材料及</w:t>
            </w:r>
            <w:r w:rsidRPr="00F0292B">
              <w:rPr>
                <w:rFonts w:hint="eastAsia"/>
              </w:rPr>
              <w:t>齿数</w:t>
            </w:r>
            <w:bookmarkEnd w:id="5"/>
          </w:p>
          <w:p w:rsidR="002468C2" w:rsidRDefault="002468C2" w:rsidP="00F0292B">
            <w:r>
              <w:rPr>
                <w:rFonts w:hint="eastAsia"/>
              </w:rPr>
              <w:t>低速齿轮传动选用斜齿圆柱齿轮传动，压力角取</w:t>
            </w:r>
            <w:r>
              <w:rPr>
                <w:rFonts w:hint="eastAsia"/>
              </w:rPr>
              <w:t>20</w:t>
            </w:r>
            <w:r>
              <w:rPr>
                <w:rFonts w:hint="eastAsia"/>
              </w:rPr>
              <w:t>°。带式输送机为一般工作机器，参考《机械设计》表</w:t>
            </w:r>
            <w:r>
              <w:rPr>
                <w:rFonts w:hint="eastAsia"/>
              </w:rPr>
              <w:t xml:space="preserve"> 10-6</w:t>
            </w:r>
            <w:r>
              <w:rPr>
                <w:rFonts w:hint="eastAsia"/>
              </w:rPr>
              <w:t>，选用</w:t>
            </w:r>
            <w:r>
              <w:rPr>
                <w:rFonts w:hint="eastAsia"/>
              </w:rPr>
              <w:t>7</w:t>
            </w:r>
            <w:r>
              <w:rPr>
                <w:rFonts w:hint="eastAsia"/>
              </w:rPr>
              <w:t>级精度。由《机械设计》表</w:t>
            </w:r>
            <w:r>
              <w:rPr>
                <w:rFonts w:hint="eastAsia"/>
              </w:rPr>
              <w:t xml:space="preserve"> 10-1</w:t>
            </w:r>
            <w:r>
              <w:rPr>
                <w:rFonts w:hint="eastAsia"/>
              </w:rPr>
              <w:t>，选择小齿轮材料为</w:t>
            </w:r>
            <w:r>
              <w:rPr>
                <w:rFonts w:hint="eastAsia"/>
              </w:rPr>
              <w:t>40Cr</w:t>
            </w:r>
            <w:r>
              <w:rPr>
                <w:rFonts w:hint="eastAsia"/>
              </w:rPr>
              <w:t>（调质），齿面硬度（</w:t>
            </w:r>
            <w:r>
              <w:rPr>
                <w:rFonts w:hint="eastAsia"/>
              </w:rPr>
              <w:t>265-</w:t>
            </w:r>
            <w:r>
              <w:t xml:space="preserve"> 285</w:t>
            </w:r>
            <w:r>
              <w:rPr>
                <w:rFonts w:hint="eastAsia"/>
              </w:rPr>
              <w:t>）</w:t>
            </w:r>
            <w:r>
              <w:rPr>
                <w:rFonts w:hint="eastAsia"/>
              </w:rPr>
              <w:t>HBS</w:t>
            </w:r>
            <w:r>
              <w:rPr>
                <w:rFonts w:hint="eastAsia"/>
              </w:rPr>
              <w:t>，大齿轮材料为</w:t>
            </w:r>
            <w:r>
              <w:rPr>
                <w:rFonts w:hint="eastAsia"/>
              </w:rPr>
              <w:t>45</w:t>
            </w:r>
            <w:r>
              <w:rPr>
                <w:rFonts w:hint="eastAsia"/>
              </w:rPr>
              <w:t>钢（调质），齿面硬度（</w:t>
            </w:r>
            <w:r>
              <w:rPr>
                <w:rFonts w:hint="eastAsia"/>
              </w:rPr>
              <w:t>235-</w:t>
            </w:r>
            <w:r>
              <w:t xml:space="preserve"> </w:t>
            </w:r>
            <w:r>
              <w:rPr>
                <w:rFonts w:hint="eastAsia"/>
              </w:rPr>
              <w:t>255</w:t>
            </w:r>
            <w:r>
              <w:rPr>
                <w:rFonts w:hint="eastAsia"/>
              </w:rPr>
              <w:t>）</w:t>
            </w:r>
            <w:r>
              <w:rPr>
                <w:rFonts w:hint="eastAsia"/>
              </w:rPr>
              <w:t>HBS</w:t>
            </w:r>
            <w:r>
              <w:rPr>
                <w:rFonts w:hint="eastAsia"/>
              </w:rPr>
              <w:t>。选小齿轮齿数</w:t>
            </w:r>
            <w:r>
              <w:rPr>
                <w:rFonts w:hint="eastAsia"/>
              </w:rPr>
              <w:t>z</w:t>
            </w:r>
            <w:r>
              <w:rPr>
                <w:rFonts w:hint="eastAsia"/>
                <w:vertAlign w:val="subscript"/>
              </w:rPr>
              <w:t>1</w:t>
            </w:r>
            <w:r>
              <w:rPr>
                <w:rFonts w:hint="eastAsia"/>
              </w:rPr>
              <w:t>=</w:t>
            </w:r>
            <w:r>
              <w:t xml:space="preserve"> </w:t>
            </w:r>
            <w:r>
              <w:rPr>
                <w:rFonts w:hint="eastAsia"/>
              </w:rPr>
              <w:t>24</w:t>
            </w:r>
            <w:r>
              <w:rPr>
                <w:rFonts w:hint="eastAsia"/>
              </w:rPr>
              <w:t>，则大齿轮齿数</w:t>
            </w:r>
            <w:r>
              <w:rPr>
                <w:rFonts w:hint="eastAsia"/>
              </w:rPr>
              <w:t>z</w:t>
            </w:r>
            <w:r>
              <w:rPr>
                <w:rFonts w:hint="eastAsia"/>
                <w:vertAlign w:val="subscript"/>
              </w:rPr>
              <w:t>2</w:t>
            </w:r>
            <w:r>
              <w:rPr>
                <w:rFonts w:hint="eastAsia"/>
              </w:rPr>
              <w:t>=</w:t>
            </w:r>
            <w:r>
              <w:t xml:space="preserve"> </w:t>
            </w:r>
            <w:r>
              <w:rPr>
                <w:rFonts w:hint="eastAsia"/>
              </w:rPr>
              <w:t>uz</w:t>
            </w:r>
            <w:r>
              <w:rPr>
                <w:rFonts w:hint="eastAsia"/>
                <w:vertAlign w:val="subscript"/>
              </w:rPr>
              <w:t>1</w:t>
            </w:r>
            <w:r>
              <w:rPr>
                <w:rFonts w:hint="eastAsia"/>
              </w:rPr>
              <w:t>=</w:t>
            </w:r>
            <w:r>
              <w:t xml:space="preserve"> </w:t>
            </w:r>
            <w:r>
              <w:rPr>
                <w:rFonts w:hint="eastAsia"/>
              </w:rPr>
              <w:t>98.4</w:t>
            </w:r>
            <w:r>
              <w:rPr>
                <w:rFonts w:hint="eastAsia"/>
              </w:rPr>
              <w:t>，取</w:t>
            </w:r>
            <w:r>
              <w:rPr>
                <w:rFonts w:hint="eastAsia"/>
              </w:rPr>
              <w:t>z</w:t>
            </w:r>
            <w:r>
              <w:rPr>
                <w:rFonts w:hint="eastAsia"/>
                <w:vertAlign w:val="subscript"/>
              </w:rPr>
              <w:t>2</w:t>
            </w:r>
            <w:r>
              <w:rPr>
                <w:rFonts w:hint="eastAsia"/>
              </w:rPr>
              <w:t>=</w:t>
            </w:r>
            <w:r>
              <w:t xml:space="preserve"> </w:t>
            </w:r>
            <w:r>
              <w:rPr>
                <w:rFonts w:hint="eastAsia"/>
              </w:rPr>
              <w:t>98</w:t>
            </w:r>
            <w:r>
              <w:rPr>
                <w:rFonts w:hint="eastAsia"/>
              </w:rPr>
              <w:t>。初选螺旋角</w:t>
            </w:r>
            <m:oMath>
              <m:r>
                <m:rPr>
                  <m:sty m:val="p"/>
                </m:rPr>
                <w:rPr>
                  <w:rFonts w:ascii="Cambria Math" w:hAnsi="Cambria Math"/>
                </w:rPr>
                <m:t>β=14°</m:t>
              </m:r>
            </m:oMath>
            <w:r>
              <w:rPr>
                <w:rFonts w:hint="eastAsia"/>
              </w:rPr>
              <w:t>。</w:t>
            </w:r>
          </w:p>
          <w:p w:rsidR="00DC439F" w:rsidRPr="00C12D47" w:rsidRDefault="00DC439F" w:rsidP="00A07F93">
            <w:pPr>
              <w:pStyle w:val="2"/>
              <w:outlineLvl w:val="1"/>
            </w:pPr>
            <w:bookmarkStart w:id="6" w:name="_Toc520661813"/>
            <w:r>
              <w:t>4</w:t>
            </w:r>
            <w:r>
              <w:rPr>
                <w:rFonts w:hint="eastAsia"/>
              </w:rPr>
              <w:t xml:space="preserve">.2  </w:t>
            </w:r>
            <w:r>
              <w:rPr>
                <w:rFonts w:hint="eastAsia"/>
              </w:rPr>
              <w:t>按齿面接触</w:t>
            </w:r>
            <w:r w:rsidRPr="00F0292B">
              <w:rPr>
                <w:rFonts w:hint="eastAsia"/>
              </w:rPr>
              <w:t>疲劳强度</w:t>
            </w:r>
            <w:r>
              <w:rPr>
                <w:rFonts w:hint="eastAsia"/>
              </w:rPr>
              <w:t>计算</w:t>
            </w:r>
            <w:bookmarkEnd w:id="6"/>
          </w:p>
          <w:p w:rsidR="00DC439F" w:rsidRDefault="00DC439F" w:rsidP="00F0292B">
            <w:r>
              <w:rPr>
                <w:rFonts w:hint="eastAsia"/>
              </w:rPr>
              <w:t>计算小齿轮的分度圆直径，即</w:t>
            </w:r>
          </w:p>
          <w:p w:rsidR="00DC439F" w:rsidRDefault="006E5E58" w:rsidP="00F0292B">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Ht</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u+1</m:t>
                        </m:r>
                      </m:num>
                      <m:den>
                        <m:r>
                          <m:rPr>
                            <m:sty m:val="p"/>
                          </m:rPr>
                          <w:rPr>
                            <w:rFonts w:ascii="Cambria Math" w:hAnsi="Cambria Math"/>
                          </w:rPr>
                          <m:t>u</m:t>
                        </m:r>
                      </m:den>
                    </m:f>
                    <m:sSup>
                      <m:sSupPr>
                        <m:ctrlPr>
                          <w:rPr>
                            <w:rFonts w:ascii="Cambria Math" w:hAnsi="Cambria Math"/>
                          </w:rPr>
                        </m:ctrlPr>
                      </m:sSupPr>
                      <m:e>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H</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E</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β</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den>
                            </m:f>
                          </m:e>
                        </m:d>
                      </m:e>
                      <m:sup>
                        <m:r>
                          <m:rPr>
                            <m:sty m:val="p"/>
                          </m:rPr>
                          <w:rPr>
                            <w:rFonts w:ascii="Cambria Math" w:hAnsi="Cambria Math"/>
                          </w:rPr>
                          <m:t>2</m:t>
                        </m:r>
                      </m:sup>
                    </m:sSup>
                  </m:e>
                </m:rad>
              </m:oMath>
            </m:oMathPara>
          </w:p>
          <w:p w:rsidR="00DC439F" w:rsidRDefault="00DC439F" w:rsidP="00F0292B">
            <w:r>
              <w:rPr>
                <w:rFonts w:hint="eastAsia"/>
              </w:rPr>
              <w:t>确定公式中各参数的值如下。</w:t>
            </w:r>
          </w:p>
          <w:p w:rsidR="00DC439F" w:rsidRDefault="00DC439F" w:rsidP="00F0292B">
            <w:r>
              <w:rPr>
                <w:rFonts w:hint="eastAsia"/>
              </w:rPr>
              <w:t>①试选载荷参数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Ht</m:t>
                  </m:r>
                </m:sub>
              </m:sSub>
              <m:r>
                <m:rPr>
                  <m:sty m:val="p"/>
                </m:rPr>
                <w:rPr>
                  <w:rFonts w:ascii="Cambria Math" w:hAnsi="Cambria Math"/>
                </w:rPr>
                <m:t>=1.3</m:t>
              </m:r>
            </m:oMath>
            <w:r>
              <w:rPr>
                <w:rFonts w:hint="eastAsia"/>
              </w:rPr>
              <w:t>。</w:t>
            </w:r>
          </w:p>
          <w:p w:rsidR="00DC439F" w:rsidRDefault="00DC439F" w:rsidP="00F0292B">
            <w:r>
              <w:rPr>
                <w:rFonts w:hint="eastAsia"/>
              </w:rPr>
              <w:t>②由《机械设计》图</w:t>
            </w:r>
            <w:r>
              <w:rPr>
                <w:rFonts w:hint="eastAsia"/>
              </w:rPr>
              <w:t xml:space="preserve"> 10-20</w:t>
            </w:r>
            <w:r>
              <w:rPr>
                <w:rFonts w:hint="eastAsia"/>
              </w:rPr>
              <w:t>查取区域系数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H</m:t>
                  </m:r>
                </m:sub>
              </m:sSub>
              <m:r>
                <m:rPr>
                  <m:sty m:val="p"/>
                </m:rPr>
                <w:rPr>
                  <w:rFonts w:ascii="Cambria Math" w:hAnsi="Cambria Math"/>
                </w:rPr>
                <m:t>=2.433</m:t>
              </m:r>
            </m:oMath>
          </w:p>
          <w:p w:rsidR="00DC439F" w:rsidRDefault="00DC439F" w:rsidP="00F0292B">
            <w:r>
              <w:rPr>
                <w:rFonts w:hint="eastAsia"/>
              </w:rPr>
              <w:t>③计算接触疲劳强度用重合度系数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oMath>
          </w:p>
          <w:p w:rsidR="00DC439F"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=arctan⁡(tan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r>
                  <m:rPr>
                    <m:sty m:val="p"/>
                  </m:rPr>
                  <w:rPr>
                    <w:rFonts w:ascii="Cambria Math" w:hAnsi="Cambria Math"/>
                  </w:rPr>
                  <m:t>/cosβ)=20.562°</m:t>
                </m:r>
              </m:oMath>
            </m:oMathPara>
          </w:p>
          <w:p w:rsidR="00DC439F"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at1</m:t>
                    </m:r>
                  </m:sub>
                </m:sSub>
                <m:r>
                  <m:rPr>
                    <m:sty m:val="p"/>
                  </m:rPr>
                  <w:rPr>
                    <w:rFonts w:ascii="Cambria Math" w:hAnsi="Cambria Math"/>
                  </w:rPr>
                  <m:t>=arccos</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cosβ</m:t>
                        </m:r>
                      </m:e>
                    </m:d>
                  </m:e>
                </m:d>
                <m:r>
                  <m:rPr>
                    <m:sty m:val="p"/>
                  </m:rPr>
                  <w:rPr>
                    <w:rFonts w:ascii="Cambria Math" w:hAnsi="Cambria Math"/>
                  </w:rPr>
                  <m:t>=29.974°</m:t>
                </m:r>
              </m:oMath>
            </m:oMathPara>
          </w:p>
          <w:p w:rsidR="00DC439F"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at2</m:t>
                    </m:r>
                  </m:sub>
                </m:sSub>
                <m:r>
                  <m:rPr>
                    <m:sty m:val="p"/>
                  </m:rPr>
                  <w:rPr>
                    <w:rFonts w:ascii="Cambria Math" w:hAnsi="Cambria Math"/>
                  </w:rPr>
                  <m:t>=arccos</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cosβ</m:t>
                        </m:r>
                      </m:e>
                    </m:d>
                  </m:e>
                </m:d>
                <m:r>
                  <m:rPr>
                    <m:sty m:val="p"/>
                  </m:rPr>
                  <w:rPr>
                    <w:rFonts w:ascii="Cambria Math" w:hAnsi="Cambria Math"/>
                  </w:rPr>
                  <m:t>=23.038°</m:t>
                </m:r>
              </m:oMath>
            </m:oMathPara>
          </w:p>
          <w:p w:rsidR="00DC439F"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at1</m:t>
                            </m:r>
                          </m:sub>
                        </m:sSub>
                        <m:r>
                          <m:rPr>
                            <m:sty m:val="p"/>
                          </m:rPr>
                          <w:rPr>
                            <w:rFonts w:ascii="Cambria Math" w:hAnsi="Cambria Math"/>
                          </w:rPr>
                          <m:t>-tan</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t</m:t>
                            </m:r>
                          </m:sub>
                          <m:sup>
                            <m:r>
                              <m:rPr>
                                <m:sty m:val="p"/>
                              </m:rP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at2</m:t>
                            </m:r>
                          </m:sub>
                        </m:sSub>
                        <m:r>
                          <m:rPr>
                            <m:sty m:val="p"/>
                          </m:rPr>
                          <w:rPr>
                            <w:rFonts w:ascii="Cambria Math" w:hAnsi="Cambria Math"/>
                          </w:rPr>
                          <m:t>-tan</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t</m:t>
                            </m:r>
                          </m:sub>
                          <m:sup>
                            <m:r>
                              <m:rPr>
                                <m:sty m:val="p"/>
                              </m:rPr>
                              <w:rPr>
                                <w:rFonts w:ascii="Cambria Math" w:hAnsi="Cambria Math"/>
                              </w:rPr>
                              <m:t>'</m:t>
                            </m:r>
                          </m:sup>
                        </m:sSubSup>
                      </m:e>
                    </m:d>
                  </m:e>
                </m:d>
                <m:r>
                  <m:rPr>
                    <m:sty m:val="p"/>
                  </m:rPr>
                  <w:rPr>
                    <w:rFonts w:ascii="Cambria Math" w:hAnsi="Cambria Math"/>
                  </w:rPr>
                  <m:t>/2π=1.552</m:t>
                </m:r>
              </m:oMath>
            </m:oMathPara>
          </w:p>
          <w:p w:rsidR="00DC439F" w:rsidRPr="008C0078"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tanβ/π=2.096</m:t>
                </m:r>
              </m:oMath>
            </m:oMathPara>
          </w:p>
          <w:p w:rsidR="00DC439F"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num>
                      <m:den>
                        <m:r>
                          <m:rPr>
                            <m:sty m:val="p"/>
                          </m:rPr>
                          <w:rPr>
                            <w:rFonts w:ascii="Cambria Math" w:hAnsi="Cambria Math"/>
                          </w:rPr>
                          <m:t>3</m:t>
                        </m:r>
                      </m:den>
                    </m:f>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den>
                    </m:f>
                  </m:e>
                </m:rad>
                <m:r>
                  <m:rPr>
                    <m:sty m:val="p"/>
                  </m:rPr>
                  <w:rPr>
                    <w:rFonts w:ascii="Cambria Math" w:hAnsi="Cambria Math"/>
                  </w:rPr>
                  <m:t>=0.675</m:t>
                </m:r>
              </m:oMath>
            </m:oMathPara>
          </w:p>
          <w:p w:rsidR="00DC439F" w:rsidRDefault="00DC439F" w:rsidP="00F0292B">
            <w:r>
              <w:rPr>
                <w:rFonts w:hint="eastAsia"/>
              </w:rPr>
              <w:t>④螺旋角系数</w:t>
            </w:r>
          </w:p>
          <w:p w:rsidR="00DC439F"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β</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cosβ</m:t>
                    </m:r>
                  </m:e>
                </m:rad>
                <m:r>
                  <m:rPr>
                    <m:sty m:val="p"/>
                  </m:rPr>
                  <w:rPr>
                    <w:rFonts w:ascii="Cambria Math" w:hAnsi="Cambria Math"/>
                  </w:rPr>
                  <m:t>=0.985</m:t>
                </m:r>
              </m:oMath>
            </m:oMathPara>
          </w:p>
          <w:p w:rsidR="00DC439F" w:rsidRDefault="00DC439F" w:rsidP="00F0292B">
            <w:r>
              <w:rPr>
                <w:rFonts w:hint="eastAsia"/>
              </w:rPr>
              <w:t>⑤根据《机械设计》表</w:t>
            </w:r>
            <w:r>
              <w:rPr>
                <w:rFonts w:hint="eastAsia"/>
              </w:rPr>
              <w:t xml:space="preserve"> 10-7</w:t>
            </w:r>
            <w:r>
              <w:rPr>
                <w:rFonts w:hint="eastAsia"/>
              </w:rPr>
              <w:t>选取齿宽系数</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r>
                <m:rPr>
                  <m:sty m:val="p"/>
                </m:rPr>
                <w:rPr>
                  <w:rFonts w:ascii="Cambria Math" w:hAnsi="Cambria Math"/>
                </w:rPr>
                <m:t>=1</m:t>
              </m:r>
            </m:oMath>
            <w:r>
              <w:t>.1</w:t>
            </w:r>
          </w:p>
          <w:p w:rsidR="00DC439F" w:rsidRDefault="00DC439F" w:rsidP="00F0292B">
            <w:r>
              <w:rPr>
                <w:rFonts w:hint="eastAsia"/>
              </w:rPr>
              <w:t>⑥根据《机械设计》表</w:t>
            </w:r>
            <w:r>
              <w:rPr>
                <w:rFonts w:hint="eastAsia"/>
              </w:rPr>
              <w:t xml:space="preserve"> 10-5</w:t>
            </w:r>
            <w:r>
              <w:rPr>
                <w:rFonts w:hint="eastAsia"/>
              </w:rPr>
              <w:t>查得材料的弹性影响系数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E</m:t>
                  </m:r>
                </m:sub>
              </m:sSub>
              <m:r>
                <m:rPr>
                  <m:sty m:val="p"/>
                </m:rPr>
                <w:rPr>
                  <w:rFonts w:ascii="Cambria Math" w:hAnsi="Cambria Math"/>
                </w:rPr>
                <m:t xml:space="preserve">=189.8 </m:t>
              </m:r>
              <m:sSup>
                <m:sSupPr>
                  <m:ctrlPr>
                    <w:rPr>
                      <w:rFonts w:ascii="Cambria Math" w:hAnsi="Cambria Math"/>
                    </w:rPr>
                  </m:ctrlPr>
                </m:sSupPr>
                <m:e>
                  <m:r>
                    <m:rPr>
                      <m:sty m:val="p"/>
                    </m:rPr>
                    <w:rPr>
                      <w:rFonts w:ascii="Cambria Math" w:hAnsi="Cambria Math"/>
                    </w:rPr>
                    <m:t>MPa</m:t>
                  </m:r>
                </m:e>
                <m:sup>
                  <m:r>
                    <m:rPr>
                      <m:sty m:val="p"/>
                    </m:rPr>
                    <w:rPr>
                      <w:rFonts w:ascii="Cambria Math" w:hAnsi="Cambria Math"/>
                    </w:rPr>
                    <m:t>1/2</m:t>
                  </m:r>
                </m:sup>
              </m:sSup>
            </m:oMath>
          </w:p>
          <w:p w:rsidR="00DC439F" w:rsidRDefault="00DC439F" w:rsidP="00F0292B"/>
          <w:p w:rsidR="00DC439F" w:rsidRDefault="00DC439F" w:rsidP="00F0292B"/>
          <w:p w:rsidR="00DC439F" w:rsidRDefault="00DC439F" w:rsidP="00F0292B"/>
          <w:p w:rsidR="00DC439F" w:rsidRDefault="00DC439F" w:rsidP="00F0292B">
            <w:r>
              <w:rPr>
                <w:rFonts w:hint="eastAsia"/>
              </w:rPr>
              <w:t>⑦计算接触疲劳需用应力</w:t>
            </w:r>
            <m:oMath>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oMath>
          </w:p>
          <w:p w:rsidR="00DC439F" w:rsidRDefault="00DC439F" w:rsidP="00F0292B">
            <w:r>
              <w:rPr>
                <w:rFonts w:hint="eastAsia"/>
              </w:rPr>
              <w:t xml:space="preserve">    </w:t>
            </w:r>
            <w:r>
              <w:rPr>
                <w:rFonts w:hint="eastAsia"/>
              </w:rPr>
              <w:t>根据《机械设计》图</w:t>
            </w:r>
            <w:r>
              <w:rPr>
                <w:rFonts w:hint="eastAsia"/>
              </w:rPr>
              <w:t xml:space="preserve"> 10-25d</w:t>
            </w:r>
            <w:r>
              <w:rPr>
                <w:rFonts w:hint="eastAsia"/>
              </w:rPr>
              <w:t>查得小齿轮和大齿轮的接触疲劳极限分别为</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Hlim1</m:t>
                  </m:r>
                </m:sub>
              </m:sSub>
              <m:r>
                <m:rPr>
                  <m:sty m:val="p"/>
                </m:rPr>
                <w:rPr>
                  <w:rFonts w:ascii="Cambria Math" w:hAnsi="Cambria Math"/>
                </w:rPr>
                <m:t>=600 MPa</m:t>
              </m:r>
            </m:oMath>
            <w:r>
              <w:rPr>
                <w:rFonts w:hint="eastAsia"/>
              </w:rPr>
              <w:t>、</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Hlim2</m:t>
                  </m:r>
                </m:sub>
              </m:sSub>
              <m:r>
                <m:rPr>
                  <m:sty m:val="p"/>
                </m:rPr>
                <w:rPr>
                  <w:rFonts w:ascii="Cambria Math" w:hAnsi="Cambria Math"/>
                </w:rPr>
                <m:t>=550 MPa</m:t>
              </m:r>
            </m:oMath>
            <w:r>
              <w:rPr>
                <w:rFonts w:hint="eastAsia"/>
              </w:rPr>
              <w:t>。</w:t>
            </w:r>
          </w:p>
          <w:p w:rsidR="00DC439F" w:rsidRDefault="00DC439F" w:rsidP="00F0292B">
            <w:r>
              <w:rPr>
                <w:rFonts w:hint="eastAsia"/>
              </w:rPr>
              <w:t>应力循环次数为</w:t>
            </w:r>
          </w:p>
          <w:p w:rsidR="00DC439F" w:rsidRDefault="006E5E58" w:rsidP="00F0292B">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=60</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j</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h</m:t>
                    </m:r>
                  </m:sub>
                </m:sSub>
                <m:r>
                  <m:rPr>
                    <m:sty m:val="p"/>
                  </m:rPr>
                  <w:rPr>
                    <w:rFonts w:ascii="Cambria Math" w:hAnsi="Cambria Math" w:hint="eastAsia"/>
                  </w:rPr>
                  <m:t>=</m:t>
                </m:r>
                <m:r>
                  <m:rPr>
                    <m:sty m:val="p"/>
                  </m:rPr>
                  <w:rPr>
                    <w:rFonts w:ascii="Cambria Math" w:hAnsi="Cambria Math"/>
                  </w:rPr>
                  <m:t>4.939×</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m:oMathPara>
          </w:p>
          <w:p w:rsidR="00DC439F" w:rsidRDefault="006E5E58" w:rsidP="00F0292B">
            <m:oMathPara>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r>
                  <m:rPr>
                    <m:sty m:val="p"/>
                  </m:rPr>
                  <w:rPr>
                    <w:rFonts w:ascii="Cambria Math" w:hAnsi="Cambria Math"/>
                  </w:rPr>
                  <m:t>/u=1.2×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m:oMathPara>
          </w:p>
          <w:p w:rsidR="00DC439F" w:rsidRDefault="00DC439F" w:rsidP="00F0292B">
            <w:r>
              <w:rPr>
                <w:rFonts w:hint="eastAsia"/>
              </w:rPr>
              <w:t>由《机械设计》图</w:t>
            </w:r>
            <w:r>
              <w:rPr>
                <w:rFonts w:hint="eastAsia"/>
              </w:rPr>
              <w:t xml:space="preserve"> 10-23</w:t>
            </w:r>
            <w:r>
              <w:rPr>
                <w:rFonts w:hint="eastAsia"/>
              </w:rPr>
              <w:t>查得接触疲劳寿命系数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HN1</m:t>
                  </m:r>
                </m:sub>
              </m:sSub>
              <m:r>
                <m:rPr>
                  <m:sty m:val="p"/>
                </m:rPr>
                <w:rPr>
                  <w:rFonts w:ascii="Cambria Math" w:hAnsi="Cambria Math"/>
                </w:rPr>
                <m:t>=0.93</m:t>
              </m:r>
            </m:oMath>
            <w:r>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HN2</m:t>
                  </m:r>
                </m:sub>
              </m:sSub>
              <m:r>
                <m:rPr>
                  <m:sty m:val="p"/>
                </m:rPr>
                <w:rPr>
                  <w:rFonts w:ascii="Cambria Math" w:hAnsi="Cambria Math"/>
                </w:rPr>
                <m:t>=0.97</m:t>
              </m:r>
            </m:oMath>
            <w:r>
              <w:rPr>
                <w:rFonts w:hint="eastAsia"/>
              </w:rPr>
              <w:t>。取失效概率</w:t>
            </w:r>
            <w:r>
              <w:rPr>
                <w:rFonts w:hint="eastAsia"/>
              </w:rPr>
              <w:lastRenderedPageBreak/>
              <w:t>为</w:t>
            </w:r>
            <w:r>
              <w:rPr>
                <w:rFonts w:hint="eastAsia"/>
              </w:rPr>
              <w:t>1%</w:t>
            </w:r>
            <w:r>
              <w:rPr>
                <w:rFonts w:hint="eastAsia"/>
              </w:rPr>
              <w:t>、安全系数</w:t>
            </w:r>
            <w:r>
              <w:rPr>
                <w:rFonts w:hint="eastAsia"/>
              </w:rPr>
              <w:t>S=1</w:t>
            </w:r>
            <w:r>
              <w:rPr>
                <w:rFonts w:hint="eastAsia"/>
              </w:rPr>
              <w:t>，所以</w:t>
            </w:r>
          </w:p>
          <w:p w:rsidR="00DC439F" w:rsidRDefault="006E5E58" w:rsidP="00F0292B">
            <m:oMathPara>
              <m:oMath>
                <m:sSub>
                  <m:sSubPr>
                    <m:ctrlPr>
                      <w:rPr>
                        <w:rFonts w:ascii="Cambria Math" w:hAnsi="Cambria Math"/>
                      </w:rPr>
                    </m:ctrlPr>
                  </m:sSub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HN1</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Hlim1</m:t>
                        </m:r>
                      </m:sub>
                    </m:sSub>
                  </m:num>
                  <m:den>
                    <m:r>
                      <m:rPr>
                        <m:sty m:val="p"/>
                      </m:rPr>
                      <w:rPr>
                        <w:rFonts w:ascii="Cambria Math" w:hAnsi="Cambria Math"/>
                      </w:rPr>
                      <m:t>S</m:t>
                    </m:r>
                  </m:den>
                </m:f>
                <m:r>
                  <m:rPr>
                    <m:sty m:val="p"/>
                  </m:rPr>
                  <w:rPr>
                    <w:rFonts w:ascii="Cambria Math" w:hAnsi="Cambria Math"/>
                  </w:rPr>
                  <m:t>=558 MPa</m:t>
                </m:r>
              </m:oMath>
            </m:oMathPara>
          </w:p>
          <w:p w:rsidR="00DC439F" w:rsidRDefault="006E5E58" w:rsidP="00F0292B">
            <m:oMathPara>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HN2</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Hlim2</m:t>
                        </m:r>
                      </m:sub>
                    </m:sSub>
                  </m:num>
                  <m:den>
                    <m:r>
                      <m:rPr>
                        <m:sty m:val="p"/>
                      </m:rPr>
                      <w:rPr>
                        <w:rFonts w:ascii="Cambria Math" w:hAnsi="Cambria Math"/>
                      </w:rPr>
                      <m:t>S</m:t>
                    </m:r>
                  </m:den>
                </m:f>
                <m:r>
                  <m:rPr>
                    <m:sty m:val="p"/>
                  </m:rPr>
                  <w:rPr>
                    <w:rFonts w:ascii="Cambria Math" w:hAnsi="Cambria Math"/>
                  </w:rPr>
                  <m:t>=534 MPa</m:t>
                </m:r>
              </m:oMath>
            </m:oMathPara>
          </w:p>
          <w:p w:rsidR="00DC439F" w:rsidRDefault="00DC439F" w:rsidP="00F0292B">
            <w:r>
              <w:rPr>
                <w:rFonts w:hint="eastAsia"/>
              </w:rPr>
              <w:t>取</w:t>
            </w:r>
            <m:oMath>
              <m:sSub>
                <m:sSubPr>
                  <m:ctrlPr>
                    <w:rPr>
                      <w:rFonts w:ascii="Cambria Math" w:hAnsi="Cambria Math"/>
                    </w:rPr>
                  </m:ctrlPr>
                </m:sSub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e>
                <m:sub>
                  <m:r>
                    <m:rPr>
                      <m:sty m:val="p"/>
                    </m:rPr>
                    <w:rPr>
                      <w:rFonts w:ascii="Cambria Math" w:hAnsi="Cambria Math"/>
                    </w:rPr>
                    <m:t>1</m:t>
                  </m:r>
                </m:sub>
              </m:sSub>
            </m:oMath>
            <w:r>
              <w:rPr>
                <w:rFonts w:hint="eastAsia"/>
              </w:rPr>
              <w:t>和</w:t>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e>
                <m:sub>
                  <m:r>
                    <m:rPr>
                      <m:sty m:val="p"/>
                    </m:rPr>
                    <w:rPr>
                      <w:rFonts w:ascii="Cambria Math" w:hAnsi="Cambria Math"/>
                    </w:rPr>
                    <m:t>2</m:t>
                  </m:r>
                </m:sub>
              </m:sSub>
            </m:oMath>
            <w:r>
              <w:rPr>
                <w:rFonts w:hint="eastAsia"/>
              </w:rPr>
              <w:t>中的较小者作为该齿轮副的接触疲劳许用应力，即</w:t>
            </w:r>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e>
              </m:d>
              <m:r>
                <m:rPr>
                  <m:sty m:val="p"/>
                </m:rPr>
                <w:rPr>
                  <w:rFonts w:ascii="Cambria Math" w:hAnsi="Cambria Math"/>
                </w:rPr>
                <m:t>=534 Mpa</m:t>
              </m:r>
            </m:oMath>
            <w:r>
              <w:rPr>
                <w:rFonts w:hint="eastAsia"/>
              </w:rPr>
              <w:t>。</w:t>
            </w:r>
          </w:p>
          <w:p w:rsidR="00DC439F" w:rsidRDefault="00DC439F" w:rsidP="00F0292B">
            <w:r>
              <w:rPr>
                <w:rFonts w:hint="eastAsia"/>
              </w:rPr>
              <w:t>所以小齿轮分度圆直径</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r>
                <m:rPr>
                  <m:sty m:val="p"/>
                </m:rPr>
                <w:rPr>
                  <w:rFonts w:ascii="Cambria Math" w:hAnsi="Cambria Math"/>
                </w:rPr>
                <m:t>≥48.088 mm</m:t>
              </m:r>
            </m:oMath>
            <w:r>
              <w:rPr>
                <w:rFonts w:hint="eastAsia"/>
              </w:rPr>
              <w:t>。</w:t>
            </w:r>
          </w:p>
          <w:p w:rsidR="00DC439F" w:rsidRDefault="00DC439F" w:rsidP="00F0292B">
            <w:r>
              <w:rPr>
                <w:rFonts w:hint="eastAsia"/>
              </w:rPr>
              <w:t>由此可得，圆周速度为</w:t>
            </w:r>
          </w:p>
          <w:p w:rsidR="00DC439F" w:rsidRDefault="00DC439F" w:rsidP="00F0292B">
            <m:oMathPara>
              <m:oMath>
                <m:r>
                  <m:rPr>
                    <m:sty m:val="p"/>
                  </m:rPr>
                  <w:rPr>
                    <w:rFonts w:ascii="Cambria Math" w:hAnsi="Cambria Math"/>
                  </w:rPr>
                  <m:t>v=</m:t>
                </m:r>
                <m:f>
                  <m:fPr>
                    <m:ctrlPr>
                      <w:rPr>
                        <w:rFonts w:ascii="Cambria Math" w:hAnsi="Cambria Math"/>
                      </w:rPr>
                    </m:ctrlPr>
                  </m:fPr>
                  <m:num>
                    <m:r>
                      <m:rPr>
                        <m:sty m:val="p"/>
                      </m:rPr>
                      <w:rPr>
                        <w:rFonts w:ascii="Cambria Math" w:hAnsi="Cambria Math"/>
                      </w:rPr>
                      <m:t>π</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60×1000</m:t>
                    </m:r>
                  </m:den>
                </m:f>
                <m:r>
                  <m:rPr>
                    <m:sty m:val="p"/>
                  </m:rPr>
                  <w:rPr>
                    <w:rFonts w:ascii="Cambria Math" w:hAnsi="Cambria Math"/>
                  </w:rPr>
                  <m:t>=0.93 m/s</m:t>
                </m:r>
              </m:oMath>
            </m:oMathPara>
          </w:p>
          <w:p w:rsidR="00DC439F" w:rsidRDefault="00DC439F" w:rsidP="00F0292B">
            <w:r>
              <w:rPr>
                <w:rFonts w:hint="eastAsia"/>
              </w:rPr>
              <w:t>齿宽为</w:t>
            </w:r>
          </w:p>
          <w:p w:rsidR="00DC439F" w:rsidRDefault="00DC439F" w:rsidP="00F0292B">
            <m:oMathPara>
              <m:oMath>
                <m:r>
                  <m:rPr>
                    <m:sty m:val="p"/>
                  </m:rPr>
                  <w:rPr>
                    <w:rFonts w:ascii="Cambria Math" w:hAnsi="Cambria Math"/>
                  </w:rPr>
                  <m:t>b=</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r>
                  <m:rPr>
                    <m:sty m:val="p"/>
                  </m:rPr>
                  <w:rPr>
                    <w:rFonts w:ascii="Cambria Math" w:hAnsi="Cambria Math"/>
                  </w:rPr>
                  <m:t>=52.896 mm</m:t>
                </m:r>
              </m:oMath>
            </m:oMathPara>
          </w:p>
          <w:p w:rsidR="00DC439F" w:rsidRDefault="00DC439F" w:rsidP="00F0292B">
            <w:r>
              <w:rPr>
                <w:rFonts w:hint="eastAsia"/>
              </w:rPr>
              <w:t>由《机械设计》表</w:t>
            </w:r>
            <w:r>
              <w:rPr>
                <w:rFonts w:hint="eastAsia"/>
              </w:rPr>
              <w:t xml:space="preserve"> 10-2</w:t>
            </w:r>
            <w:r>
              <w:rPr>
                <w:rFonts w:hint="eastAsia"/>
              </w:rPr>
              <w:t>查得使用系数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=1.25</m:t>
              </m:r>
            </m:oMath>
            <w:r>
              <w:rPr>
                <w:rFonts w:hint="eastAsia"/>
              </w:rPr>
              <w:t>，根据圆周速度</w:t>
            </w:r>
            <w:r>
              <w:rPr>
                <w:rFonts w:hint="eastAsia"/>
              </w:rPr>
              <w:t>0.93m/s</w:t>
            </w:r>
            <w:r>
              <w:rPr>
                <w:rFonts w:hint="eastAsia"/>
              </w:rPr>
              <w:t>及</w:t>
            </w:r>
            <w:r>
              <w:rPr>
                <w:rFonts w:hint="eastAsia"/>
              </w:rPr>
              <w:t>7</w:t>
            </w:r>
            <w:r>
              <w:rPr>
                <w:rFonts w:hint="eastAsia"/>
              </w:rPr>
              <w:t>级精度，由图</w:t>
            </w:r>
            <w:r>
              <w:rPr>
                <w:rFonts w:hint="eastAsia"/>
              </w:rPr>
              <w:t xml:space="preserve"> 10-8</w:t>
            </w:r>
            <w:r>
              <w:rPr>
                <w:rFonts w:hint="eastAsia"/>
              </w:rPr>
              <w:t>查得动载系数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=1.03</m:t>
              </m:r>
            </m:oMath>
            <w:r>
              <w:rPr>
                <w:rFonts w:hint="eastAsia"/>
              </w:rPr>
              <w:t>，齿轮的圆周力</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r>
                <m:rPr>
                  <m:sty m:val="p"/>
                </m:rPr>
                <w:rPr>
                  <w:rFonts w:ascii="Cambria Math" w:hAnsi="Cambria Math"/>
                </w:rPr>
                <m:t>=3.962×</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N</m:t>
              </m:r>
            </m:oMath>
            <w:r>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/b=93.63 N/mm</m:t>
              </m:r>
              <m:r>
                <w:rPr>
                  <w:rFonts w:ascii="Cambria Math" w:hAnsi="Cambria Math"/>
                </w:rPr>
                <m:t>&lt;100 N/mm</m:t>
              </m:r>
            </m:oMath>
            <w:r>
              <w:rPr>
                <w:rFonts w:hint="eastAsia"/>
              </w:rPr>
              <w:t>，查表</w:t>
            </w:r>
            <w:r>
              <w:rPr>
                <w:rFonts w:hint="eastAsia"/>
              </w:rPr>
              <w:t xml:space="preserve"> 10-3</w:t>
            </w:r>
            <w:r>
              <w:rPr>
                <w:rFonts w:hint="eastAsia"/>
              </w:rPr>
              <w:t>得齿间载荷分布系数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Hα</m:t>
                  </m:r>
                </m:sub>
              </m:sSub>
              <m:r>
                <m:rPr>
                  <m:sty m:val="p"/>
                </m:rPr>
                <w:rPr>
                  <w:rFonts w:ascii="Cambria Math" w:hAnsi="Cambria Math"/>
                </w:rPr>
                <m:t>=1.4</m:t>
              </m:r>
            </m:oMath>
            <w:r>
              <w:rPr>
                <w:rFonts w:hint="eastAsia"/>
              </w:rPr>
              <w:t>。由表</w:t>
            </w:r>
            <w:r>
              <w:rPr>
                <w:rFonts w:hint="eastAsia"/>
              </w:rPr>
              <w:t xml:space="preserve"> 10-4</w:t>
            </w:r>
            <w:r>
              <w:t>用外插法</w:t>
            </w:r>
            <w:r>
              <w:rPr>
                <w:rFonts w:hint="eastAsia"/>
              </w:rPr>
              <w:t>查得齿向载荷分布系数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Hβ</m:t>
                  </m:r>
                </m:sub>
              </m:sSub>
              <m:r>
                <m:rPr>
                  <m:sty m:val="p"/>
                </m:rPr>
                <w:rPr>
                  <w:rFonts w:ascii="Cambria Math" w:hAnsi="Cambria Math"/>
                </w:rPr>
                <m:t>=1.485</m:t>
              </m:r>
            </m:oMath>
            <w:r>
              <w:rPr>
                <w:rFonts w:hint="eastAsia"/>
              </w:rPr>
              <w:t>，所以，载荷系数为</w:t>
            </w:r>
          </w:p>
          <w:p w:rsidR="00DC439F" w:rsidRDefault="006E5E58" w:rsidP="00F0292B">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Hα</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Hβ</m:t>
                    </m:r>
                  </m:sub>
                </m:sSub>
                <m:r>
                  <m:rPr>
                    <m:sty m:val="p"/>
                  </m:rPr>
                  <w:rPr>
                    <w:rFonts w:ascii="Cambria Math" w:hAnsi="Cambria Math"/>
                  </w:rPr>
                  <m:t>=2.677</m:t>
                </m:r>
              </m:oMath>
            </m:oMathPara>
          </w:p>
          <w:p w:rsidR="00DC439F" w:rsidRDefault="00DC439F" w:rsidP="00F0292B">
            <w:r>
              <w:rPr>
                <w:rFonts w:hint="eastAsia"/>
              </w:rPr>
              <w:t>则按实际载荷系数算得的分度圆直径为</w:t>
            </w:r>
          </w:p>
          <w:p w:rsidR="00DC439F" w:rsidRPr="0080741F" w:rsidRDefault="006E5E58" w:rsidP="00F0292B">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1t</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Ht</m:t>
                            </m:r>
                          </m:sub>
                        </m:sSub>
                      </m:den>
                    </m:f>
                  </m:e>
                </m:rad>
                <m:r>
                  <m:rPr>
                    <m:sty m:val="p"/>
                  </m:rPr>
                  <w:rPr>
                    <w:rFonts w:ascii="Cambria Math" w:hAnsi="Cambria Math"/>
                  </w:rPr>
                  <m:t>=61.179 mm</m:t>
                </m:r>
              </m:oMath>
            </m:oMathPara>
          </w:p>
          <w:p w:rsidR="00DC439F" w:rsidRPr="0080741F" w:rsidRDefault="00DC439F" w:rsidP="00F0292B">
            <w:r w:rsidRPr="0080741F">
              <w:rPr>
                <w:rFonts w:hint="eastAsia"/>
              </w:rPr>
              <w:t>相应的齿轮模数为</w:t>
            </w:r>
          </w:p>
          <w:p w:rsidR="005B132B" w:rsidRPr="0080741F" w:rsidRDefault="006E5E58" w:rsidP="00F0292B">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cosβ/</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=2.473 mm</m:t>
                </m:r>
              </m:oMath>
            </m:oMathPara>
          </w:p>
          <w:p w:rsidR="00DC439F" w:rsidRDefault="00DC439F" w:rsidP="00F0292B"/>
          <w:p w:rsidR="00835F58" w:rsidRPr="00C12D47" w:rsidRDefault="00835F58" w:rsidP="00F0292B">
            <w:r>
              <w:t>4</w:t>
            </w:r>
            <w:r>
              <w:rPr>
                <w:rFonts w:hint="eastAsia"/>
              </w:rPr>
              <w:t xml:space="preserve">.3  </w:t>
            </w:r>
            <w:r>
              <w:rPr>
                <w:rFonts w:hint="eastAsia"/>
              </w:rPr>
              <w:t>按齿根</w:t>
            </w:r>
            <w:r w:rsidRPr="00F0292B">
              <w:rPr>
                <w:rFonts w:hint="eastAsia"/>
              </w:rPr>
              <w:t>弯曲强度</w:t>
            </w:r>
            <w:r>
              <w:rPr>
                <w:rFonts w:hint="eastAsia"/>
              </w:rPr>
              <w:t>设计</w:t>
            </w:r>
          </w:p>
          <w:p w:rsidR="00835F58" w:rsidRDefault="00835F58" w:rsidP="00F0292B">
            <w:r>
              <w:rPr>
                <w:rFonts w:hint="eastAsia"/>
              </w:rPr>
              <w:t>试算齿轮模数得</w:t>
            </w:r>
          </w:p>
          <w:p w:rsidR="00835F58" w:rsidRDefault="006E5E58" w:rsidP="00F0292B">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nt</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Ft</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m:rPr>
                            <m:sty m:val="p"/>
                          </m:rPr>
                          <w:rPr>
                            <w:rFonts w:ascii="Cambria Math" w:hAnsi="Cambria Math"/>
                          </w:rPr>
                          <m:t>β</m:t>
                        </m:r>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num>
                          <m:den>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e>
                            </m:d>
                          </m:den>
                        </m:f>
                      </m:e>
                    </m:d>
                  </m:e>
                </m:rad>
              </m:oMath>
            </m:oMathPara>
          </w:p>
          <w:p w:rsidR="00835F58" w:rsidRDefault="00835F58" w:rsidP="00F0292B">
            <w:r>
              <w:rPr>
                <w:rFonts w:hint="eastAsia"/>
              </w:rPr>
              <w:t>①试选载荷系数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Ft</m:t>
                  </m:r>
                </m:sub>
              </m:sSub>
              <m:r>
                <m:rPr>
                  <m:sty m:val="p"/>
                </m:rPr>
                <w:rPr>
                  <w:rFonts w:ascii="Cambria Math" w:hAnsi="Cambria Math"/>
                </w:rPr>
                <m:t>=1.3</m:t>
              </m:r>
            </m:oMath>
          </w:p>
          <w:p w:rsidR="00835F58" w:rsidRPr="009079E4" w:rsidRDefault="00835F58" w:rsidP="00F0292B">
            <w:r>
              <w:rPr>
                <w:rFonts w:hint="eastAsia"/>
              </w:rPr>
              <w:t>②计算弯曲疲劳强度的重合度系数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oMath>
          </w:p>
          <w:p w:rsidR="00835F58" w:rsidRDefault="006E5E58" w:rsidP="00F0292B">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r>
                          <m:rPr>
                            <m:sty m:val="p"/>
                          </m:rPr>
                          <w:rPr>
                            <w:rFonts w:ascii="Cambria Math" w:hAnsi="Cambria Math"/>
                          </w:rPr>
                          <m:t>tanβcos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e>
                    </m:d>
                    <m:ctrlPr>
                      <w:rPr>
                        <w:rFonts w:ascii="Cambria Math" w:hAnsi="Cambria Math"/>
                        <w:i/>
                      </w:rPr>
                    </m:ctrlPr>
                  </m:e>
                </m:func>
                <m:r>
                  <m:rPr>
                    <m:sty m:val="p"/>
                  </m:rPr>
                  <w:rPr>
                    <w:rFonts w:ascii="Cambria Math" w:hAnsi="Cambria Math"/>
                  </w:rPr>
                  <m:t>=13.140°</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r>
                  <m:rPr>
                    <m:sty m:val="p"/>
                  </m:rPr>
                  <w:rPr>
                    <w:rFonts w:ascii="Cambria Math" w:hAnsi="Cambria Math"/>
                  </w:rPr>
                  <m:t>=1.637</m:t>
                </m:r>
              </m:oMath>
            </m:oMathPara>
          </w:p>
          <w:p w:rsidR="00DC439F" w:rsidRPr="00835F58" w:rsidRDefault="006E5E58" w:rsidP="00F0292B">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r>
                  <m:rPr>
                    <m:sty m:val="p"/>
                  </m:rPr>
                  <w:rPr>
                    <w:rFonts w:ascii="Cambria Math" w:hAnsi="Cambria Math"/>
                  </w:rPr>
                  <m:t>=0.25+0.75/</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αv</m:t>
                    </m:r>
                  </m:sub>
                </m:sSub>
                <m:r>
                  <m:rPr>
                    <m:sty m:val="p"/>
                  </m:rPr>
                  <w:rPr>
                    <w:rFonts w:ascii="Cambria Math" w:hAnsi="Cambria Math"/>
                  </w:rPr>
                  <m:t>=0.708</m:t>
                </m:r>
              </m:oMath>
            </m:oMathPara>
          </w:p>
          <w:p w:rsidR="00835F58" w:rsidRDefault="00835F58" w:rsidP="00F0292B"/>
          <w:p w:rsidR="00835F58" w:rsidRDefault="00835F58" w:rsidP="00F0292B">
            <w:r>
              <w:rPr>
                <w:rFonts w:hint="eastAsia"/>
              </w:rPr>
              <w:t>③计算弯曲疲劳强度的螺旋角系数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oMath>
          </w:p>
          <w:p w:rsidR="00835F58" w:rsidRDefault="006E5E58" w:rsidP="00F0292B">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f>
                  <m:fPr>
                    <m:ctrlPr>
                      <w:rPr>
                        <w:rFonts w:ascii="Cambria Math" w:hAnsi="Cambria Math"/>
                      </w:rPr>
                    </m:ctrlPr>
                  </m:fPr>
                  <m:num>
                    <m:r>
                      <m:rPr>
                        <m:sty m:val="p"/>
                      </m:rPr>
                      <w:rPr>
                        <w:rFonts w:ascii="Cambria Math" w:hAnsi="Cambria Math"/>
                      </w:rPr>
                      <m:t>β</m:t>
                    </m:r>
                  </m:num>
                  <m:den>
                    <m:r>
                      <m:rPr>
                        <m:sty m:val="p"/>
                      </m:rPr>
                      <w:rPr>
                        <w:rFonts w:ascii="Cambria Math" w:hAnsi="Cambria Math"/>
                      </w:rPr>
                      <m:t>120°</m:t>
                    </m:r>
                  </m:den>
                </m:f>
                <m:r>
                  <m:rPr>
                    <m:sty m:val="p"/>
                  </m:rPr>
                  <w:rPr>
                    <w:rFonts w:ascii="Cambria Math" w:hAnsi="Cambria Math"/>
                  </w:rPr>
                  <m:t>=0.778</m:t>
                </m:r>
              </m:oMath>
            </m:oMathPara>
          </w:p>
          <w:p w:rsidR="00835F58" w:rsidRDefault="00835F58" w:rsidP="00F0292B">
            <w:r>
              <w:rPr>
                <w:rFonts w:hint="eastAsia"/>
              </w:rPr>
              <w:t>④计算</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den>
              </m:f>
            </m:oMath>
          </w:p>
          <w:p w:rsidR="00835F58" w:rsidRDefault="00835F58" w:rsidP="00F0292B">
            <w:r>
              <w:rPr>
                <w:rFonts w:hint="eastAsia"/>
              </w:rPr>
              <w:t>由当量齿数</w:t>
            </w:r>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3</m:t>
                    </m:r>
                  </m:sup>
                </m:sSup>
                <m:r>
                  <m:rPr>
                    <m:sty m:val="p"/>
                  </m:rPr>
                  <w:rPr>
                    <w:rFonts w:ascii="Cambria Math" w:hAnsi="Cambria Math"/>
                  </w:rPr>
                  <m:t>β=26.27</m:t>
                </m:r>
              </m:oMath>
            </m:oMathPara>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v2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3</m:t>
                    </m:r>
                  </m:sup>
                </m:sSup>
                <m:r>
                  <m:rPr>
                    <m:sty m:val="p"/>
                  </m:rPr>
                  <w:rPr>
                    <w:rFonts w:ascii="Cambria Math" w:hAnsi="Cambria Math"/>
                  </w:rPr>
                  <m:t>β=107.28</m:t>
                </m:r>
              </m:oMath>
            </m:oMathPara>
          </w:p>
          <w:p w:rsidR="00835F58" w:rsidRDefault="00835F58" w:rsidP="00F0292B">
            <w:r>
              <w:rPr>
                <w:rFonts w:hint="eastAsia"/>
              </w:rPr>
              <w:t>查《机械设计》图</w:t>
            </w:r>
            <w:r>
              <w:rPr>
                <w:rFonts w:hint="eastAsia"/>
              </w:rPr>
              <w:t xml:space="preserve"> 10-17</w:t>
            </w:r>
            <w:r>
              <w:rPr>
                <w:rFonts w:hint="eastAsia"/>
              </w:rPr>
              <w:t>，得齿形系数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Fa1</m:t>
                  </m:r>
                </m:sub>
              </m:sSub>
              <m:r>
                <m:rPr>
                  <m:sty m:val="p"/>
                </m:rPr>
                <w:rPr>
                  <w:rFonts w:ascii="Cambria Math" w:hAnsi="Cambria Math"/>
                </w:rPr>
                <m:t>=</m:t>
              </m:r>
            </m:oMath>
            <w:r>
              <w:rPr>
                <w:rFonts w:hint="eastAsia"/>
              </w:rPr>
              <w:t>2.62</w:t>
            </w:r>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Fa2</m:t>
                  </m:r>
                </m:sub>
              </m:sSub>
              <m:r>
                <m:rPr>
                  <m:sty m:val="p"/>
                </m:rPr>
                <w:rPr>
                  <w:rFonts w:ascii="Cambria Math" w:hAnsi="Cambria Math"/>
                </w:rPr>
                <m:t>=2.18</m:t>
              </m:r>
            </m:oMath>
            <w:r>
              <w:rPr>
                <w:rFonts w:hint="eastAsia"/>
              </w:rPr>
              <w:t>。由图</w:t>
            </w:r>
            <w:r>
              <w:rPr>
                <w:rFonts w:hint="eastAsia"/>
              </w:rPr>
              <w:t xml:space="preserve"> 10-18</w:t>
            </w:r>
            <w:r>
              <w:rPr>
                <w:rFonts w:hint="eastAsia"/>
              </w:rPr>
              <w:t>查得应力修</w:t>
            </w:r>
            <w:r>
              <w:rPr>
                <w:rFonts w:hint="eastAsia"/>
              </w:rPr>
              <w:lastRenderedPageBreak/>
              <w:t>正系数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sa1</m:t>
                  </m:r>
                </m:sub>
              </m:sSub>
              <m:r>
                <m:rPr>
                  <m:sty m:val="p"/>
                </m:rPr>
                <w:rPr>
                  <w:rFonts w:ascii="Cambria Math" w:hAnsi="Cambria Math"/>
                </w:rPr>
                <m:t>=1.6</m:t>
              </m:r>
            </m:oMath>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sa2</m:t>
                  </m:r>
                </m:sub>
              </m:sSub>
              <m:r>
                <m:rPr>
                  <m:sty m:val="p"/>
                </m:rPr>
                <w:rPr>
                  <w:rFonts w:ascii="Cambria Math" w:hAnsi="Cambria Math"/>
                </w:rPr>
                <m:t>=</m:t>
              </m:r>
            </m:oMath>
            <w:r>
              <w:rPr>
                <w:rFonts w:hint="eastAsia"/>
              </w:rPr>
              <w:t>1.81</w:t>
            </w:r>
            <w:r>
              <w:rPr>
                <w:rFonts w:hint="eastAsia"/>
              </w:rPr>
              <w:t>。由图</w:t>
            </w:r>
            <w:r>
              <w:rPr>
                <w:rFonts w:hint="eastAsia"/>
              </w:rPr>
              <w:t xml:space="preserve"> 10-24c</w:t>
            </w:r>
            <w:r>
              <w:rPr>
                <w:rFonts w:hint="eastAsia"/>
              </w:rPr>
              <w:t>查得小齿轮和大齿轮的齿根弯曲疲劳极限分别为</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Flim1</m:t>
                  </m:r>
                </m:sub>
              </m:sSub>
              <m:r>
                <m:rPr>
                  <m:sty m:val="p"/>
                </m:rPr>
                <w:rPr>
                  <w:rFonts w:ascii="Cambria Math" w:hAnsi="Cambria Math"/>
                </w:rPr>
                <m:t>=500 MPa</m:t>
              </m:r>
            </m:oMath>
            <w:r>
              <w:rPr>
                <w:rFonts w:hint="eastAsia"/>
              </w:rPr>
              <w:t>、</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Flim2</m:t>
                  </m:r>
                </m:sub>
              </m:sSub>
              <m:r>
                <m:rPr>
                  <m:sty m:val="p"/>
                </m:rPr>
                <w:rPr>
                  <w:rFonts w:ascii="Cambria Math" w:hAnsi="Cambria Math"/>
                </w:rPr>
                <m:t>=380 MPa</m:t>
              </m:r>
            </m:oMath>
            <w:r>
              <w:rPr>
                <w:rFonts w:hint="eastAsia"/>
              </w:rPr>
              <w:t>。由图</w:t>
            </w:r>
            <w:r>
              <w:rPr>
                <w:rFonts w:hint="eastAsia"/>
              </w:rPr>
              <w:t xml:space="preserve"> 10-22</w:t>
            </w:r>
            <w:r>
              <w:rPr>
                <w:rFonts w:hint="eastAsia"/>
              </w:rPr>
              <w:t>查得弯曲疲劳寿命系数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FN1</m:t>
                  </m:r>
                </m:sub>
              </m:sSub>
              <m:r>
                <m:rPr>
                  <m:sty m:val="p"/>
                </m:rPr>
                <w:rPr>
                  <w:rFonts w:ascii="Cambria Math" w:hAnsi="Cambria Math"/>
                </w:rPr>
                <m:t>=0.92</m:t>
              </m:r>
            </m:oMath>
            <w:r>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FN2</m:t>
                  </m:r>
                </m:sub>
              </m:sSub>
              <m:r>
                <m:rPr>
                  <m:sty m:val="p"/>
                </m:rPr>
                <w:rPr>
                  <w:rFonts w:ascii="Cambria Math" w:hAnsi="Cambria Math"/>
                </w:rPr>
                <m:t>=0.96</m:t>
              </m:r>
            </m:oMath>
            <w:r>
              <w:rPr>
                <w:rFonts w:hint="eastAsia"/>
              </w:rPr>
              <w:t>。取弯曲疲劳安全系数</w:t>
            </w:r>
            <w:r>
              <w:rPr>
                <w:rFonts w:hint="eastAsia"/>
              </w:rPr>
              <w:t>S=1.4</w:t>
            </w:r>
            <w:r>
              <w:rPr>
                <w:rFonts w:hint="eastAsia"/>
              </w:rPr>
              <w:t>，得</w:t>
            </w:r>
          </w:p>
          <w:p w:rsidR="00835F58" w:rsidRPr="0098461E" w:rsidRDefault="006E5E58" w:rsidP="00F0292B">
            <m:oMathPara>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FN1</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Flim1</m:t>
                        </m:r>
                      </m:sub>
                    </m:sSub>
                  </m:num>
                  <m:den>
                    <m:r>
                      <m:rPr>
                        <m:sty m:val="p"/>
                      </m:rPr>
                      <w:rPr>
                        <w:rFonts w:ascii="Cambria Math" w:hAnsi="Cambria Math"/>
                      </w:rPr>
                      <m:t>S</m:t>
                    </m:r>
                  </m:den>
                </m:f>
                <m:r>
                  <m:rPr>
                    <m:sty m:val="p"/>
                  </m:rPr>
                  <w:rPr>
                    <w:rFonts w:ascii="Cambria Math" w:hAnsi="Cambria Math"/>
                  </w:rPr>
                  <m:t>=328.57 MPa</m:t>
                </m:r>
              </m:oMath>
            </m:oMathPara>
          </w:p>
          <w:p w:rsidR="00835F58" w:rsidRDefault="006E5E58" w:rsidP="00F0292B">
            <m:oMathPara>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FN2</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Flim2</m:t>
                        </m:r>
                      </m:sub>
                    </m:sSub>
                  </m:num>
                  <m:den>
                    <m:r>
                      <m:rPr>
                        <m:sty m:val="p"/>
                      </m:rPr>
                      <w:rPr>
                        <w:rFonts w:ascii="Cambria Math" w:hAnsi="Cambria Math"/>
                      </w:rPr>
                      <m:t>S</m:t>
                    </m:r>
                  </m:den>
                </m:f>
                <m:r>
                  <m:rPr>
                    <m:sty m:val="p"/>
                  </m:rPr>
                  <w:rPr>
                    <w:rFonts w:ascii="Cambria Math" w:hAnsi="Cambria Math"/>
                  </w:rPr>
                  <m:t>=260.57 MPa</m:t>
                </m:r>
              </m:oMath>
            </m:oMathPara>
          </w:p>
          <w:p w:rsidR="00835F58" w:rsidRDefault="006E5E58" w:rsidP="00F0292B">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Fa1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sa1</m:t>
                        </m:r>
                      </m:sub>
                    </m:sSub>
                  </m:num>
                  <m:den>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1</m:t>
                        </m:r>
                      </m:sub>
                    </m:sSub>
                  </m:den>
                </m:f>
                <m:r>
                  <m:rPr>
                    <m:sty m:val="p"/>
                  </m:rPr>
                  <w:rPr>
                    <w:rFonts w:ascii="Cambria Math" w:hAnsi="Cambria Math"/>
                  </w:rPr>
                  <m:t>=0.0128</m:t>
                </m:r>
              </m:oMath>
            </m:oMathPara>
          </w:p>
          <w:p w:rsidR="00835F58" w:rsidRDefault="006E5E58" w:rsidP="00F0292B">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Fa2</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sa2</m:t>
                        </m:r>
                      </m:sub>
                    </m:sSub>
                  </m:num>
                  <m:den>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2</m:t>
                        </m:r>
                      </m:sub>
                    </m:sSub>
                  </m:den>
                </m:f>
                <m:r>
                  <m:rPr>
                    <m:sty m:val="p"/>
                  </m:rPr>
                  <w:rPr>
                    <w:rFonts w:ascii="Cambria Math" w:hAnsi="Cambria Math"/>
                  </w:rPr>
                  <m:t>=0.0151</m:t>
                </m:r>
              </m:oMath>
            </m:oMathPara>
          </w:p>
          <w:p w:rsidR="00835F58" w:rsidRDefault="00835F58" w:rsidP="00F0292B">
            <w:r>
              <w:rPr>
                <w:rFonts w:hint="eastAsia"/>
              </w:rPr>
              <w:t>故取</w:t>
            </w:r>
          </w:p>
          <w:p w:rsidR="00835F58" w:rsidRDefault="006E5E58" w:rsidP="00F0292B">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num>
                  <m:den>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den>
                </m:f>
                <m:r>
                  <m:rPr>
                    <m:sty m:val="p"/>
                  </m:rPr>
                  <w:rPr>
                    <w:rFonts w:ascii="Cambria Math" w:hAnsi="Cambria Math"/>
                  </w:rPr>
                  <m:t>=0.0151</m:t>
                </m:r>
              </m:oMath>
            </m:oMathPara>
          </w:p>
          <w:p w:rsidR="00835F58" w:rsidRDefault="00835F58" w:rsidP="00F0292B">
            <w:r>
              <w:rPr>
                <w:rFonts w:hint="eastAsia"/>
              </w:rPr>
              <w:t>所以齿轮模数</w:t>
            </w:r>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nt</m:t>
                  </m:r>
                </m:sub>
              </m:sSub>
              <m:r>
                <m:rPr>
                  <m:sty m:val="p"/>
                </m:rPr>
                <w:rPr>
                  <w:rFonts w:ascii="Cambria Math" w:hAnsi="Cambria Math"/>
                </w:rPr>
                <m:t>≥1.453 mm</m:t>
              </m:r>
            </m:oMath>
            <w:r>
              <w:rPr>
                <w:rFonts w:hint="eastAsia"/>
              </w:rPr>
              <w:t>。</w:t>
            </w:r>
          </w:p>
          <w:p w:rsidR="00835F58" w:rsidRDefault="006E5E58" w:rsidP="00F0292B">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n1</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/cosβ</m:t>
                </m:r>
                <m:r>
                  <m:rPr>
                    <m:sty m:val="p"/>
                  </m:rPr>
                  <w:rPr>
                    <w:rFonts w:ascii="Cambria Math" w:hAnsi="Cambria Math" w:hint="eastAsia"/>
                  </w:rPr>
                  <m:t>=</m:t>
                </m:r>
                <m:r>
                  <m:rPr>
                    <m:sty m:val="p"/>
                  </m:rPr>
                  <w:rPr>
                    <w:rFonts w:ascii="Cambria Math" w:hAnsi="Cambria Math"/>
                  </w:rPr>
                  <m:t>35.940 mm</m:t>
                </m:r>
              </m:oMath>
            </m:oMathPara>
          </w:p>
          <w:p w:rsidR="00835F58" w:rsidRDefault="00835F58" w:rsidP="00F0292B">
            <m:oMathPara>
              <m:oMath>
                <m:r>
                  <m:rPr>
                    <m:sty m:val="p"/>
                  </m:rPr>
                  <w:rPr>
                    <w:rFonts w:ascii="Cambria Math" w:hAnsi="Cambria Math"/>
                  </w:rPr>
                  <m:t>v=</m:t>
                </m:r>
                <m:f>
                  <m:fPr>
                    <m:ctrlPr>
                      <w:rPr>
                        <w:rFonts w:ascii="Cambria Math" w:hAnsi="Cambria Math"/>
                      </w:rPr>
                    </m:ctrlPr>
                  </m:fPr>
                  <m:num>
                    <m:r>
                      <m:rPr>
                        <m:sty m:val="p"/>
                      </m:rPr>
                      <w:rPr>
                        <w:rFonts w:ascii="Cambria Math" w:hAnsi="Cambria Math"/>
                      </w:rPr>
                      <m:t>π</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60×1000</m:t>
                    </m:r>
                  </m:den>
                </m:f>
                <m:r>
                  <m:rPr>
                    <m:sty m:val="p"/>
                  </m:rPr>
                  <w:rPr>
                    <w:rFonts w:ascii="Cambria Math" w:hAnsi="Cambria Math"/>
                  </w:rPr>
                  <m:t>=0.65 m/s</m:t>
                </m:r>
              </m:oMath>
            </m:oMathPara>
          </w:p>
          <w:p w:rsidR="00835F58" w:rsidRDefault="00835F58" w:rsidP="00F0292B">
            <m:oMathPara>
              <m:oMath>
                <m:r>
                  <m:rPr>
                    <m:sty m:val="p"/>
                  </m:rPr>
                  <w:rPr>
                    <w:rFonts w:ascii="Cambria Math" w:hAnsi="Cambria Math"/>
                  </w:rPr>
                  <m:t>b=</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=39.534 mm</m:t>
                </m:r>
              </m:oMath>
            </m:oMathPara>
          </w:p>
          <w:p w:rsidR="00835F58" w:rsidRDefault="00835F58" w:rsidP="00F0292B">
            <m:oMathPara>
              <m:oMath>
                <m:r>
                  <m:rPr>
                    <m:sty m:val="p"/>
                  </m:rPr>
                  <w:rPr>
                    <w:rFonts w:ascii="Cambria Math" w:hAnsi="Cambria Math"/>
                  </w:rPr>
                  <m:t>h=</m:t>
                </m:r>
                <m:d>
                  <m:dPr>
                    <m:ctrlPr>
                      <w:rPr>
                        <w:rFonts w:ascii="Cambria Math" w:hAnsi="Cambria Math"/>
                      </w:rPr>
                    </m:ctrlPr>
                  </m:dPr>
                  <m:e>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m:t>
                        </m:r>
                      </m:sup>
                    </m:sSubSup>
                  </m:e>
                </m:d>
                <m:sSub>
                  <m:sSubPr>
                    <m:ctrlPr>
                      <w:rPr>
                        <w:rFonts w:ascii="Cambria Math" w:hAnsi="Cambria Math"/>
                      </w:rPr>
                    </m:ctrlPr>
                  </m:sSubPr>
                  <m:e>
                    <m:r>
                      <m:rPr>
                        <m:sty m:val="p"/>
                      </m:rPr>
                      <w:rPr>
                        <w:rFonts w:ascii="Cambria Math" w:hAnsi="Cambria Math"/>
                      </w:rPr>
                      <m:t>m</m:t>
                    </m:r>
                  </m:e>
                  <m:sub>
                    <m:r>
                      <m:rPr>
                        <m:sty m:val="p"/>
                      </m:rPr>
                      <w:rPr>
                        <w:rFonts w:ascii="Cambria Math" w:hAnsi="Cambria Math"/>
                      </w:rPr>
                      <m:t>nt</m:t>
                    </m:r>
                  </m:sub>
                </m:sSub>
                <m:r>
                  <m:rPr>
                    <m:sty m:val="p"/>
                  </m:rPr>
                  <w:rPr>
                    <w:rFonts w:ascii="Cambria Math" w:hAnsi="Cambria Math"/>
                  </w:rPr>
                  <m:t>=3.269 mm</m:t>
                </m:r>
              </m:oMath>
            </m:oMathPara>
          </w:p>
          <w:p w:rsidR="00835F58" w:rsidRDefault="00835F58" w:rsidP="00F0292B">
            <m:oMathPara>
              <m:oMath>
                <m:r>
                  <m:rPr>
                    <m:sty m:val="p"/>
                  </m:rPr>
                  <w:rPr>
                    <w:rFonts w:ascii="Cambria Math" w:hAnsi="Cambria Math"/>
                  </w:rPr>
                  <m:t>b/h=12.09</m:t>
                </m:r>
              </m:oMath>
            </m:oMathPara>
          </w:p>
          <w:p w:rsidR="00835F58" w:rsidRDefault="00835F58" w:rsidP="00F0292B">
            <w:r>
              <w:rPr>
                <w:rFonts w:hint="eastAsia"/>
              </w:rPr>
              <w:t>根据圆周速度及</w:t>
            </w:r>
            <w:r>
              <w:rPr>
                <w:rFonts w:hint="eastAsia"/>
              </w:rPr>
              <w:t>7</w:t>
            </w:r>
            <w:r>
              <w:rPr>
                <w:rFonts w:hint="eastAsia"/>
              </w:rPr>
              <w:t>级精度，由《机械设计》图</w:t>
            </w:r>
            <w:r>
              <w:rPr>
                <w:rFonts w:hint="eastAsia"/>
              </w:rPr>
              <w:t xml:space="preserve"> 10-8</w:t>
            </w:r>
            <w:r>
              <w:rPr>
                <w:rFonts w:hint="eastAsia"/>
              </w:rPr>
              <w:t>，查得动载系数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=1.01</m:t>
              </m:r>
            </m:oMath>
            <w:r>
              <w:rPr>
                <w:rFonts w:hint="eastAsia"/>
              </w:rPr>
              <w:t>，由</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=5.203×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N</m:t>
              </m:r>
            </m:oMath>
            <w:r>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/b=158.</m:t>
              </m:r>
              <m:r>
                <w:rPr>
                  <w:rFonts w:ascii="Cambria Math" w:hAnsi="Cambria Math"/>
                </w:rPr>
                <m:t>80 N/mm&gt;100 N/mm</m:t>
              </m:r>
            </m:oMath>
            <w:r>
              <w:rPr>
                <w:rFonts w:hint="eastAsia"/>
              </w:rPr>
              <w:t>，查表</w:t>
            </w:r>
            <w:r>
              <w:rPr>
                <w:rFonts w:hint="eastAsia"/>
              </w:rPr>
              <w:t xml:space="preserve"> 10-3</w:t>
            </w:r>
            <w:r>
              <w:rPr>
                <w:rFonts w:hint="eastAsia"/>
              </w:rPr>
              <w:t>得齿间载荷分配系数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Fα</m:t>
                  </m:r>
                </m:sub>
              </m:sSub>
              <m:r>
                <m:rPr>
                  <m:sty m:val="p"/>
                </m:rPr>
                <w:rPr>
                  <w:rFonts w:ascii="Cambria Math" w:hAnsi="Cambria Math"/>
                </w:rPr>
                <m:t>=1.2</m:t>
              </m:r>
            </m:oMath>
            <w:r>
              <w:rPr>
                <w:rFonts w:hint="eastAsia"/>
              </w:rPr>
              <w:t>，由表</w:t>
            </w:r>
            <w:r>
              <w:rPr>
                <w:rFonts w:hint="eastAsia"/>
              </w:rPr>
              <w:t xml:space="preserve"> 10-4</w:t>
            </w:r>
            <w:r>
              <w:rPr>
                <w:rFonts w:hint="eastAsia"/>
              </w:rPr>
              <w:t>查得齿向载荷分布系数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Hβ</m:t>
                  </m:r>
                </m:sub>
              </m:sSub>
              <m:r>
                <m:rPr>
                  <m:sty m:val="p"/>
                </m:rPr>
                <w:rPr>
                  <w:rFonts w:ascii="Cambria Math" w:hAnsi="Cambria Math"/>
                </w:rPr>
                <m:t>=1.370</m:t>
              </m:r>
            </m:oMath>
            <w:r>
              <w:rPr>
                <w:rFonts w:hint="eastAsia"/>
              </w:rPr>
              <w:t>，结合</w:t>
            </w:r>
            <w:r>
              <w:rPr>
                <w:rFonts w:hint="eastAsia"/>
              </w:rPr>
              <w:t>b/h=12.09</w:t>
            </w:r>
            <w:r>
              <w:rPr>
                <w:rFonts w:hint="eastAsia"/>
              </w:rPr>
              <w:t>查图</w:t>
            </w:r>
            <w:r>
              <w:rPr>
                <w:rFonts w:hint="eastAsia"/>
              </w:rPr>
              <w:t xml:space="preserve"> 10-13</w:t>
            </w:r>
            <w:r>
              <w:rPr>
                <w:rFonts w:hint="eastAsia"/>
              </w:rPr>
              <w:t>，得</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Fβ</m:t>
                  </m:r>
                </m:sub>
              </m:sSub>
              <m:r>
                <m:rPr>
                  <m:sty m:val="p"/>
                </m:rPr>
                <w:rPr>
                  <w:rFonts w:ascii="Cambria Math" w:hAnsi="Cambria Math"/>
                </w:rPr>
                <m:t>=1.32</m:t>
              </m:r>
            </m:oMath>
            <w:r>
              <w:rPr>
                <w:rFonts w:hint="eastAsia"/>
              </w:rPr>
              <w:t>，故载荷系数为</w:t>
            </w:r>
          </w:p>
          <w:p w:rsidR="00835F58" w:rsidRDefault="006E5E58" w:rsidP="00F0292B">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Fα</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Fβ</m:t>
                    </m:r>
                  </m:sub>
                </m:sSub>
                <m:r>
                  <m:rPr>
                    <m:sty m:val="p"/>
                  </m:rPr>
                  <w:rPr>
                    <w:rFonts w:ascii="Cambria Math" w:hAnsi="Cambria Math"/>
                  </w:rPr>
                  <m:t>=2.039</m:t>
                </m:r>
              </m:oMath>
            </m:oMathPara>
          </w:p>
          <w:p w:rsidR="00835F58" w:rsidRDefault="00835F58" w:rsidP="00F0292B"/>
          <w:p w:rsidR="00DC439F" w:rsidRDefault="00DC439F" w:rsidP="00F0292B"/>
          <w:p w:rsidR="00835F58" w:rsidRDefault="00835F58" w:rsidP="00F0292B">
            <w:r>
              <w:rPr>
                <w:rFonts w:hint="eastAsia"/>
              </w:rPr>
              <w:t>所以按实际载荷系数算得的齿轮模数为</w:t>
            </w:r>
          </w:p>
          <w:p w:rsidR="00835F58" w:rsidRDefault="006E5E58" w:rsidP="00F0292B">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nt</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Ft</m:t>
                            </m:r>
                          </m:sub>
                        </m:sSub>
                      </m:den>
                    </m:f>
                  </m:e>
                </m:rad>
                <m:r>
                  <m:rPr>
                    <m:sty m:val="p"/>
                  </m:rPr>
                  <w:rPr>
                    <w:rFonts w:ascii="Cambria Math" w:hAnsi="Cambria Math"/>
                  </w:rPr>
                  <m:t>=1.688 mm</m:t>
                </m:r>
              </m:oMath>
            </m:oMathPara>
          </w:p>
          <w:p w:rsidR="00835F58" w:rsidRDefault="00835F58" w:rsidP="00535305">
            <w:pPr>
              <w:ind w:firstLine="420"/>
            </w:pPr>
            <w:r>
              <w:rPr>
                <w:rFonts w:hint="eastAsia"/>
              </w:rPr>
              <w:t>对比计算结果，由齿面接触疲劳强度计算的法面模数</w:t>
            </w:r>
            <w:r>
              <w:rPr>
                <w:rFonts w:hint="eastAsia"/>
              </w:rPr>
              <w:t>m</w:t>
            </w:r>
            <w:r>
              <w:rPr>
                <w:rFonts w:hint="eastAsia"/>
                <w:vertAlign w:val="subscript"/>
              </w:rPr>
              <w:t>n</w:t>
            </w:r>
            <w:r>
              <w:rPr>
                <w:rFonts w:hint="eastAsia"/>
              </w:rPr>
              <w:t>大于由齿根弯曲疲劳强度计算的法面模数。从满足弯曲疲劳强度出发，从标准中就近取</w:t>
            </w:r>
            <w:r>
              <w:rPr>
                <w:rFonts w:hint="eastAsia"/>
              </w:rPr>
              <w:t>m</w:t>
            </w:r>
            <w:r>
              <w:rPr>
                <w:rFonts w:hint="eastAsia"/>
                <w:vertAlign w:val="subscript"/>
              </w:rPr>
              <w:t>n</w:t>
            </w:r>
            <w:r>
              <w:rPr>
                <w:rFonts w:hint="eastAsia"/>
              </w:rPr>
              <w:t>=2 mm</w:t>
            </w:r>
            <w:r>
              <w:rPr>
                <w:rFonts w:hint="eastAsia"/>
              </w:rPr>
              <w:t>；为了同时满足接触疲劳强度，需按接触疲劳强度算得的分度圆直径</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=61.179 mm</m:t>
              </m:r>
            </m:oMath>
            <w:r>
              <w:rPr>
                <w:rFonts w:hint="eastAsia"/>
              </w:rPr>
              <w:t>来计算小齿轮的齿数，即</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cosβ/</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=29.7</m:t>
              </m:r>
            </m:oMath>
            <w:r>
              <w:rPr>
                <w:rFonts w:hint="eastAsia"/>
              </w:rPr>
              <w:t>，取</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=29</m:t>
              </m:r>
            </m:oMath>
            <w:r>
              <w:rPr>
                <w:rFonts w:hint="eastAsia"/>
              </w:rPr>
              <w:t>，则</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=u</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=118.9</m:t>
              </m:r>
            </m:oMath>
            <w:r>
              <w:rPr>
                <w:rFonts w:hint="eastAsia"/>
              </w:rPr>
              <w:t>，取</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=119</m:t>
              </m:r>
            </m:oMath>
            <w:r>
              <w:rPr>
                <w:rFonts w:hint="eastAsia"/>
              </w:rPr>
              <w:t>，</w:t>
            </w:r>
            <w:r>
              <w:rPr>
                <w:rFonts w:hint="eastAsia"/>
              </w:rPr>
              <w:t>z</w:t>
            </w:r>
            <w:r>
              <w:rPr>
                <w:rFonts w:hint="eastAsia"/>
                <w:vertAlign w:val="subscript"/>
              </w:rPr>
              <w:t>1</w:t>
            </w:r>
            <w:r>
              <w:rPr>
                <w:rFonts w:hint="eastAsia"/>
              </w:rPr>
              <w:t>与</w:t>
            </w:r>
            <w:r>
              <w:rPr>
                <w:rFonts w:hint="eastAsia"/>
              </w:rPr>
              <w:t>z</w:t>
            </w:r>
            <w:r>
              <w:rPr>
                <w:rFonts w:hint="eastAsia"/>
                <w:vertAlign w:val="subscript"/>
              </w:rPr>
              <w:t>2</w:t>
            </w:r>
            <w:r>
              <w:rPr>
                <w:rFonts w:hint="eastAsia"/>
              </w:rPr>
              <w:t>互为质数。</w:t>
            </w:r>
          </w:p>
          <w:p w:rsidR="00535305" w:rsidRDefault="00535305" w:rsidP="00535305">
            <w:pPr>
              <w:ind w:firstLine="420"/>
            </w:pPr>
          </w:p>
          <w:p w:rsidR="00835F58" w:rsidRPr="00C12D47" w:rsidRDefault="00835F58" w:rsidP="00535305">
            <w:pPr>
              <w:pStyle w:val="2"/>
              <w:outlineLvl w:val="1"/>
            </w:pPr>
            <w:bookmarkStart w:id="7" w:name="_Toc520661814"/>
            <w:r>
              <w:t>4</w:t>
            </w:r>
            <w:r>
              <w:rPr>
                <w:rFonts w:hint="eastAsia"/>
              </w:rPr>
              <w:t xml:space="preserve">.4  </w:t>
            </w:r>
            <w:r>
              <w:rPr>
                <w:rFonts w:hint="eastAsia"/>
              </w:rPr>
              <w:t>几何</w:t>
            </w:r>
            <w:r w:rsidRPr="00F0292B">
              <w:rPr>
                <w:rFonts w:hint="eastAsia"/>
              </w:rPr>
              <w:t>尺寸</w:t>
            </w:r>
            <w:r>
              <w:rPr>
                <w:rFonts w:hint="eastAsia"/>
              </w:rPr>
              <w:t>计算</w:t>
            </w:r>
            <w:bookmarkEnd w:id="7"/>
          </w:p>
          <w:p w:rsidR="00835F58" w:rsidRDefault="00835F58" w:rsidP="00F0292B">
            <w:r>
              <w:rPr>
                <w:rFonts w:hint="eastAsia"/>
              </w:rPr>
              <w:t>①计算中心距</w:t>
            </w:r>
          </w:p>
          <w:p w:rsidR="00835F58" w:rsidRDefault="00835F58" w:rsidP="00F0292B">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num>
                  <m:den>
                    <m:r>
                      <m:rPr>
                        <m:sty m:val="p"/>
                      </m:rPr>
                      <w:rPr>
                        <w:rFonts w:ascii="Cambria Math" w:hAnsi="Cambria Math"/>
                      </w:rPr>
                      <m:t>2cosβ</m:t>
                    </m:r>
                  </m:den>
                </m:f>
                <m:r>
                  <m:rPr>
                    <m:sty m:val="p"/>
                  </m:rPr>
                  <w:rPr>
                    <w:rFonts w:ascii="Cambria Math" w:hAnsi="Cambria Math"/>
                  </w:rPr>
                  <m:t>=152.31 mm</m:t>
                </m:r>
              </m:oMath>
            </m:oMathPara>
          </w:p>
          <w:p w:rsidR="00835F58" w:rsidRDefault="00835F58" w:rsidP="00F0292B">
            <w:r>
              <w:rPr>
                <w:rFonts w:hint="eastAsia"/>
              </w:rPr>
              <w:t>考虑模数从</w:t>
            </w:r>
            <w:r>
              <w:rPr>
                <w:rFonts w:hint="eastAsia"/>
              </w:rPr>
              <w:t>1.688 mm</w:t>
            </w:r>
            <w:r>
              <w:rPr>
                <w:rFonts w:hint="eastAsia"/>
              </w:rPr>
              <w:t>增大圆整至</w:t>
            </w:r>
            <w:r>
              <w:rPr>
                <w:rFonts w:hint="eastAsia"/>
              </w:rPr>
              <w:t>2 mm</w:t>
            </w:r>
            <w:r w:rsidR="008C246D">
              <w:rPr>
                <w:rFonts w:hint="eastAsia"/>
              </w:rPr>
              <w:t>，为此将中心距减小</w:t>
            </w:r>
            <w:r>
              <w:rPr>
                <w:rFonts w:hint="eastAsia"/>
              </w:rPr>
              <w:t>圆整为</w:t>
            </w:r>
            <w:r w:rsidR="008C246D">
              <w:t>150</w:t>
            </w:r>
            <w:r>
              <w:rPr>
                <w:rFonts w:hint="eastAsia"/>
              </w:rPr>
              <w:t xml:space="preserve"> mm</w:t>
            </w:r>
            <w:r>
              <w:rPr>
                <w:rFonts w:hint="eastAsia"/>
              </w:rPr>
              <w:t>。</w:t>
            </w:r>
          </w:p>
          <w:p w:rsidR="00835F58" w:rsidRDefault="00835F58" w:rsidP="00F0292B">
            <w:r>
              <w:rPr>
                <w:rFonts w:hint="eastAsia"/>
              </w:rPr>
              <w:lastRenderedPageBreak/>
              <w:t>②按圆整后的中心距修正螺旋角</w:t>
            </w:r>
          </w:p>
          <w:p w:rsidR="00835F58" w:rsidRDefault="00835F58" w:rsidP="00F0292B">
            <m:oMathPara>
              <m:oMath>
                <m:r>
                  <m:rPr>
                    <m:sty m:val="p"/>
                  </m:rPr>
                  <w:rPr>
                    <w:rFonts w:ascii="Cambria Math" w:hAnsi="Cambria Math"/>
                  </w:rPr>
                  <m:t>β=arccos</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num>
                  <m:den>
                    <m:r>
                      <m:rPr>
                        <m:sty m:val="p"/>
                      </m:rPr>
                      <w:rPr>
                        <w:rFonts w:ascii="Cambria Math" w:hAnsi="Cambria Math"/>
                      </w:rPr>
                      <m:t>2a</m:t>
                    </m:r>
                  </m:den>
                </m:f>
                <m:r>
                  <m:rPr>
                    <m:sty m:val="p"/>
                  </m:rPr>
                  <w:rPr>
                    <w:rFonts w:ascii="Cambria Math" w:hAnsi="Cambria Math"/>
                  </w:rPr>
                  <m:t>=11.48°</m:t>
                </m:r>
              </m:oMath>
            </m:oMathPara>
          </w:p>
          <w:p w:rsidR="00835F58" w:rsidRDefault="00835F58" w:rsidP="00F0292B">
            <w:r>
              <w:rPr>
                <w:rFonts w:hint="eastAsia"/>
              </w:rPr>
              <w:t>③计算小、大齿轮的分度圆直径</w:t>
            </w:r>
          </w:p>
          <w:p w:rsidR="00835F58" w:rsidRDefault="006E5E58" w:rsidP="00F0292B">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rPr>
                  <m:t>=59.18 mm</m:t>
                </m:r>
              </m:oMath>
            </m:oMathPara>
          </w:p>
          <w:p w:rsidR="00835F58" w:rsidRDefault="006E5E58" w:rsidP="00F0292B">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rPr>
                  <m:t>=240.82 mm</m:t>
                </m:r>
              </m:oMath>
            </m:oMathPara>
          </w:p>
          <w:p w:rsidR="00835F58" w:rsidRDefault="00835F58" w:rsidP="00F0292B">
            <w:r>
              <w:rPr>
                <w:rFonts w:hint="eastAsia"/>
              </w:rPr>
              <w:t>④计算齿轮宽度</w:t>
            </w:r>
          </w:p>
          <w:p w:rsidR="00835F58" w:rsidRDefault="00835F58" w:rsidP="00F0292B">
            <m:oMathPara>
              <m:oMath>
                <m:r>
                  <m:rPr>
                    <m:sty m:val="p"/>
                  </m:rPr>
                  <w:rPr>
                    <w:rFonts w:ascii="Cambria Math" w:hAnsi="Cambria Math"/>
                  </w:rPr>
                  <m:t>b=</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=65.1 mm</m:t>
                </m:r>
              </m:oMath>
            </m:oMathPara>
          </w:p>
          <w:p w:rsidR="00DC439F" w:rsidRDefault="00835F58" w:rsidP="00F0292B">
            <w:r>
              <w:rPr>
                <w:rFonts w:hint="eastAsia"/>
              </w:rPr>
              <w:t>取</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=65 mm</m:t>
              </m:r>
            </m:oMath>
            <w:r>
              <w:rPr>
                <w:rFonts w:hint="eastAsia"/>
              </w:rPr>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=70 mm</m:t>
              </m:r>
            </m:oMath>
            <w:r>
              <w:rPr>
                <w:rFonts w:hint="eastAsia"/>
              </w:rPr>
              <w:t>。</w:t>
            </w:r>
          </w:p>
          <w:p w:rsidR="00535305" w:rsidRDefault="00535305" w:rsidP="00F0292B"/>
          <w:p w:rsidR="00835F58" w:rsidRPr="00C12D47" w:rsidRDefault="00835F58" w:rsidP="00535305">
            <w:pPr>
              <w:pStyle w:val="2"/>
              <w:outlineLvl w:val="1"/>
            </w:pPr>
            <w:bookmarkStart w:id="8" w:name="_Toc520661815"/>
            <w:r>
              <w:t>4</w:t>
            </w:r>
            <w:r>
              <w:rPr>
                <w:rFonts w:hint="eastAsia"/>
              </w:rPr>
              <w:t xml:space="preserve">.5  </w:t>
            </w:r>
            <w:r>
              <w:rPr>
                <w:rFonts w:hint="eastAsia"/>
              </w:rPr>
              <w:t>圆整中心距后的强度校核</w:t>
            </w:r>
            <w:bookmarkEnd w:id="8"/>
          </w:p>
          <w:p w:rsidR="00835F58" w:rsidRPr="002C5D78" w:rsidRDefault="00835F58" w:rsidP="00535305">
            <w:pPr>
              <w:pStyle w:val="3"/>
              <w:outlineLvl w:val="2"/>
            </w:pPr>
            <w:bookmarkStart w:id="9" w:name="_Toc520661816"/>
            <w:r>
              <w:t>4</w:t>
            </w:r>
            <w:r>
              <w:rPr>
                <w:rFonts w:hint="eastAsia"/>
              </w:rPr>
              <w:t>.5.1  齿面接触</w:t>
            </w:r>
            <w:r w:rsidRPr="00F0292B">
              <w:rPr>
                <w:rFonts w:hint="eastAsia"/>
              </w:rPr>
              <w:t>疲劳强度</w:t>
            </w:r>
            <w:r>
              <w:rPr>
                <w:rFonts w:hint="eastAsia"/>
              </w:rPr>
              <w:t>校核</w:t>
            </w:r>
            <w:bookmarkEnd w:id="9"/>
          </w:p>
          <w:p w:rsidR="00835F58" w:rsidRDefault="006E5E58" w:rsidP="00F0292B">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H</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1</m:t>
                            </m:r>
                          </m:sub>
                          <m:sup>
                            <m:r>
                              <m:rPr>
                                <m:sty m:val="p"/>
                              </m:rPr>
                              <w:rPr>
                                <w:rFonts w:ascii="Cambria Math" w:hAnsi="Cambria Math"/>
                              </w:rPr>
                              <m:t>3</m:t>
                            </m:r>
                          </m:sup>
                        </m:sSubSup>
                      </m:den>
                    </m:f>
                    <m:r>
                      <m:rPr>
                        <m:sty m:val="p"/>
                      </m:rPr>
                      <w:rPr>
                        <w:rFonts w:ascii="Cambria Math" w:hAnsi="Cambria Math"/>
                      </w:rPr>
                      <m:t>∙</m:t>
                    </m:r>
                    <m:f>
                      <m:fPr>
                        <m:ctrlPr>
                          <w:rPr>
                            <w:rFonts w:ascii="Cambria Math" w:hAnsi="Cambria Math"/>
                          </w:rPr>
                        </m:ctrlPr>
                      </m:fPr>
                      <m:num>
                        <m:r>
                          <m:rPr>
                            <m:sty m:val="p"/>
                          </m:rPr>
                          <w:rPr>
                            <w:rFonts w:ascii="Cambria Math" w:hAnsi="Cambria Math"/>
                          </w:rPr>
                          <m:t>u+1</m:t>
                        </m:r>
                      </m:num>
                      <m:den>
                        <m:r>
                          <m:rPr>
                            <m:sty m:val="p"/>
                          </m:rPr>
                          <w:rPr>
                            <w:rFonts w:ascii="Cambria Math" w:hAnsi="Cambria Math"/>
                          </w:rPr>
                          <m:t>u</m:t>
                        </m:r>
                      </m:den>
                    </m:f>
                  </m:e>
                </m:rad>
                <m:sSub>
                  <m:sSubPr>
                    <m:ctrlPr>
                      <w:rPr>
                        <w:rFonts w:ascii="Cambria Math" w:hAnsi="Cambria Math"/>
                      </w:rPr>
                    </m:ctrlPr>
                  </m:sSubPr>
                  <m:e>
                    <m:r>
                      <m:rPr>
                        <m:sty m:val="p"/>
                      </m:rPr>
                      <w:rPr>
                        <w:rFonts w:ascii="Cambria Math" w:hAnsi="Cambria Math"/>
                      </w:rPr>
                      <m:t>Z</m:t>
                    </m:r>
                  </m:e>
                  <m:sub>
                    <m:r>
                      <m:rPr>
                        <m:sty m:val="p"/>
                      </m:rPr>
                      <w:rPr>
                        <w:rFonts w:ascii="Cambria Math" w:hAnsi="Cambria Math"/>
                      </w:rPr>
                      <m:t>H</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E</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β</m:t>
                    </m:r>
                  </m:sub>
                </m:sSub>
              </m:oMath>
            </m:oMathPara>
          </w:p>
          <w:p w:rsidR="00835F58" w:rsidRDefault="00835F58" w:rsidP="00F0292B">
            <w:r>
              <w:rPr>
                <w:rFonts w:hint="eastAsia"/>
              </w:rPr>
              <w:t>①计算载荷系数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m:t>
                  </m:r>
                </m:sub>
              </m:sSub>
            </m:oMath>
          </w:p>
          <w:p w:rsidR="00835F58" w:rsidRDefault="00835F58" w:rsidP="00F0292B">
            <w:r>
              <w:rPr>
                <w:rFonts w:hint="eastAsia"/>
              </w:rPr>
              <w:t>取使用系数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=1.25</m:t>
              </m:r>
            </m:oMath>
            <w:r>
              <w:rPr>
                <w:rFonts w:hint="eastAsia"/>
              </w:rPr>
              <w:t>，由</w:t>
            </w:r>
          </w:p>
          <w:p w:rsidR="00835F58" w:rsidRDefault="00835F58" w:rsidP="00F0292B">
            <m:oMathPara>
              <m:oMath>
                <m:r>
                  <m:rPr>
                    <m:sty m:val="p"/>
                  </m:rPr>
                  <w:rPr>
                    <w:rFonts w:ascii="Cambria Math" w:hAnsi="Cambria Math"/>
                  </w:rPr>
                  <m:t>v=</m:t>
                </m:r>
                <m:f>
                  <m:fPr>
                    <m:ctrlPr>
                      <w:rPr>
                        <w:rFonts w:ascii="Cambria Math" w:hAnsi="Cambria Math"/>
                      </w:rPr>
                    </m:ctrlPr>
                  </m:fPr>
                  <m:num>
                    <m:r>
                      <m:rPr>
                        <m:sty m:val="p"/>
                      </m:rPr>
                      <w:rPr>
                        <w:rFonts w:ascii="Cambria Math" w:hAnsi="Cambria Math"/>
                      </w:rPr>
                      <m:t>π</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num>
                  <m:den>
                    <m:r>
                      <m:rPr>
                        <m:sty m:val="p"/>
                      </m:rPr>
                      <w:rPr>
                        <w:rFonts w:ascii="Cambria Math" w:hAnsi="Cambria Math"/>
                      </w:rPr>
                      <m:t>60×1000</m:t>
                    </m:r>
                  </m:den>
                </m:f>
                <m:r>
                  <m:rPr>
                    <m:sty m:val="p"/>
                  </m:rPr>
                  <w:rPr>
                    <w:rFonts w:ascii="Cambria Math" w:hAnsi="Cambria Math"/>
                  </w:rPr>
                  <m:t>=1.06 m/s</m:t>
                </m:r>
              </m:oMath>
            </m:oMathPara>
          </w:p>
          <w:p w:rsidR="00835F58" w:rsidRDefault="00835F58" w:rsidP="00F0292B">
            <w:r>
              <w:rPr>
                <w:rFonts w:hint="eastAsia"/>
              </w:rPr>
              <w:t>以及</w:t>
            </w:r>
            <w:r>
              <w:rPr>
                <w:rFonts w:hint="eastAsia"/>
              </w:rPr>
              <w:t>7</w:t>
            </w:r>
            <w:r>
              <w:rPr>
                <w:rFonts w:hint="eastAsia"/>
              </w:rPr>
              <w:t>级精度，由《机械设计》图</w:t>
            </w:r>
            <w:r>
              <w:rPr>
                <w:rFonts w:hint="eastAsia"/>
              </w:rPr>
              <w:t xml:space="preserve"> 10-8</w:t>
            </w:r>
            <w:r>
              <w:rPr>
                <w:rFonts w:hint="eastAsia"/>
              </w:rPr>
              <w:t>查得动载系数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m:t>
              </m:r>
            </m:oMath>
            <w:r>
              <w:rPr>
                <w:rFonts w:hint="eastAsia"/>
              </w:rPr>
              <w:t>1.06</w:t>
            </w:r>
            <w:r>
              <w:rPr>
                <w:rFonts w:hint="eastAsia"/>
              </w:rPr>
              <w:t>，</w:t>
            </w:r>
            <w:r w:rsidRPr="00F0292B">
              <w:rPr>
                <w:rFonts w:hint="eastAsia"/>
              </w:rPr>
              <w:t>齿轮的圆周力</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=3.218×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 xml:space="preserve"> N</m:t>
              </m:r>
            </m:oMath>
            <w:r w:rsidRPr="00F0292B">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r>
                <m:rPr>
                  <m:sty m:val="p"/>
                </m:rPr>
                <w:rPr>
                  <w:rFonts w:ascii="Cambria Math" w:hAnsi="Cambria Math"/>
                </w:rPr>
                <m:t>/b=57.46 N/mm</m:t>
              </m:r>
              <m:r>
                <w:rPr>
                  <w:rFonts w:ascii="Cambria Math" w:hAnsi="Cambria Math"/>
                </w:rPr>
                <m:t>&lt;100 N/mm</m:t>
              </m:r>
            </m:oMath>
            <w:r>
              <w:rPr>
                <w:rFonts w:hint="eastAsia"/>
              </w:rPr>
              <w:t>，查表</w:t>
            </w:r>
            <w:r>
              <w:rPr>
                <w:rFonts w:hint="eastAsia"/>
              </w:rPr>
              <w:t>10-3</w:t>
            </w:r>
            <w:r>
              <w:rPr>
                <w:rFonts w:hint="eastAsia"/>
              </w:rPr>
              <w:t>得齿间载荷分配系数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Hα</m:t>
                  </m:r>
                </m:sub>
              </m:sSub>
              <m:r>
                <m:rPr>
                  <m:sty m:val="p"/>
                </m:rPr>
                <w:rPr>
                  <w:rFonts w:ascii="Cambria Math" w:hAnsi="Cambria Math"/>
                </w:rPr>
                <m:t>=1.4</m:t>
              </m:r>
            </m:oMath>
            <w:r>
              <w:rPr>
                <w:rFonts w:hint="eastAsia"/>
              </w:rPr>
              <w:t>，由表</w:t>
            </w:r>
            <w:r>
              <w:rPr>
                <w:rFonts w:hint="eastAsia"/>
              </w:rPr>
              <w:t xml:space="preserve"> 10-4</w:t>
            </w:r>
            <w:r>
              <w:rPr>
                <w:rFonts w:hint="eastAsia"/>
              </w:rPr>
              <w:t>得齿向载荷分布系数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Hβ</m:t>
                  </m:r>
                </m:sub>
              </m:sSub>
              <m:r>
                <m:rPr>
                  <m:sty m:val="p"/>
                </m:rPr>
                <w:rPr>
                  <w:rFonts w:ascii="Cambria Math" w:hAnsi="Cambria Math"/>
                </w:rPr>
                <m:t>=1.439</m:t>
              </m:r>
            </m:oMath>
            <w:r>
              <w:rPr>
                <w:rFonts w:hint="eastAsia"/>
              </w:rPr>
              <w:t>，所以载荷系数为</w:t>
            </w:r>
          </w:p>
          <w:p w:rsidR="00835F58" w:rsidRDefault="006E5E58" w:rsidP="00F0292B">
            <m:oMathPara>
              <m:oMath>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H</m:t>
                    </m:r>
                  </m:sub>
                </m:sSub>
                <m:r>
                  <m:rPr>
                    <m:sty m:val="p"/>
                  </m:rPr>
                  <w:rPr>
                    <w:rFonts w:ascii="Cambria Math" w:hAnsi="Cambria Math"/>
                    <w:vertAlign w:val="subscript"/>
                  </w:rPr>
                  <m:t>=</m:t>
                </m:r>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A</m:t>
                    </m:r>
                  </m:sub>
                </m:sSub>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v</m:t>
                    </m:r>
                  </m:sub>
                </m:sSub>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Hα</m:t>
                    </m:r>
                  </m:sub>
                </m:sSub>
                <m:sSub>
                  <m:sSubPr>
                    <m:ctrlPr>
                      <w:rPr>
                        <w:rFonts w:ascii="Cambria Math" w:hAnsi="Cambria Math"/>
                        <w:vertAlign w:val="subscript"/>
                      </w:rPr>
                    </m:ctrlPr>
                  </m:sSubPr>
                  <m:e>
                    <m:r>
                      <m:rPr>
                        <m:sty m:val="p"/>
                      </m:rPr>
                      <w:rPr>
                        <w:rFonts w:ascii="Cambria Math" w:hAnsi="Cambria Math"/>
                        <w:vertAlign w:val="subscript"/>
                      </w:rPr>
                      <m:t>K</m:t>
                    </m:r>
                  </m:e>
                  <m:sub>
                    <m:r>
                      <m:rPr>
                        <m:sty m:val="p"/>
                      </m:rPr>
                      <w:rPr>
                        <w:rFonts w:ascii="Cambria Math" w:hAnsi="Cambria Math"/>
                        <w:vertAlign w:val="subscript"/>
                      </w:rPr>
                      <m:t>Hβ</m:t>
                    </m:r>
                  </m:sub>
                </m:sSub>
                <m:r>
                  <m:rPr>
                    <m:sty m:val="p"/>
                  </m:rPr>
                  <w:rPr>
                    <w:rFonts w:ascii="Cambria Math" w:hAnsi="Cambria Math"/>
                    <w:vertAlign w:val="subscript"/>
                  </w:rPr>
                  <m:t>=2.67</m:t>
                </m:r>
              </m:oMath>
            </m:oMathPara>
          </w:p>
          <w:p w:rsidR="00835F58" w:rsidRDefault="00835F58" w:rsidP="00F0292B">
            <w:r>
              <w:rPr>
                <w:rFonts w:hint="eastAsia"/>
              </w:rPr>
              <w:t>②计算区域系数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H</m:t>
                  </m:r>
                </m:sub>
              </m:sSub>
            </m:oMath>
          </w:p>
          <w:p w:rsidR="00835F58" w:rsidRDefault="00835F58" w:rsidP="00F0292B">
            <w:r>
              <w:rPr>
                <w:rFonts w:hint="eastAsia"/>
              </w:rPr>
              <w:t>由《机械设计》图</w:t>
            </w:r>
            <w:r>
              <w:rPr>
                <w:rFonts w:hint="eastAsia"/>
              </w:rPr>
              <w:t xml:space="preserve"> 10-20</w:t>
            </w:r>
            <w:r>
              <w:rPr>
                <w:rFonts w:hint="eastAsia"/>
              </w:rPr>
              <w:t>查得区域系数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H</m:t>
                  </m:r>
                </m:sub>
              </m:sSub>
              <m:r>
                <m:rPr>
                  <m:sty m:val="p"/>
                </m:rPr>
                <w:rPr>
                  <w:rFonts w:ascii="Cambria Math" w:hAnsi="Cambria Math"/>
                </w:rPr>
                <m:t>=2.45</m:t>
              </m:r>
            </m:oMath>
          </w:p>
          <w:p w:rsidR="00835F58" w:rsidRDefault="00835F58" w:rsidP="00F0292B">
            <w:r>
              <w:rPr>
                <w:rFonts w:hint="eastAsia"/>
              </w:rPr>
              <w:t>③计算弹性影响系数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E</m:t>
                  </m:r>
                </m:sub>
              </m:sSub>
            </m:oMath>
          </w:p>
          <w:p w:rsidR="00835F58" w:rsidRDefault="00835F58" w:rsidP="00F0292B">
            <w:r>
              <w:rPr>
                <w:rFonts w:hint="eastAsia"/>
              </w:rPr>
              <w:t>由《机械设计》表</w:t>
            </w:r>
            <w:r>
              <w:rPr>
                <w:rFonts w:hint="eastAsia"/>
              </w:rPr>
              <w:t xml:space="preserve"> 10-5</w:t>
            </w:r>
            <w:r>
              <w:rPr>
                <w:rFonts w:hint="eastAsia"/>
              </w:rPr>
              <w:t>查得材料的弹性影响系数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E</m:t>
                  </m:r>
                </m:sub>
              </m:sSub>
              <m:r>
                <m:rPr>
                  <m:sty m:val="p"/>
                </m:rPr>
                <w:rPr>
                  <w:rFonts w:ascii="Cambria Math" w:hAnsi="Cambria Math"/>
                </w:rPr>
                <m:t xml:space="preserve">=189.8 </m:t>
              </m:r>
              <m:sSup>
                <m:sSupPr>
                  <m:ctrlPr>
                    <w:rPr>
                      <w:rFonts w:ascii="Cambria Math" w:hAnsi="Cambria Math"/>
                    </w:rPr>
                  </m:ctrlPr>
                </m:sSupPr>
                <m:e>
                  <m:r>
                    <m:rPr>
                      <m:sty m:val="p"/>
                    </m:rPr>
                    <w:rPr>
                      <w:rFonts w:ascii="Cambria Math" w:hAnsi="Cambria Math"/>
                    </w:rPr>
                    <m:t>MPa</m:t>
                  </m:r>
                </m:e>
                <m:sup>
                  <m:r>
                    <m:rPr>
                      <m:sty m:val="p"/>
                    </m:rPr>
                    <w:rPr>
                      <w:rFonts w:ascii="Cambria Math" w:hAnsi="Cambria Math"/>
                    </w:rPr>
                    <m:t>1/2</m:t>
                  </m:r>
                </m:sup>
              </m:sSup>
            </m:oMath>
          </w:p>
          <w:p w:rsidR="00835F58" w:rsidRDefault="00835F58" w:rsidP="00F0292B">
            <w:r>
              <w:rPr>
                <w:rFonts w:hint="eastAsia"/>
              </w:rPr>
              <w:t>④计算重合度系数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oMath>
          </w:p>
          <w:p w:rsidR="00835F58" w:rsidRPr="00835F58"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=arctan⁡(tan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r>
                  <m:rPr>
                    <m:sty m:val="p"/>
                  </m:rPr>
                  <w:rPr>
                    <w:rFonts w:ascii="Cambria Math" w:hAnsi="Cambria Math"/>
                  </w:rPr>
                  <m:t>/cosβ)=20.562°</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at1</m:t>
                    </m:r>
                  </m:sub>
                </m:sSub>
                <m:r>
                  <m:rPr>
                    <m:sty m:val="p"/>
                  </m:rPr>
                  <w:rPr>
                    <w:rFonts w:ascii="Cambria Math" w:hAnsi="Cambria Math"/>
                  </w:rPr>
                  <m:t>=arccos⁡[</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cosβ)]=29.131°</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at2</m:t>
                    </m:r>
                  </m:sub>
                </m:sSub>
                <m:r>
                  <m:rPr>
                    <m:sty m:val="p"/>
                  </m:rPr>
                  <w:rPr>
                    <w:rFonts w:ascii="Cambria Math" w:hAnsi="Cambria Math"/>
                  </w:rPr>
                  <m:t>=arccos⁡[</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cosβ)]=23.065°</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at1</m:t>
                            </m:r>
                          </m:sub>
                        </m:sSub>
                        <m:r>
                          <m:rPr>
                            <m:sty m:val="p"/>
                          </m:rPr>
                          <w:rPr>
                            <w:rFonts w:ascii="Cambria Math" w:hAnsi="Cambria Math"/>
                          </w:rPr>
                          <m:t>-tan</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t</m:t>
                            </m:r>
                          </m:sub>
                          <m:sup>
                            <m:r>
                              <m:rPr>
                                <m:sty m:val="p"/>
                              </m:rP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at2</m:t>
                            </m:r>
                          </m:sub>
                        </m:sSub>
                        <m:r>
                          <m:rPr>
                            <m:sty m:val="p"/>
                          </m:rPr>
                          <w:rPr>
                            <w:rFonts w:ascii="Cambria Math" w:hAnsi="Cambria Math"/>
                          </w:rPr>
                          <m:t>-tan</m:t>
                        </m:r>
                        <m:sSubSup>
                          <m:sSubSupPr>
                            <m:ctrlPr>
                              <w:rPr>
                                <w:rFonts w:ascii="Cambria Math" w:hAnsi="Cambria Math"/>
                              </w:rPr>
                            </m:ctrlPr>
                          </m:sSubSupPr>
                          <m:e>
                            <m:r>
                              <m:rPr>
                                <m:sty m:val="p"/>
                              </m:rPr>
                              <w:rPr>
                                <w:rFonts w:ascii="Cambria Math" w:hAnsi="Cambria Math"/>
                              </w:rPr>
                              <m:t>α</m:t>
                            </m:r>
                          </m:e>
                          <m:sub>
                            <m:r>
                              <m:rPr>
                                <m:sty m:val="p"/>
                              </m:rPr>
                              <w:rPr>
                                <w:rFonts w:ascii="Cambria Math" w:hAnsi="Cambria Math"/>
                              </w:rPr>
                              <m:t>t</m:t>
                            </m:r>
                          </m:sub>
                          <m:sup>
                            <m:r>
                              <m:rPr>
                                <m:sty m:val="p"/>
                              </m:rPr>
                              <w:rPr>
                                <w:rFonts w:ascii="Cambria Math" w:hAnsi="Cambria Math"/>
                              </w:rPr>
                              <m:t>'</m:t>
                            </m:r>
                          </m:sup>
                        </m:sSubSup>
                      </m:e>
                    </m:d>
                  </m:e>
                </m:d>
                <m:r>
                  <m:rPr>
                    <m:sty m:val="p"/>
                  </m:rPr>
                  <w:rPr>
                    <w:rFonts w:ascii="Cambria Math" w:hAnsi="Cambria Math"/>
                  </w:rPr>
                  <m:t>/2π=1.67</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tanβ/π=0.989</m:t>
                </m:r>
              </m:oMath>
            </m:oMathPara>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ε</m:t>
                    </m:r>
                  </m:sub>
                </m:sSub>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num>
                      <m:den>
                        <m:r>
                          <m:rPr>
                            <m:sty m:val="p"/>
                          </m:rPr>
                          <w:rPr>
                            <w:rFonts w:ascii="Cambria Math" w:hAnsi="Cambria Math"/>
                          </w:rPr>
                          <m:t>3</m:t>
                        </m:r>
                      </m:den>
                    </m:f>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den>
                    </m:f>
                  </m:e>
                </m:rad>
                <m:r>
                  <m:rPr>
                    <m:sty m:val="p"/>
                  </m:rPr>
                  <w:rPr>
                    <w:rFonts w:ascii="Cambria Math" w:hAnsi="Cambria Math"/>
                  </w:rPr>
                  <m:t>=0.65</m:t>
                </m:r>
              </m:oMath>
            </m:oMathPara>
          </w:p>
          <w:p w:rsidR="00835F58" w:rsidRDefault="00835F58" w:rsidP="00F0292B">
            <w:r>
              <w:rPr>
                <w:rFonts w:hint="eastAsia"/>
              </w:rPr>
              <w:t>⑤计算螺旋角系数</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β</m:t>
                  </m:r>
                </m:sub>
              </m:sSub>
            </m:oMath>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β</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cosβ</m:t>
                    </m:r>
                  </m:e>
                </m:rad>
                <m:r>
                  <m:rPr>
                    <m:sty m:val="p"/>
                  </m:rPr>
                  <w:rPr>
                    <w:rFonts w:ascii="Cambria Math" w:hAnsi="Cambria Math"/>
                  </w:rPr>
                  <m:t>=0.99</m:t>
                </m:r>
              </m:oMath>
            </m:oMathPara>
          </w:p>
          <w:p w:rsidR="00DC439F" w:rsidRDefault="00835F58" w:rsidP="00F0292B">
            <w:r>
              <w:rPr>
                <w:rFonts w:hint="eastAsia"/>
              </w:rPr>
              <w:lastRenderedPageBreak/>
              <w:t>综上可得，</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r>
                <m:rPr>
                  <m:sty m:val="p"/>
                </m:rPr>
                <w:rPr>
                  <w:rFonts w:ascii="Cambria Math" w:hAnsi="Cambria Math"/>
                </w:rPr>
                <m:t>=498.9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ctrlPr>
                    <w:rPr>
                      <w:rFonts w:ascii="Cambria Math" w:hAnsi="Cambria Math"/>
                    </w:rPr>
                  </m:ctrlPr>
                </m:e>
              </m:d>
              <m:r>
                <m:rPr>
                  <m:sty m:val="p"/>
                </m:rPr>
                <w:rPr>
                  <w:rFonts w:ascii="Cambria Math" w:hAnsi="Cambria Math"/>
                </w:rPr>
                <m:t>=534 MPa</m:t>
              </m:r>
            </m:oMath>
            <w:r>
              <w:rPr>
                <w:rFonts w:hint="eastAsia"/>
              </w:rPr>
              <w:t>，故满足齿面接触疲劳强度条件。</w:t>
            </w:r>
          </w:p>
          <w:p w:rsidR="00535305" w:rsidRDefault="00535305" w:rsidP="00F0292B"/>
          <w:p w:rsidR="00835F58" w:rsidRPr="002C5D78" w:rsidRDefault="00835F58" w:rsidP="00535305">
            <w:pPr>
              <w:pStyle w:val="3"/>
              <w:outlineLvl w:val="2"/>
            </w:pPr>
            <w:bookmarkStart w:id="10" w:name="_Toc520661817"/>
            <w:r>
              <w:t>4</w:t>
            </w:r>
            <w:r>
              <w:rPr>
                <w:rFonts w:hint="eastAsia"/>
              </w:rPr>
              <w:t>.5.2  齿根弯曲</w:t>
            </w:r>
            <w:r w:rsidRPr="00F0292B">
              <w:rPr>
                <w:rFonts w:hint="eastAsia"/>
              </w:rPr>
              <w:t>疲劳强度</w:t>
            </w:r>
            <w:r>
              <w:rPr>
                <w:rFonts w:hint="eastAsia"/>
              </w:rPr>
              <w:t>校核</w:t>
            </w:r>
            <w:bookmarkEnd w:id="10"/>
          </w:p>
          <w:p w:rsidR="00835F58" w:rsidRDefault="006E5E58" w:rsidP="00F0292B">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m:rPr>
                        <m:sty m:val="p"/>
                      </m:rPr>
                      <w:rPr>
                        <w:rFonts w:ascii="Cambria Math" w:hAnsi="Cambria Math"/>
                      </w:rPr>
                      <m:t>β</m:t>
                    </m:r>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n</m:t>
                        </m:r>
                      </m:sub>
                      <m:sup>
                        <m:r>
                          <m:rPr>
                            <m:sty m:val="p"/>
                          </m:rPr>
                          <w:rPr>
                            <w:rFonts w:ascii="Cambria Math" w:hAnsi="Cambria Math"/>
                          </w:rPr>
                          <m:t>3</m:t>
                        </m:r>
                      </m:sup>
                    </m:sSubSup>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r>
                          <m:rPr>
                            <m:sty m:val="p"/>
                          </m:rPr>
                          <w:rPr>
                            <w:rFonts w:ascii="Cambria Math" w:hAnsi="Cambria Math"/>
                          </w:rPr>
                          <m:t>2</m:t>
                        </m:r>
                      </m:sup>
                    </m:sSubSup>
                  </m:den>
                </m:f>
              </m:oMath>
            </m:oMathPara>
          </w:p>
          <w:p w:rsidR="00835F58" w:rsidRDefault="00835F58" w:rsidP="00F0292B">
            <w:r>
              <w:rPr>
                <w:rFonts w:hint="eastAsia"/>
              </w:rPr>
              <w:t>①计算载荷系数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oMath>
          </w:p>
          <w:p w:rsidR="00835F58" w:rsidRDefault="00835F58" w:rsidP="00F0292B">
            <w:r>
              <w:rPr>
                <w:rFonts w:hint="eastAsia"/>
              </w:rPr>
              <w:t xml:space="preserve">    </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r>
                <m:rPr>
                  <m:sty m:val="p"/>
                </m:rPr>
                <w:rPr>
                  <w:rFonts w:ascii="Cambria Math" w:hAnsi="Cambria Math"/>
                </w:rPr>
                <m:t>=1.25</m:t>
              </m:r>
            </m:oMath>
            <w:r>
              <w:rPr>
                <w:rFonts w:hint="eastAsia"/>
              </w:rPr>
              <w:t>，</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r>
                <m:rPr>
                  <m:sty m:val="p"/>
                </m:rPr>
                <w:rPr>
                  <w:rFonts w:ascii="Cambria Math" w:hAnsi="Cambria Math"/>
                </w:rPr>
                <m:t>=1.06</m:t>
              </m:r>
            </m:oMath>
            <w:r>
              <w:rPr>
                <w:rFonts w:hint="eastAsia"/>
              </w:rPr>
              <w:t>，由《机械设计》表</w:t>
            </w:r>
            <w:r>
              <w:rPr>
                <w:rFonts w:hint="eastAsia"/>
              </w:rPr>
              <w:t xml:space="preserve"> 10-3</w:t>
            </w:r>
            <w:r>
              <w:rPr>
                <w:rFonts w:hint="eastAsia"/>
              </w:rPr>
              <w:t>查得齿间载荷分配系数</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Fα</m:t>
                  </m:r>
                </m:sub>
              </m:sSub>
              <m:r>
                <m:rPr>
                  <m:sty m:val="p"/>
                </m:rPr>
                <w:rPr>
                  <w:rFonts w:ascii="Cambria Math" w:hAnsi="Cambria Math"/>
                </w:rPr>
                <m:t>=1.4</m:t>
              </m:r>
            </m:oMath>
            <w:r>
              <w:rPr>
                <w:rFonts w:hint="eastAsia"/>
              </w:rPr>
              <w:t>，结合</w:t>
            </w:r>
            <m:oMath>
              <m:r>
                <m:rPr>
                  <m:sty m:val="p"/>
                </m:rPr>
                <w:rPr>
                  <w:rFonts w:ascii="Cambria Math" w:hAnsi="Cambria Math"/>
                </w:rPr>
                <m:t>h=</m:t>
              </m:r>
              <m:d>
                <m:dPr>
                  <m:ctrlPr>
                    <w:rPr>
                      <w:rFonts w:ascii="Cambria Math" w:hAnsi="Cambria Math"/>
                    </w:rPr>
                  </m:ctrlPr>
                </m:dPr>
                <m:e>
                  <m:r>
                    <m:rPr>
                      <m:sty m:val="p"/>
                    </m:rPr>
                    <w:rPr>
                      <w:rFonts w:ascii="Cambria Math" w:hAnsi="Cambria Math"/>
                    </w:rPr>
                    <m:t>2</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an</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n</m:t>
                      </m:r>
                    </m:sub>
                    <m:sup>
                      <m:r>
                        <m:rPr>
                          <m:sty m:val="p"/>
                        </m:rPr>
                        <w:rPr>
                          <w:rFonts w:ascii="Cambria Math" w:hAnsi="Cambria Math"/>
                        </w:rPr>
                        <m:t>*</m:t>
                      </m:r>
                    </m:sup>
                  </m:sSubSup>
                </m:e>
              </m:d>
              <m:sSub>
                <m:sSubPr>
                  <m:ctrlPr>
                    <w:rPr>
                      <w:rFonts w:ascii="Cambria Math" w:hAnsi="Cambria Math"/>
                    </w:rPr>
                  </m:ctrlPr>
                </m:sSubPr>
                <m:e>
                  <m:r>
                    <m:rPr>
                      <m:sty m:val="p"/>
                    </m:rPr>
                    <w:rPr>
                      <w:rFonts w:ascii="Cambria Math" w:hAnsi="Cambria Math"/>
                    </w:rPr>
                    <m:t>m</m:t>
                  </m:r>
                </m:e>
                <m:sub>
                  <m:r>
                    <m:rPr>
                      <m:sty m:val="p"/>
                    </m:rPr>
                    <w:rPr>
                      <w:rFonts w:ascii="Cambria Math" w:hAnsi="Cambria Math"/>
                    </w:rPr>
                    <m:t>nt</m:t>
                  </m:r>
                </m:sub>
              </m:sSub>
              <m:r>
                <m:rPr>
                  <m:sty m:val="p"/>
                </m:rPr>
                <w:rPr>
                  <w:rFonts w:ascii="Cambria Math" w:hAnsi="Cambria Math"/>
                </w:rPr>
                <m:t>=4.5 mm</m:t>
              </m:r>
            </m:oMath>
            <w:r>
              <w:rPr>
                <w:rFonts w:hint="eastAsia"/>
              </w:rPr>
              <w:t>，</w:t>
            </w:r>
            <m:oMath>
              <m:r>
                <m:rPr>
                  <m:sty m:val="p"/>
                </m:rPr>
                <w:rPr>
                  <w:rFonts w:ascii="Cambria Math" w:hAnsi="Cambria Math"/>
                </w:rPr>
                <m:t>b/h=14.4</m:t>
              </m:r>
            </m:oMath>
            <w:r>
              <w:rPr>
                <w:rFonts w:hint="eastAsia"/>
              </w:rPr>
              <w:t>，查图</w:t>
            </w:r>
            <w:r>
              <w:rPr>
                <w:rFonts w:hint="eastAsia"/>
              </w:rPr>
              <w:t xml:space="preserve"> 10-13</w:t>
            </w:r>
            <w:r>
              <w:rPr>
                <w:rFonts w:hint="eastAsia"/>
              </w:rPr>
              <w:t>得</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Fβ</m:t>
                  </m:r>
                </m:sub>
              </m:sSub>
              <m:r>
                <m:rPr>
                  <m:sty m:val="p"/>
                </m:rPr>
                <w:rPr>
                  <w:rFonts w:ascii="Cambria Math" w:hAnsi="Cambria Math"/>
                </w:rPr>
                <m:t>=1.45</m:t>
              </m:r>
            </m:oMath>
            <w:r>
              <w:rPr>
                <w:rFonts w:hint="eastAsia"/>
              </w:rPr>
              <w:t>，所以载荷系数</w:t>
            </w:r>
          </w:p>
          <w:p w:rsidR="00835F58" w:rsidRDefault="006E5E58" w:rsidP="00F0292B">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v</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Fα</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Fβ</m:t>
                    </m:r>
                  </m:sub>
                </m:sSub>
                <m:r>
                  <m:rPr>
                    <m:sty m:val="p"/>
                  </m:rPr>
                  <w:rPr>
                    <w:rFonts w:ascii="Cambria Math" w:hAnsi="Cambria Math"/>
                  </w:rPr>
                  <m:t>=2.68</m:t>
                </m:r>
              </m:oMath>
            </m:oMathPara>
          </w:p>
          <w:p w:rsidR="00835F58" w:rsidRDefault="00835F58" w:rsidP="00F0292B">
            <w:r>
              <w:rPr>
                <w:rFonts w:hint="eastAsia"/>
              </w:rPr>
              <w:t>②计算齿形系数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Fa</m:t>
                  </m:r>
                </m:sub>
              </m:sSub>
            </m:oMath>
          </w:p>
          <w:p w:rsidR="00835F58" w:rsidRDefault="00835F58" w:rsidP="00F0292B">
            <w:r>
              <w:rPr>
                <w:rFonts w:hint="eastAsia"/>
              </w:rPr>
              <w:t>由当量齿数</w:t>
            </w:r>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v1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3</m:t>
                    </m:r>
                  </m:sup>
                </m:sSup>
                <m:r>
                  <m:rPr>
                    <m:sty m:val="p"/>
                  </m:rPr>
                  <w:rPr>
                    <w:rFonts w:ascii="Cambria Math" w:hAnsi="Cambria Math"/>
                  </w:rPr>
                  <m:t>β=30.8</m:t>
                </m:r>
              </m:oMath>
            </m:oMathPara>
          </w:p>
          <w:p w:rsidR="00835F58" w:rsidRDefault="006E5E58" w:rsidP="00F0292B">
            <m:oMathPara>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v2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3</m:t>
                    </m:r>
                  </m:sup>
                </m:sSup>
                <m:r>
                  <m:rPr>
                    <m:sty m:val="p"/>
                  </m:rPr>
                  <w:rPr>
                    <w:rFonts w:ascii="Cambria Math" w:hAnsi="Cambria Math"/>
                  </w:rPr>
                  <m:t>β=125.4</m:t>
                </m:r>
              </m:oMath>
            </m:oMathPara>
          </w:p>
          <w:p w:rsidR="00835F58" w:rsidRDefault="00835F58" w:rsidP="00F0292B">
            <w:r>
              <w:rPr>
                <w:rFonts w:hint="eastAsia"/>
              </w:rPr>
              <w:t>查《机械设计》图</w:t>
            </w:r>
            <w:r>
              <w:rPr>
                <w:rFonts w:hint="eastAsia"/>
              </w:rPr>
              <w:t xml:space="preserve"> 10-17</w:t>
            </w:r>
            <w:r>
              <w:rPr>
                <w:rFonts w:hint="eastAsia"/>
              </w:rPr>
              <w:t>，得齿形系数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Fa1</m:t>
                  </m:r>
                </m:sub>
              </m:sSub>
              <m:r>
                <m:rPr>
                  <m:sty m:val="p"/>
                </m:rPr>
                <w:rPr>
                  <w:rFonts w:ascii="Cambria Math" w:hAnsi="Cambria Math"/>
                </w:rPr>
                <m:t>=2.54</m:t>
              </m:r>
            </m:oMath>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Fa2</m:t>
                  </m:r>
                </m:sub>
              </m:sSub>
              <m:r>
                <m:rPr>
                  <m:sty m:val="p"/>
                </m:rPr>
                <w:rPr>
                  <w:rFonts w:ascii="Cambria Math" w:hAnsi="Cambria Math"/>
                </w:rPr>
                <m:t>=2.17</m:t>
              </m:r>
            </m:oMath>
            <w:r>
              <w:rPr>
                <w:rFonts w:hint="eastAsia"/>
              </w:rPr>
              <w:t>。</w:t>
            </w:r>
          </w:p>
          <w:p w:rsidR="00835F58" w:rsidRPr="00F13146" w:rsidRDefault="00835F58" w:rsidP="00F0292B">
            <w:r>
              <w:rPr>
                <w:rFonts w:hint="eastAsia"/>
              </w:rPr>
              <w:t>③计算应力修正系数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sa</m:t>
                  </m:r>
                </m:sub>
              </m:sSub>
            </m:oMath>
          </w:p>
          <w:p w:rsidR="00835F58" w:rsidRDefault="00835F58" w:rsidP="00F0292B">
            <w:r>
              <w:rPr>
                <w:rFonts w:hint="eastAsia"/>
              </w:rPr>
              <w:t>由《机械设计》图</w:t>
            </w:r>
            <w:r>
              <w:rPr>
                <w:rFonts w:hint="eastAsia"/>
              </w:rPr>
              <w:t xml:space="preserve"> 10-18</w:t>
            </w:r>
            <w:r>
              <w:rPr>
                <w:rFonts w:hint="eastAsia"/>
              </w:rPr>
              <w:t>查得应力修正系数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sa1</m:t>
                  </m:r>
                </m:sub>
              </m:sSub>
              <m:r>
                <m:rPr>
                  <m:sty m:val="p"/>
                </m:rPr>
                <w:rPr>
                  <w:rFonts w:ascii="Cambria Math" w:hAnsi="Cambria Math"/>
                </w:rPr>
                <m:t>=1.63</m:t>
              </m:r>
            </m:oMath>
            <w:r>
              <w:rPr>
                <w:rFonts w:hint="eastAsia"/>
              </w:rPr>
              <w:t>，</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sa2</m:t>
                  </m:r>
                </m:sub>
              </m:sSub>
              <m:r>
                <m:rPr>
                  <m:sty m:val="p"/>
                </m:rPr>
                <w:rPr>
                  <w:rFonts w:ascii="Cambria Math" w:hAnsi="Cambria Math"/>
                </w:rPr>
                <m:t>=1.83</m:t>
              </m:r>
            </m:oMath>
            <w:r>
              <w:rPr>
                <w:rFonts w:hint="eastAsia"/>
              </w:rPr>
              <w:t>。</w:t>
            </w:r>
          </w:p>
          <w:p w:rsidR="00835F58" w:rsidRDefault="00835F58" w:rsidP="00F0292B">
            <w:r>
              <w:rPr>
                <w:rFonts w:hint="eastAsia"/>
              </w:rPr>
              <w:t>④计算重合度系数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oMath>
          </w:p>
          <w:p w:rsidR="00835F58" w:rsidRPr="00BF769A" w:rsidRDefault="006E5E58" w:rsidP="00F0292B">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r>
                          <m:rPr>
                            <m:sty m:val="p"/>
                          </m:rPr>
                          <w:rPr>
                            <w:rFonts w:ascii="Cambria Math" w:hAnsi="Cambria Math"/>
                          </w:rPr>
                          <m:t>tanβcos</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t</m:t>
                            </m:r>
                          </m:sub>
                        </m:sSub>
                      </m:e>
                    </m:d>
                    <m:ctrlPr>
                      <w:rPr>
                        <w:rFonts w:ascii="Cambria Math" w:hAnsi="Cambria Math"/>
                        <w:i/>
                      </w:rPr>
                    </m:ctrlPr>
                  </m:e>
                </m:func>
                <m:r>
                  <m:rPr>
                    <m:sty m:val="p"/>
                  </m:rPr>
                  <w:rPr>
                    <w:rFonts w:ascii="Cambria Math" w:hAnsi="Cambria Math"/>
                  </w:rPr>
                  <m:t>=10.766°</m:t>
                </m:r>
              </m:oMath>
            </m:oMathPara>
          </w:p>
          <w:p w:rsidR="00835F58" w:rsidRDefault="006E5E58" w:rsidP="00F0292B">
            <m:oMathPara>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αv</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r>
                  <m:rPr>
                    <m:sty m:val="p"/>
                  </m:rPr>
                  <w:rPr>
                    <w:rFonts w:ascii="Cambria Math" w:hAnsi="Cambria Math"/>
                  </w:rPr>
                  <m:t>=1</m:t>
                </m:r>
                <m:r>
                  <m:rPr>
                    <m:sty m:val="p"/>
                  </m:rPr>
                  <w:rPr>
                    <w:rFonts w:ascii="Cambria Math" w:hAnsi="Cambria Math" w:hint="eastAsia"/>
                  </w:rPr>
                  <m:t>.730</m:t>
                </m:r>
              </m:oMath>
            </m:oMathPara>
          </w:p>
          <w:p w:rsidR="00835F58" w:rsidRDefault="006E5E58" w:rsidP="00F0292B">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r>
                  <m:rPr>
                    <m:sty m:val="p"/>
                  </m:rPr>
                  <w:rPr>
                    <w:rFonts w:ascii="Cambria Math" w:hAnsi="Cambria Math"/>
                  </w:rPr>
                  <m:t>=0.25+0.75/</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αv</m:t>
                    </m:r>
                  </m:sub>
                </m:sSub>
                <m:r>
                  <m:rPr>
                    <m:sty m:val="p"/>
                  </m:rPr>
                  <w:rPr>
                    <w:rFonts w:ascii="Cambria Math" w:hAnsi="Cambria Math"/>
                  </w:rPr>
                  <m:t>=0</m:t>
                </m:r>
                <m:r>
                  <m:rPr>
                    <m:sty m:val="p"/>
                  </m:rPr>
                  <w:rPr>
                    <w:rFonts w:ascii="Cambria Math" w:hAnsi="Cambria Math" w:hint="eastAsia"/>
                  </w:rPr>
                  <m:t>.684</m:t>
                </m:r>
              </m:oMath>
            </m:oMathPara>
          </w:p>
          <w:p w:rsidR="00835F58" w:rsidRDefault="00835F58" w:rsidP="00F0292B">
            <w:r>
              <w:rPr>
                <w:rFonts w:hint="eastAsia"/>
              </w:rPr>
              <w:t>⑤计算螺旋角系数</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oMath>
          </w:p>
          <w:p w:rsidR="00835F58" w:rsidRDefault="006E5E58" w:rsidP="00F0292B">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ε</m:t>
                    </m:r>
                  </m:e>
                  <m:sub>
                    <m:r>
                      <m:rPr>
                        <m:sty m:val="p"/>
                      </m:rPr>
                      <w:rPr>
                        <w:rFonts w:ascii="Cambria Math" w:hAnsi="Cambria Math"/>
                      </w:rPr>
                      <m:t>β</m:t>
                    </m:r>
                  </m:sub>
                </m:sSub>
                <m:f>
                  <m:fPr>
                    <m:ctrlPr>
                      <w:rPr>
                        <w:rFonts w:ascii="Cambria Math" w:hAnsi="Cambria Math"/>
                      </w:rPr>
                    </m:ctrlPr>
                  </m:fPr>
                  <m:num>
                    <m:r>
                      <m:rPr>
                        <m:sty m:val="p"/>
                      </m:rPr>
                      <w:rPr>
                        <w:rFonts w:ascii="Cambria Math" w:hAnsi="Cambria Math"/>
                      </w:rPr>
                      <m:t>β</m:t>
                    </m:r>
                  </m:num>
                  <m:den>
                    <m:r>
                      <m:rPr>
                        <m:sty m:val="p"/>
                      </m:rPr>
                      <w:rPr>
                        <w:rFonts w:ascii="Cambria Math" w:hAnsi="Cambria Math"/>
                      </w:rPr>
                      <m:t>120°</m:t>
                    </m:r>
                  </m:den>
                </m:f>
                <m:r>
                  <m:rPr>
                    <m:sty m:val="p"/>
                  </m:rPr>
                  <w:rPr>
                    <w:rFonts w:ascii="Cambria Math" w:hAnsi="Cambria Math"/>
                  </w:rPr>
                  <m:t>=0.905</m:t>
                </m:r>
              </m:oMath>
            </m:oMathPara>
          </w:p>
          <w:p w:rsidR="00835F58" w:rsidRDefault="00835F58" w:rsidP="00F0292B">
            <w:r>
              <w:rPr>
                <w:rFonts w:hint="eastAsia"/>
              </w:rPr>
              <w:t>综上可得</w:t>
            </w:r>
          </w:p>
          <w:p w:rsidR="00835F58" w:rsidRDefault="006E5E58" w:rsidP="00F0292B">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F1</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Fa1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m:rPr>
                        <m:sty m:val="p"/>
                      </m:rPr>
                      <w:rPr>
                        <w:rFonts w:ascii="Cambria Math" w:hAnsi="Cambria Math"/>
                      </w:rPr>
                      <m:t>β</m:t>
                    </m:r>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n</m:t>
                        </m:r>
                      </m:sub>
                      <m:sup>
                        <m:r>
                          <m:rPr>
                            <m:sty m:val="p"/>
                          </m:rPr>
                          <w:rPr>
                            <w:rFonts w:ascii="Cambria Math" w:hAnsi="Cambria Math"/>
                          </w:rPr>
                          <m:t>3</m:t>
                        </m:r>
                      </m:sup>
                    </m:sSubSup>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=169.8MPa</m:t>
                </m:r>
                <m:r>
                  <w:rPr>
                    <w:rFonts w:ascii="Cambria Math" w:hAnsi="Cambria Math"/>
                  </w:rPr>
                  <m:t>&lt;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1</m:t>
                    </m:r>
                  </m:sub>
                </m:sSub>
              </m:oMath>
            </m:oMathPara>
          </w:p>
          <w:p w:rsidR="00835F58" w:rsidRDefault="006E5E58" w:rsidP="00F0292B">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F2</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Fa2</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sa2</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ε</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β</m:t>
                        </m:r>
                      </m:sub>
                    </m:sSub>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r>
                      <m:rPr>
                        <m:sty m:val="p"/>
                      </m:rPr>
                      <w:rPr>
                        <w:rFonts w:ascii="Cambria Math" w:hAnsi="Cambria Math"/>
                      </w:rPr>
                      <m:t>β</m:t>
                    </m:r>
                  </m:num>
                  <m:den>
                    <m:sSub>
                      <m:sSubPr>
                        <m:ctrlPr>
                          <w:rPr>
                            <w:rFonts w:ascii="Cambria Math" w:hAnsi="Cambria Math"/>
                          </w:rPr>
                        </m:ctrlPr>
                      </m:sSubPr>
                      <m:e>
                        <m:r>
                          <m:rPr>
                            <m:sty m:val="p"/>
                          </m:rPr>
                          <w:rPr>
                            <w:rFonts w:ascii="Cambria Math" w:hAnsi="Cambria Math"/>
                          </w:rPr>
                          <m:t>ϕ</m:t>
                        </m:r>
                      </m:e>
                      <m:sub>
                        <m:r>
                          <m:rPr>
                            <m:sty m:val="p"/>
                          </m:rPr>
                          <w:rPr>
                            <w:rFonts w:ascii="Cambria Math" w:hAnsi="Cambria Math"/>
                          </w:rPr>
                          <m:t>d</m:t>
                        </m:r>
                      </m:sub>
                    </m:sSub>
                    <m:sSubSup>
                      <m:sSubSupPr>
                        <m:ctrlPr>
                          <w:rPr>
                            <w:rFonts w:ascii="Cambria Math" w:hAnsi="Cambria Math"/>
                          </w:rPr>
                        </m:ctrlPr>
                      </m:sSubSupPr>
                      <m:e>
                        <m:r>
                          <m:rPr>
                            <m:sty m:val="p"/>
                          </m:rPr>
                          <w:rPr>
                            <w:rFonts w:ascii="Cambria Math" w:hAnsi="Cambria Math"/>
                          </w:rPr>
                          <m:t>m</m:t>
                        </m:r>
                      </m:e>
                      <m:sub>
                        <m:r>
                          <m:rPr>
                            <m:sty m:val="p"/>
                          </m:rPr>
                          <w:rPr>
                            <w:rFonts w:ascii="Cambria Math" w:hAnsi="Cambria Math"/>
                          </w:rPr>
                          <m:t>n</m:t>
                        </m:r>
                      </m:sub>
                      <m:sup>
                        <m:r>
                          <m:rPr>
                            <m:sty m:val="p"/>
                          </m:rPr>
                          <w:rPr>
                            <w:rFonts w:ascii="Cambria Math" w:hAnsi="Cambria Math"/>
                          </w:rPr>
                          <m:t>3</m:t>
                        </m:r>
                      </m:sup>
                    </m:sSubSup>
                    <m:sSubSup>
                      <m:sSubSupPr>
                        <m:ctrlPr>
                          <w:rPr>
                            <w:rFonts w:ascii="Cambria Math" w:hAnsi="Cambria Math"/>
                          </w:rPr>
                        </m:ctrlPr>
                      </m:sSubSupPr>
                      <m:e>
                        <m:r>
                          <m:rPr>
                            <m:sty m:val="p"/>
                          </m:rPr>
                          <w:rPr>
                            <w:rFonts w:ascii="Cambria Math" w:hAnsi="Cambria Math"/>
                          </w:rPr>
                          <m:t>z</m:t>
                        </m:r>
                      </m:e>
                      <m:sub>
                        <m:r>
                          <m:rPr>
                            <m:sty m:val="p"/>
                          </m:rPr>
                          <w:rPr>
                            <w:rFonts w:ascii="Cambria Math" w:hAnsi="Cambria Math"/>
                          </w:rPr>
                          <m:t>1</m:t>
                        </m:r>
                      </m:sub>
                      <m:sup>
                        <m:r>
                          <m:rPr>
                            <m:sty m:val="p"/>
                          </m:rPr>
                          <w:rPr>
                            <w:rFonts w:ascii="Cambria Math" w:hAnsi="Cambria Math"/>
                          </w:rPr>
                          <m:t>2</m:t>
                        </m:r>
                      </m:sup>
                    </m:sSubSup>
                  </m:den>
                </m:f>
                <m:r>
                  <m:rPr>
                    <m:sty m:val="p"/>
                  </m:rPr>
                  <w:rPr>
                    <w:rFonts w:ascii="Cambria Math" w:hAnsi="Cambria Math"/>
                  </w:rPr>
                  <m:t>=162.9 MPa</m:t>
                </m:r>
                <m:r>
                  <w:rPr>
                    <w:rFonts w:ascii="Cambria Math" w:hAnsi="Cambria Math"/>
                  </w:rPr>
                  <m:t>&lt;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F</m:t>
                        </m:r>
                      </m:sub>
                    </m:sSub>
                    <m:r>
                      <m:rPr>
                        <m:sty m:val="p"/>
                      </m:rPr>
                      <w:rPr>
                        <w:rFonts w:ascii="Cambria Math" w:hAnsi="Cambria Math"/>
                      </w:rPr>
                      <m:t>]</m:t>
                    </m:r>
                  </m:e>
                  <m:sub>
                    <m:r>
                      <m:rPr>
                        <m:sty m:val="p"/>
                      </m:rPr>
                      <w:rPr>
                        <w:rFonts w:ascii="Cambria Math" w:hAnsi="Cambria Math"/>
                      </w:rPr>
                      <m:t>2</m:t>
                    </m:r>
                  </m:sub>
                </m:sSub>
              </m:oMath>
            </m:oMathPara>
          </w:p>
          <w:p w:rsidR="00DC439F" w:rsidRDefault="00835F58" w:rsidP="00F0292B">
            <w:r>
              <w:rPr>
                <w:rFonts w:hint="eastAsia"/>
              </w:rPr>
              <w:t>所以齿根弯曲疲劳强度满足要求。</w:t>
            </w:r>
          </w:p>
          <w:p w:rsidR="00B37C22" w:rsidRPr="00F0292B" w:rsidRDefault="00B37C22" w:rsidP="00535305">
            <w:pPr>
              <w:pStyle w:val="2"/>
              <w:outlineLvl w:val="1"/>
            </w:pPr>
            <w:bookmarkStart w:id="11" w:name="_Toc520661818"/>
            <w:r w:rsidRPr="00F0292B">
              <w:t xml:space="preserve">4.6 </w:t>
            </w:r>
            <w:r w:rsidRPr="00F0292B">
              <w:t>高速级</w:t>
            </w:r>
            <w:r w:rsidRPr="00F0292B">
              <w:rPr>
                <w:rFonts w:hint="eastAsia"/>
              </w:rPr>
              <w:t>直齿圆锥齿轮的设计</w:t>
            </w:r>
            <w:bookmarkEnd w:id="11"/>
          </w:p>
          <w:p w:rsidR="00B37C22" w:rsidRPr="00F0292B" w:rsidRDefault="00B37C22" w:rsidP="00535305">
            <w:pPr>
              <w:pStyle w:val="3"/>
              <w:outlineLvl w:val="2"/>
            </w:pPr>
            <w:bookmarkStart w:id="12" w:name="_Toc520661819"/>
            <w:r w:rsidRPr="00F0292B">
              <w:t>4.6.1</w:t>
            </w:r>
            <w:r w:rsidRPr="00F0292B">
              <w:rPr>
                <w:rFonts w:hint="eastAsia"/>
              </w:rPr>
              <w:t>选定齿轮类型、精度等级、材料及齿数</w:t>
            </w:r>
            <w:bookmarkEnd w:id="12"/>
          </w:p>
          <w:p w:rsidR="00B37C22" w:rsidRDefault="00B37C22" w:rsidP="00535305">
            <w:r w:rsidRPr="00312E80">
              <w:rPr>
                <w:rFonts w:hint="eastAsia"/>
              </w:rPr>
              <w:t>选用标准圆锥直齿轮传动，压力角取</w:t>
            </w:r>
            <m:oMath>
              <m:r>
                <m:rPr>
                  <m:sty m:val="p"/>
                </m:rPr>
                <w:rPr>
                  <w:rFonts w:ascii="Cambria Math" w:hAnsi="Cambria Math" w:hint="eastAsia"/>
                </w:rPr>
                <m:t>20</m:t>
              </m:r>
              <m:r>
                <m:rPr>
                  <m:sty m:val="p"/>
                </m:rPr>
                <w:rPr>
                  <w:rFonts w:ascii="Cambria Math" w:hAnsi="Cambria Math"/>
                </w:rPr>
                <m:t>°</m:t>
              </m:r>
            </m:oMath>
            <w:r w:rsidRPr="00312E80">
              <w:rPr>
                <w:rFonts w:hint="eastAsia"/>
              </w:rPr>
              <w:t>。根据参考文献</w:t>
            </w:r>
            <w:r w:rsidRPr="00312E80">
              <w:rPr>
                <w:rFonts w:hint="eastAsia"/>
              </w:rPr>
              <w:t>[2</w:t>
            </w:r>
            <w:r w:rsidRPr="00312E80">
              <w:t>]</w:t>
            </w:r>
            <w:r w:rsidRPr="00312E80">
              <w:rPr>
                <w:rFonts w:hint="eastAsia"/>
              </w:rPr>
              <w:t>表</w:t>
            </w:r>
            <w:r w:rsidRPr="00312E80">
              <w:rPr>
                <w:rFonts w:hint="eastAsia"/>
              </w:rPr>
              <w:t>10-6</w:t>
            </w:r>
            <w:r w:rsidRPr="00312E80">
              <w:rPr>
                <w:rFonts w:hint="eastAsia"/>
              </w:rPr>
              <w:t>，通用减速器取精度等级</w:t>
            </w:r>
            <w:r w:rsidRPr="00312E80">
              <w:rPr>
                <w:rFonts w:hint="eastAsia"/>
              </w:rPr>
              <w:t>7</w:t>
            </w:r>
            <w:r w:rsidRPr="00312E80">
              <w:rPr>
                <w:rFonts w:hint="eastAsia"/>
              </w:rPr>
              <w:t>级。</w:t>
            </w:r>
          </w:p>
          <w:p w:rsidR="00B37C22" w:rsidRPr="00312E80" w:rsidRDefault="00B37C22" w:rsidP="00535305">
            <w:r w:rsidRPr="00312E80">
              <w:rPr>
                <w:rFonts w:hint="eastAsia"/>
              </w:rPr>
              <w:t>由参考文献</w:t>
            </w:r>
            <w:r w:rsidRPr="00312E80">
              <w:rPr>
                <w:rFonts w:hint="eastAsia"/>
              </w:rPr>
              <w:t>[2</w:t>
            </w:r>
            <w:r w:rsidRPr="00312E80">
              <w:t>]</w:t>
            </w:r>
            <w:r w:rsidRPr="00312E80">
              <w:rPr>
                <w:rFonts w:hint="eastAsia"/>
              </w:rPr>
              <w:t>表</w:t>
            </w:r>
            <w:r w:rsidRPr="00312E80">
              <w:rPr>
                <w:rFonts w:hint="eastAsia"/>
              </w:rPr>
              <w:t>10-1</w:t>
            </w:r>
            <w:r w:rsidRPr="00312E80">
              <w:rPr>
                <w:rFonts w:hint="eastAsia"/>
              </w:rPr>
              <w:t>，选择小齿轮材料为</w:t>
            </w:r>
            <w:r w:rsidRPr="00312E80">
              <w:rPr>
                <w:rFonts w:hint="eastAsia"/>
              </w:rPr>
              <w:t>40</w:t>
            </w:r>
            <w:r w:rsidRPr="00312E80">
              <w:t>Cr</w:t>
            </w:r>
            <w:r w:rsidRPr="00312E80">
              <w:rPr>
                <w:rFonts w:hint="eastAsia"/>
              </w:rPr>
              <w:t>（调质），齿面硬度</w:t>
            </w:r>
            <w:r w:rsidRPr="00312E80">
              <w:rPr>
                <w:rFonts w:hint="eastAsia"/>
              </w:rPr>
              <w:t>2</w:t>
            </w:r>
            <w:r w:rsidRPr="00312E80">
              <w:rPr>
                <w:rFonts w:hint="eastAsia"/>
              </w:rPr>
              <w:t>（</w:t>
            </w:r>
            <w:r w:rsidRPr="00312E80">
              <w:rPr>
                <w:rFonts w:hint="eastAsia"/>
              </w:rPr>
              <w:t>265-</w:t>
            </w:r>
            <w:r w:rsidRPr="00312E80">
              <w:t xml:space="preserve"> </w:t>
            </w:r>
            <w:r w:rsidRPr="00312E80">
              <w:rPr>
                <w:rFonts w:hint="eastAsia"/>
              </w:rPr>
              <w:t>285</w:t>
            </w:r>
            <w:r w:rsidRPr="00312E80">
              <w:rPr>
                <w:rFonts w:hint="eastAsia"/>
              </w:rPr>
              <w:t>）</w:t>
            </w:r>
            <w:r w:rsidRPr="00312E80">
              <w:rPr>
                <w:rFonts w:hint="eastAsia"/>
              </w:rPr>
              <w:t>HBS</w:t>
            </w:r>
            <w:r w:rsidRPr="00312E80">
              <w:rPr>
                <w:rFonts w:hint="eastAsia"/>
              </w:rPr>
              <w:t>，大齿轮材料为</w:t>
            </w:r>
            <w:r w:rsidRPr="00312E80">
              <w:rPr>
                <w:rFonts w:hint="eastAsia"/>
              </w:rPr>
              <w:t>45</w:t>
            </w:r>
            <w:r w:rsidRPr="00312E80">
              <w:rPr>
                <w:rFonts w:hint="eastAsia"/>
              </w:rPr>
              <w:t>钢（调质），齿面硬度为（</w:t>
            </w:r>
            <w:r w:rsidRPr="00312E80">
              <w:rPr>
                <w:rFonts w:hint="eastAsia"/>
              </w:rPr>
              <w:t>235- 255</w:t>
            </w:r>
            <w:r w:rsidRPr="00312E80">
              <w:rPr>
                <w:rFonts w:hint="eastAsia"/>
              </w:rPr>
              <w:t>）</w:t>
            </w:r>
            <w:r w:rsidRPr="00312E80">
              <w:rPr>
                <w:rFonts w:hint="eastAsia"/>
              </w:rPr>
              <w:t>HBS</w:t>
            </w:r>
            <w:r w:rsidRPr="00312E80">
              <w:rPr>
                <w:rFonts w:hint="eastAsia"/>
              </w:rPr>
              <w:t>。</w:t>
            </w:r>
          </w:p>
          <w:p w:rsidR="00DC439F" w:rsidRPr="00DC439F" w:rsidRDefault="00B37C22" w:rsidP="00535305">
            <w:r w:rsidRPr="00312E80">
              <w:rPr>
                <w:rFonts w:hint="eastAsia"/>
              </w:rPr>
              <w:t>选小齿轮齿数</w:t>
            </w:r>
            <m:oMath>
              <m:sSub>
                <m:sSubPr>
                  <m:ctrlPr>
                    <w:rPr>
                      <w:rFonts w:ascii="Cambria Math" w:hAnsi="Cambria Math"/>
                    </w:rPr>
                  </m:ctrlPr>
                </m:sSubPr>
                <m:e>
                  <m:r>
                    <w:rPr>
                      <w:rFonts w:ascii="Cambria Math" w:hAnsi="Cambria Math" w:hint="eastAsia"/>
                    </w:rPr>
                    <m:t>z</m:t>
                  </m:r>
                </m:e>
                <m:sub>
                  <m:r>
                    <m:rPr>
                      <m:sty m:val="p"/>
                    </m:rPr>
                    <w:rPr>
                      <w:rFonts w:ascii="Cambria Math" w:hAnsi="Cambria Math"/>
                    </w:rPr>
                    <m:t>1</m:t>
                  </m:r>
                </m:sub>
              </m:sSub>
              <m:r>
                <m:rPr>
                  <m:sty m:val="p"/>
                </m:rPr>
                <w:rPr>
                  <w:rFonts w:ascii="Cambria Math" w:hAnsi="Cambria Math"/>
                </w:rPr>
                <m:t>=24</m:t>
              </m:r>
            </m:oMath>
            <w:r w:rsidRPr="00312E80">
              <w:rPr>
                <w:rFonts w:hint="eastAsia"/>
              </w:rPr>
              <w:t>,</w:t>
            </w:r>
            <w:r w:rsidRPr="00312E80">
              <w:rPr>
                <w:rFonts w:hint="eastAsia"/>
              </w:rPr>
              <w:t>大齿轮齿数</w:t>
            </w:r>
            <m:oMath>
              <m:sSub>
                <m:sSubPr>
                  <m:ctrlPr>
                    <w:rPr>
                      <w:rFonts w:ascii="Cambria Math" w:hAnsi="Cambria Math"/>
                    </w:rPr>
                  </m:ctrlPr>
                </m:sSubPr>
                <m:e>
                  <m:r>
                    <w:rPr>
                      <w:rFonts w:ascii="Cambria Math" w:hAnsi="Cambria Math"/>
                    </w:rPr>
                    <m:t>z</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sSub>
                <m:sSubPr>
                  <m:ctrlPr>
                    <w:rPr>
                      <w:rFonts w:ascii="Cambria Math" w:hAnsi="Cambria Math"/>
                    </w:rPr>
                  </m:ctrlPr>
                </m:sSubPr>
                <m:e>
                  <m:r>
                    <w:rPr>
                      <w:rFonts w:ascii="Cambria Math" w:hAnsi="Cambria Math"/>
                    </w:rPr>
                    <m:t>i</m:t>
                  </m:r>
                </m:e>
                <m:sub>
                  <m:r>
                    <m:rPr>
                      <m:sty m:val="p"/>
                    </m:rPr>
                    <w:rPr>
                      <w:rFonts w:ascii="Cambria Math" w:hAnsi="Cambria Math"/>
                    </w:rPr>
                    <m:t>1</m:t>
                  </m:r>
                </m:sub>
              </m:sSub>
              <m:r>
                <m:rPr>
                  <m:sty m:val="p"/>
                </m:rPr>
                <w:rPr>
                  <w:rFonts w:ascii="Cambria Math" w:hAnsi="Cambria Math"/>
                </w:rPr>
                <m:t>=24×2.8=67.2</m:t>
              </m:r>
            </m:oMath>
            <w:r>
              <w:t xml:space="preserve">, </w:t>
            </w:r>
            <w:r w:rsidRPr="00312E80">
              <w:rPr>
                <w:rFonts w:hint="eastAsia"/>
              </w:rPr>
              <w:t>取</w:t>
            </w:r>
            <m:oMath>
              <m:sSub>
                <m:sSubPr>
                  <m:ctrlPr>
                    <w:rPr>
                      <w:rFonts w:ascii="Cambria Math" w:hAnsi="Cambria Math"/>
                    </w:rPr>
                  </m:ctrlPr>
                </m:sSubPr>
                <m:e>
                  <m:r>
                    <w:rPr>
                      <w:rFonts w:ascii="Cambria Math" w:hAnsi="Cambria Math" w:hint="eastAsia"/>
                    </w:rPr>
                    <m:t>z</m:t>
                  </m:r>
                </m:e>
                <m:sub>
                  <m:r>
                    <m:rPr>
                      <m:sty m:val="p"/>
                    </m:rPr>
                    <w:rPr>
                      <w:rFonts w:ascii="Cambria Math" w:hAnsi="Cambria Math"/>
                    </w:rPr>
                    <m:t>2</m:t>
                  </m:r>
                </m:sub>
              </m:sSub>
              <m:r>
                <m:rPr>
                  <m:sty m:val="p"/>
                </m:rPr>
                <w:rPr>
                  <w:rFonts w:ascii="Cambria Math" w:hAnsi="Cambria Math"/>
                </w:rPr>
                <m:t>=67</m:t>
              </m:r>
            </m:oMath>
            <w:r w:rsidRPr="00312E80">
              <w:rPr>
                <w:rFonts w:hint="eastAsia"/>
              </w:rPr>
              <w:t>。</w:t>
            </w:r>
          </w:p>
        </w:tc>
        <w:tc>
          <w:tcPr>
            <w:tcW w:w="1843" w:type="dxa"/>
          </w:tcPr>
          <w:p w:rsidR="003E27FD" w:rsidRDefault="003E27FD" w:rsidP="008D0EE1"/>
          <w:p w:rsidR="00AB1C7F" w:rsidRDefault="00AB1C7F" w:rsidP="008D0EE1"/>
          <w:p w:rsidR="00AB1C7F" w:rsidRDefault="00AB1C7F" w:rsidP="008D0EE1"/>
          <w:p w:rsidR="00AB1C7F" w:rsidRDefault="00AB1C7F" w:rsidP="008D0EE1"/>
          <w:p w:rsidR="00AB1C7F" w:rsidRDefault="00AB1C7F" w:rsidP="008D0EE1"/>
          <w:p w:rsidR="002468C2" w:rsidRDefault="002468C2" w:rsidP="002468C2"/>
          <w:p w:rsidR="002468C2" w:rsidRDefault="002468C2" w:rsidP="002468C2">
            <w:pPr>
              <w:rPr>
                <w:szCs w:val="21"/>
              </w:rPr>
            </w:pPr>
            <m:oMathPara>
              <m:oMath>
                <m:r>
                  <m:rPr>
                    <m:sty m:val="p"/>
                  </m:rPr>
                  <w:rPr>
                    <w:rFonts w:ascii="Cambria Math" w:hAnsi="Cambria Math"/>
                    <w:szCs w:val="21"/>
                  </w:rPr>
                  <m:t>α=20°</m:t>
                </m:r>
              </m:oMath>
            </m:oMathPara>
          </w:p>
          <w:p w:rsidR="002468C2" w:rsidRDefault="002468C2" w:rsidP="002468C2">
            <w:pPr>
              <w:rPr>
                <w:szCs w:val="21"/>
              </w:rPr>
            </w:pPr>
          </w:p>
          <w:p w:rsidR="002468C2" w:rsidRDefault="006E5E58" w:rsidP="002468C2">
            <w:pPr>
              <w:rPr>
                <w:szCs w:val="21"/>
              </w:rPr>
            </w:pPr>
            <m:oMathPara>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1</m:t>
                    </m:r>
                  </m:sub>
                </m:sSub>
                <m:r>
                  <m:rPr>
                    <m:sty m:val="p"/>
                  </m:rPr>
                  <w:rPr>
                    <w:rFonts w:ascii="Cambria Math" w:hAnsi="Cambria Math"/>
                    <w:szCs w:val="21"/>
                  </w:rPr>
                  <m:t>=24</m:t>
                </m:r>
              </m:oMath>
            </m:oMathPara>
          </w:p>
          <w:p w:rsidR="002468C2" w:rsidRPr="00D6128D" w:rsidRDefault="006E5E58" w:rsidP="002468C2">
            <w:pPr>
              <w:rPr>
                <w:szCs w:val="21"/>
              </w:rPr>
            </w:pPr>
            <m:oMathPara>
              <m:oMath>
                <m:sSub>
                  <m:sSubPr>
                    <m:ctrlPr>
                      <w:rPr>
                        <w:rFonts w:ascii="Cambria Math" w:hAnsi="Cambria Math"/>
                        <w:szCs w:val="21"/>
                      </w:rPr>
                    </m:ctrlPr>
                  </m:sSubPr>
                  <m:e>
                    <m:r>
                      <m:rPr>
                        <m:sty m:val="p"/>
                      </m:rPr>
                      <w:rPr>
                        <w:rFonts w:ascii="Cambria Math" w:hAnsi="Cambria Math"/>
                        <w:szCs w:val="21"/>
                      </w:rPr>
                      <m:t>z</m:t>
                    </m:r>
                  </m:e>
                  <m:sub>
                    <m:r>
                      <m:rPr>
                        <m:sty m:val="p"/>
                      </m:rPr>
                      <w:rPr>
                        <w:rFonts w:ascii="Cambria Math" w:hAnsi="Cambria Math"/>
                        <w:szCs w:val="21"/>
                      </w:rPr>
                      <m:t>2</m:t>
                    </m:r>
                  </m:sub>
                </m:sSub>
                <m:r>
                  <m:rPr>
                    <m:sty m:val="p"/>
                  </m:rPr>
                  <w:rPr>
                    <w:rFonts w:ascii="Cambria Math" w:hAnsi="Cambria Math"/>
                    <w:szCs w:val="21"/>
                  </w:rPr>
                  <m:t>=98</m:t>
                </m:r>
              </m:oMath>
            </m:oMathPara>
          </w:p>
          <w:p w:rsidR="00D6128D" w:rsidRPr="00D6128D" w:rsidRDefault="00D6128D" w:rsidP="00D6128D">
            <w:pPr>
              <w:rPr>
                <w:szCs w:val="21"/>
              </w:rPr>
            </w:pPr>
            <m:oMathPara>
              <m:oMath>
                <m:r>
                  <m:rPr>
                    <m:sty m:val="p"/>
                  </m:rPr>
                  <w:rPr>
                    <w:rFonts w:ascii="Cambria Math" w:hAnsi="Cambria Math"/>
                    <w:szCs w:val="21"/>
                  </w:rPr>
                  <m:t>β=14°</m:t>
                </m:r>
              </m:oMath>
            </m:oMathPara>
          </w:p>
          <w:p w:rsidR="00D6128D" w:rsidRDefault="00D6128D" w:rsidP="00D6128D">
            <w:pPr>
              <w:rPr>
                <w:szCs w:val="21"/>
              </w:rPr>
            </w:pPr>
          </w:p>
          <w:p w:rsidR="00D6128D" w:rsidRP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D6128D" w:rsidRDefault="00D6128D" w:rsidP="00D6128D">
            <w:pPr>
              <w:rPr>
                <w:szCs w:val="21"/>
              </w:rPr>
            </w:pPr>
          </w:p>
          <w:p w:rsidR="00A723E6" w:rsidRDefault="006E5E58" w:rsidP="00A723E6">
            <w:pPr>
              <w:jc w:val="left"/>
            </w:p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Hlim1</m:t>
                  </m:r>
                </m:sub>
              </m:sSub>
              <m:r>
                <m:rPr>
                  <m:sty m:val="p"/>
                </m:rPr>
                <w:rPr>
                  <w:rFonts w:ascii="Cambria Math" w:hAnsi="Cambria Math"/>
                </w:rPr>
                <m:t>=600 MP</m:t>
              </m:r>
            </m:oMath>
            <w:r w:rsidR="00A723E6">
              <w:rPr>
                <w:rFonts w:hint="eastAsia"/>
              </w:rPr>
              <w:t>a</w:t>
            </w:r>
          </w:p>
          <w:p w:rsidR="00A723E6" w:rsidRDefault="006E5E58" w:rsidP="00A723E6">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Hlim2</m:t>
                    </m:r>
                  </m:sub>
                </m:sSub>
                <m:r>
                  <m:rPr>
                    <m:sty m:val="p"/>
                  </m:rPr>
                  <w:rPr>
                    <w:rFonts w:ascii="Cambria Math" w:hAnsi="Cambria Math"/>
                  </w:rPr>
                  <m:t>=550 MPa</m:t>
                </m:r>
              </m:oMath>
            </m:oMathPara>
          </w:p>
          <w:p w:rsidR="00833C38" w:rsidRDefault="00833C38" w:rsidP="00833C38">
            <w:pPr>
              <w:rPr>
                <w:szCs w:val="21"/>
              </w:rPr>
            </w:pPr>
          </w:p>
          <w:p w:rsidR="00D6128D" w:rsidRDefault="00D6128D" w:rsidP="00D6128D">
            <w:pPr>
              <w:rPr>
                <w:szCs w:val="21"/>
              </w:rPr>
            </w:pPr>
          </w:p>
          <w:p w:rsidR="00D6128D" w:rsidRDefault="00D6128D" w:rsidP="00D6128D">
            <w:pPr>
              <w:rPr>
                <w:szCs w:val="21"/>
              </w:rPr>
            </w:pPr>
          </w:p>
          <w:p w:rsidR="00D6128D" w:rsidRPr="00D6128D" w:rsidRDefault="00D6128D" w:rsidP="00D6128D">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6E5E58" w:rsidP="002027B3">
            <w:pPr>
              <w:rPr>
                <w:szCs w:val="21"/>
              </w:rPr>
            </w:pPr>
            <m:oMathPara>
              <m:oMath>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H</m:t>
                        </m:r>
                      </m:sub>
                    </m:sSub>
                  </m:e>
                </m:d>
                <m:r>
                  <m:rPr>
                    <m:sty m:val="p"/>
                  </m:rPr>
                  <w:rPr>
                    <w:rFonts w:ascii="Cambria Math" w:hAnsi="Cambria Math"/>
                  </w:rPr>
                  <m:t>=534 Mpa</m:t>
                </m:r>
              </m:oMath>
            </m:oMathPara>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ind w:firstLine="408"/>
              <w:jc w:val="left"/>
            </w:pPr>
            <m:oMathPara>
              <m:oMath>
                <m:r>
                  <m:rPr>
                    <m:sty m:val="p"/>
                  </m:rPr>
                  <w:rPr>
                    <w:rFonts w:ascii="Cambria Math" w:hAnsi="Cambria Math"/>
                  </w:rPr>
                  <m:t>v=0.93 m/s</m:t>
                </m:r>
              </m:oMath>
            </m:oMathPara>
          </w:p>
          <w:p w:rsidR="002027B3" w:rsidRDefault="002027B3" w:rsidP="002027B3">
            <w:pPr>
              <w:rPr>
                <w:szCs w:val="21"/>
              </w:rPr>
            </w:pPr>
          </w:p>
          <w:p w:rsidR="002027B3" w:rsidRDefault="002027B3" w:rsidP="002027B3">
            <w:pPr>
              <w:jc w:val="left"/>
            </w:pPr>
            <m:oMathPara>
              <m:oMath>
                <m:r>
                  <m:rPr>
                    <m:sty m:val="p"/>
                  </m:rPr>
                  <w:rPr>
                    <w:rFonts w:ascii="Cambria Math" w:hAnsi="Cambria Math"/>
                  </w:rPr>
                  <m:t>b=52.896 mm</m:t>
                </m:r>
              </m:oMath>
            </m:oMathPara>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E8208D" w:rsidRDefault="006E5E58" w:rsidP="00E8208D">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=61.179 mm</m:t>
                </m:r>
              </m:oMath>
            </m:oMathPara>
          </w:p>
          <w:p w:rsidR="002027B3" w:rsidRDefault="002027B3" w:rsidP="002027B3">
            <w:pPr>
              <w:rPr>
                <w:szCs w:val="21"/>
              </w:rPr>
            </w:pPr>
          </w:p>
          <w:p w:rsidR="002027B3" w:rsidRDefault="002027B3" w:rsidP="002027B3">
            <w:pPr>
              <w:rPr>
                <w:szCs w:val="21"/>
              </w:rPr>
            </w:pPr>
          </w:p>
          <w:p w:rsidR="00E8208D" w:rsidRDefault="006E5E58" w:rsidP="00E8208D">
            <m:oMathPara>
              <m:oMath>
                <m:sSub>
                  <m:sSubPr>
                    <m:ctrlPr>
                      <w:rPr>
                        <w:rFonts w:ascii="Cambria Math" w:hAnsi="Cambria Math"/>
                      </w:rPr>
                    </m:ctrlPr>
                  </m:sSubPr>
                  <m:e>
                    <m:r>
                      <m:rPr>
                        <m:sty m:val="p"/>
                      </m:rPr>
                      <w:rPr>
                        <w:rFonts w:ascii="Cambria Math" w:hAnsi="Cambria Math"/>
                      </w:rPr>
                      <m:t>m</m:t>
                    </m:r>
                  </m:e>
                  <m:sub>
                    <m:r>
                      <m:rPr>
                        <m:sty m:val="p"/>
                      </m:rPr>
                      <w:rPr>
                        <w:rFonts w:ascii="Cambria Math" w:hAnsi="Cambria Math"/>
                      </w:rPr>
                      <m:t>n</m:t>
                    </m:r>
                  </m:sub>
                </m:sSub>
                <m:r>
                  <m:rPr>
                    <m:sty m:val="p"/>
                  </m:rPr>
                  <w:rPr>
                    <w:rFonts w:ascii="Cambria Math" w:hAnsi="Cambria Math"/>
                  </w:rPr>
                  <m:t>=2.473 mm</m:t>
                </m:r>
              </m:oMath>
            </m:oMathPara>
          </w:p>
          <w:p w:rsidR="00E8208D" w:rsidRDefault="00E8208D" w:rsidP="00E8208D"/>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Pr>
              <w:rPr>
                <w:szCs w:val="21"/>
              </w:rPr>
            </w:pPr>
          </w:p>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027B3"/>
          <w:p w:rsidR="002027B3" w:rsidRDefault="002027B3" w:rsidP="002468C2">
            <w:pPr>
              <w:rPr>
                <w:szCs w:val="21"/>
              </w:rPr>
            </w:pPr>
          </w:p>
          <w:p w:rsidR="002027B3" w:rsidRDefault="002027B3" w:rsidP="002468C2">
            <w:pPr>
              <w:rPr>
                <w:szCs w:val="21"/>
              </w:rPr>
            </w:pPr>
          </w:p>
          <w:p w:rsidR="00E8208D" w:rsidRDefault="00E8208D" w:rsidP="00E8208D"/>
          <w:p w:rsidR="00E8208D" w:rsidRDefault="00E8208D" w:rsidP="00E8208D">
            <w:pPr>
              <w:rPr>
                <w:szCs w:val="21"/>
              </w:rPr>
            </w:pPr>
          </w:p>
          <w:p w:rsidR="00E8208D" w:rsidRDefault="00E8208D" w:rsidP="00E8208D">
            <w:pPr>
              <w:rPr>
                <w:szCs w:val="21"/>
              </w:rPr>
            </w:pPr>
          </w:p>
          <w:p w:rsidR="00E8208D" w:rsidRDefault="00E8208D" w:rsidP="00E8208D">
            <w:pPr>
              <w:rPr>
                <w:szCs w:val="21"/>
              </w:rPr>
            </w:pPr>
          </w:p>
          <w:p w:rsidR="00E8208D" w:rsidRDefault="00E8208D" w:rsidP="00E8208D">
            <w:pPr>
              <w:rPr>
                <w:szCs w:val="21"/>
              </w:rPr>
            </w:pPr>
          </w:p>
          <w:p w:rsidR="00E8208D" w:rsidRDefault="00E8208D" w:rsidP="00E8208D">
            <w:pPr>
              <w:rPr>
                <w:szCs w:val="21"/>
              </w:rPr>
            </w:pPr>
          </w:p>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 w:rsidR="00E8208D" w:rsidRDefault="00E8208D" w:rsidP="00E8208D">
            <w:pPr>
              <w:rPr>
                <w:szCs w:val="21"/>
              </w:rPr>
            </w:pPr>
          </w:p>
          <w:p w:rsidR="00E8208D" w:rsidRDefault="00E8208D" w:rsidP="00E8208D">
            <w:pPr>
              <w:rPr>
                <w:szCs w:val="21"/>
              </w:rPr>
            </w:pPr>
          </w:p>
          <w:p w:rsidR="00E8208D" w:rsidRDefault="00E8208D" w:rsidP="00E8208D"/>
          <w:p w:rsidR="00E8208D" w:rsidRDefault="00E8208D" w:rsidP="00E8208D">
            <w:pPr>
              <w:rPr>
                <w:szCs w:val="21"/>
              </w:rPr>
            </w:pPr>
          </w:p>
          <w:p w:rsidR="00535305" w:rsidRDefault="00535305" w:rsidP="00E8208D">
            <w:pPr>
              <w:rPr>
                <w:szCs w:val="21"/>
              </w:rPr>
            </w:pPr>
          </w:p>
          <w:p w:rsidR="00535305" w:rsidRDefault="00535305" w:rsidP="00E8208D">
            <w:pPr>
              <w:rPr>
                <w:szCs w:val="21"/>
              </w:rPr>
            </w:pPr>
          </w:p>
          <w:p w:rsidR="00535305" w:rsidRDefault="00535305" w:rsidP="00E8208D"/>
          <w:p w:rsidR="00E8208D" w:rsidRDefault="00E8208D" w:rsidP="00E8208D"/>
          <w:p w:rsidR="00C77A69" w:rsidRDefault="00C77A69" w:rsidP="00E8208D"/>
          <w:p w:rsidR="00C77A69" w:rsidRDefault="00C77A69" w:rsidP="00E8208D"/>
          <w:p w:rsidR="00C77A69" w:rsidRDefault="00C77A69" w:rsidP="00E8208D"/>
          <w:p w:rsidR="00C77A69" w:rsidRDefault="00C77A69" w:rsidP="00E8208D"/>
          <w:p w:rsidR="00E8208D" w:rsidRDefault="00E8208D" w:rsidP="00E8208D"/>
          <w:p w:rsidR="00E8208D" w:rsidRDefault="006E5E58" w:rsidP="00E8208D">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=2</m:t>
                </m:r>
              </m:oMath>
            </m:oMathPara>
          </w:p>
          <w:p w:rsidR="00E8208D" w:rsidRDefault="00E8208D" w:rsidP="00E8208D"/>
          <w:p w:rsidR="00E8208D" w:rsidRPr="00E8208D" w:rsidRDefault="006E5E58" w:rsidP="00E8208D">
            <m:oMathPara>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=29</m:t>
                </m:r>
              </m:oMath>
            </m:oMathPara>
          </w:p>
          <w:p w:rsidR="00E8208D" w:rsidRDefault="006E5E58" w:rsidP="00E8208D">
            <m:oMathPara>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=119</m:t>
                </m:r>
              </m:oMath>
            </m:oMathPara>
          </w:p>
          <w:p w:rsidR="00E8208D" w:rsidRDefault="00E8208D" w:rsidP="00E8208D"/>
          <w:p w:rsidR="00E8208D" w:rsidRDefault="00E8208D" w:rsidP="00E8208D"/>
          <w:p w:rsidR="00C77A69" w:rsidRDefault="00C77A69" w:rsidP="00E8208D"/>
          <w:p w:rsidR="00535305" w:rsidRDefault="00535305" w:rsidP="00E8208D"/>
          <w:p w:rsidR="00535305" w:rsidRDefault="00535305" w:rsidP="00E8208D"/>
          <w:p w:rsidR="00E8208D" w:rsidRDefault="00E8208D" w:rsidP="00E8208D">
            <m:oMathPara>
              <m:oMath>
                <m:r>
                  <m:rPr>
                    <m:sty m:val="p"/>
                  </m:rPr>
                  <w:rPr>
                    <w:rFonts w:ascii="Cambria Math" w:hAnsi="Cambria Math"/>
                  </w:rPr>
                  <m:t>a=152.31mm</m:t>
                </m:r>
              </m:oMath>
            </m:oMathPara>
          </w:p>
          <w:p w:rsidR="00E8208D" w:rsidRDefault="00E8208D" w:rsidP="00E8208D"/>
          <w:p w:rsidR="00E8208D" w:rsidRDefault="00E8208D" w:rsidP="00E8208D"/>
          <w:p w:rsidR="00BE23D1" w:rsidRDefault="00BE23D1" w:rsidP="00BE23D1"/>
          <w:p w:rsidR="008C246D" w:rsidRDefault="008C246D" w:rsidP="00BE23D1"/>
          <w:p w:rsidR="00BE23D1" w:rsidRDefault="00BE23D1" w:rsidP="00BE23D1">
            <m:oMathPara>
              <m:oMath>
                <m:r>
                  <m:rPr>
                    <m:sty m:val="p"/>
                  </m:rPr>
                  <w:rPr>
                    <w:rFonts w:ascii="Cambria Math" w:hAnsi="Cambria Math"/>
                  </w:rPr>
                  <m:t>β=11.48°</m:t>
                </m:r>
              </m:oMath>
            </m:oMathPara>
          </w:p>
          <w:p w:rsidR="00BE23D1" w:rsidRDefault="00BE23D1" w:rsidP="00BE23D1"/>
          <w:p w:rsidR="00C77A69" w:rsidRDefault="00C77A69" w:rsidP="00BE23D1"/>
          <w:p w:rsidR="00BE23D1" w:rsidRPr="008C246D" w:rsidRDefault="006E5E58" w:rsidP="00BE23D1">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=59.18mm</m:t>
                </m:r>
              </m:oMath>
            </m:oMathPara>
          </w:p>
          <w:p w:rsidR="008C246D" w:rsidRPr="008C246D" w:rsidRDefault="008C246D" w:rsidP="00BE23D1"/>
          <w:p w:rsidR="00BE23D1" w:rsidRPr="00BE23D1" w:rsidRDefault="006E5E58" w:rsidP="00BE23D1">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=240.82mm</m:t>
                </m:r>
              </m:oMath>
            </m:oMathPara>
          </w:p>
          <w:p w:rsidR="00BE23D1" w:rsidRDefault="00BE23D1" w:rsidP="00BE23D1">
            <w:pPr>
              <w:rPr>
                <w:szCs w:val="21"/>
              </w:rPr>
            </w:pPr>
          </w:p>
          <w:p w:rsidR="008C246D" w:rsidRPr="008C246D" w:rsidRDefault="006E5E58" w:rsidP="00BE23D1">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r>
                  <m:rPr>
                    <m:sty m:val="p"/>
                  </m:rPr>
                  <w:rPr>
                    <w:rFonts w:ascii="Cambria Math" w:hAnsi="Cambria Math"/>
                  </w:rPr>
                  <m:t>=70 mm</m:t>
                </m:r>
              </m:oMath>
            </m:oMathPara>
          </w:p>
          <w:p w:rsidR="00BE23D1" w:rsidRPr="00BE23D1" w:rsidRDefault="006E5E58" w:rsidP="00BE23D1">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r>
                  <m:rPr>
                    <m:sty m:val="p"/>
                  </m:rPr>
                  <w:rPr>
                    <w:rFonts w:ascii="Cambria Math" w:hAnsi="Cambria Math"/>
                  </w:rPr>
                  <m:t>=65 mm</m:t>
                </m:r>
              </m:oMath>
            </m:oMathPara>
          </w:p>
          <w:p w:rsidR="00BE23D1" w:rsidRDefault="00BE23D1" w:rsidP="00BE23D1">
            <w:pPr>
              <w:rPr>
                <w:szCs w:val="21"/>
              </w:rPr>
            </w:pPr>
          </w:p>
          <w:p w:rsidR="00BE23D1" w:rsidRDefault="00BE23D1" w:rsidP="00BE23D1">
            <w:pPr>
              <w:rPr>
                <w:szCs w:val="21"/>
              </w:rPr>
            </w:pPr>
          </w:p>
          <w:p w:rsidR="00BE23D1" w:rsidRDefault="00BE23D1" w:rsidP="00BE23D1">
            <w:pPr>
              <w:rPr>
                <w:szCs w:val="21"/>
              </w:rPr>
            </w:pPr>
          </w:p>
          <w:p w:rsidR="00BE23D1" w:rsidRDefault="00BE23D1" w:rsidP="00BE23D1">
            <w:pPr>
              <w:rPr>
                <w:szCs w:val="21"/>
              </w:rPr>
            </w:pPr>
          </w:p>
          <w:p w:rsidR="00BE23D1" w:rsidRDefault="00BE23D1" w:rsidP="00BE23D1">
            <w:pPr>
              <w:rPr>
                <w:szCs w:val="21"/>
              </w:rPr>
            </w:pPr>
          </w:p>
          <w:p w:rsidR="00BE23D1" w:rsidRDefault="00BE23D1" w:rsidP="00BE23D1"/>
          <w:p w:rsidR="00BE23D1" w:rsidRDefault="00BE23D1" w:rsidP="00BE23D1"/>
          <w:p w:rsidR="00BE23D1" w:rsidRDefault="00BE23D1" w:rsidP="00BE23D1"/>
          <w:p w:rsidR="00BE23D1" w:rsidRDefault="00BE23D1" w:rsidP="00BE23D1"/>
          <w:p w:rsidR="00BE23D1" w:rsidRDefault="00BE23D1" w:rsidP="00BE23D1"/>
          <w:p w:rsidR="00BE23D1" w:rsidRDefault="00BE23D1" w:rsidP="00BE23D1"/>
          <w:p w:rsidR="00BE23D1" w:rsidRDefault="00BE23D1" w:rsidP="00BE23D1"/>
          <w:p w:rsidR="00BE23D1" w:rsidRDefault="00BE23D1" w:rsidP="00BE23D1"/>
          <w:p w:rsidR="00BE23D1" w:rsidRDefault="00BE23D1" w:rsidP="00BE23D1"/>
          <w:p w:rsidR="00BE23D1" w:rsidRDefault="00BE23D1" w:rsidP="00BE23D1">
            <w:pPr>
              <w:rPr>
                <w:szCs w:val="21"/>
              </w:rPr>
            </w:pPr>
          </w:p>
          <w:p w:rsidR="00BE23D1" w:rsidRDefault="00BE23D1" w:rsidP="00BE23D1">
            <w:pPr>
              <w:rPr>
                <w:szCs w:val="21"/>
              </w:rPr>
            </w:pPr>
          </w:p>
          <w:p w:rsidR="00BE23D1" w:rsidRDefault="00BE23D1" w:rsidP="00BE23D1"/>
          <w:p w:rsidR="00BE23D1" w:rsidRDefault="00BE23D1" w:rsidP="00BE23D1">
            <w:pPr>
              <w:rPr>
                <w:szCs w:val="21"/>
              </w:rPr>
            </w:pPr>
          </w:p>
          <w:p w:rsidR="00BE23D1" w:rsidRDefault="00BE23D1" w:rsidP="00BE23D1">
            <w:pPr>
              <w:rPr>
                <w:szCs w:val="21"/>
              </w:rPr>
            </w:pPr>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m:oMathPara>
              <m:oMath>
                <m:r>
                  <m:rPr>
                    <m:sty m:val="p"/>
                  </m:rPr>
                  <w:rPr>
                    <w:rFonts w:ascii="Cambria Math" w:hAnsi="Cambria Math"/>
                    <w:szCs w:val="21"/>
                  </w:rPr>
                  <m:t>α</m:t>
                </m:r>
                <m:r>
                  <m:rPr>
                    <m:sty m:val="p"/>
                  </m:rPr>
                  <w:rPr>
                    <w:rFonts w:ascii="Cambria Math" w:hAnsi="Cambria Math" w:hint="eastAsia"/>
                    <w:szCs w:val="21"/>
                  </w:rPr>
                  <m:t>=</m:t>
                </m:r>
                <m:r>
                  <m:rPr>
                    <m:sty m:val="p"/>
                  </m:rPr>
                  <w:rPr>
                    <w:rFonts w:ascii="Cambria Math" w:hAnsi="Cambria Math"/>
                    <w:szCs w:val="21"/>
                  </w:rPr>
                  <m:t>20°</m:t>
                </m:r>
              </m:oMath>
            </m:oMathPara>
          </w:p>
          <w:p w:rsidR="00C77A69" w:rsidRDefault="00C77A69" w:rsidP="00C77A69">
            <w:pPr>
              <w:rPr>
                <w:szCs w:val="21"/>
              </w:rPr>
            </w:pPr>
          </w:p>
          <w:p w:rsidR="00C77A69" w:rsidRDefault="00C77A69" w:rsidP="00C77A69"/>
          <w:p w:rsidR="00C77A69" w:rsidRDefault="00C77A69" w:rsidP="00C77A69"/>
          <w:p w:rsidR="00C77A69" w:rsidRPr="00C77A69" w:rsidRDefault="006E5E58" w:rsidP="00C77A69">
            <m:oMathPara>
              <m:oMath>
                <m:sSub>
                  <m:sSubPr>
                    <m:ctrlPr>
                      <w:rPr>
                        <w:rFonts w:ascii="Cambria Math" w:hAnsi="Cambria Math"/>
                      </w:rPr>
                    </m:ctrlPr>
                  </m:sSubPr>
                  <m:e>
                    <m:r>
                      <w:rPr>
                        <w:rFonts w:ascii="Cambria Math" w:hAnsi="Cambria Math"/>
                      </w:rPr>
                      <m:t>z</m:t>
                    </m:r>
                  </m:e>
                  <m:sub>
                    <m:r>
                      <w:rPr>
                        <w:rFonts w:ascii="Cambria Math" w:hAnsi="Cambria Math"/>
                      </w:rPr>
                      <m:t>1</m:t>
                    </m:r>
                  </m:sub>
                </m:sSub>
                <m:r>
                  <w:rPr>
                    <w:rFonts w:ascii="Cambria Math" w:hAnsi="Cambria Math"/>
                  </w:rPr>
                  <m:t>=24</m:t>
                </m:r>
              </m:oMath>
            </m:oMathPara>
          </w:p>
          <w:p w:rsidR="002027B3" w:rsidRPr="00C77A69" w:rsidRDefault="006E5E58" w:rsidP="002468C2">
            <m:oMathPara>
              <m:oMath>
                <m:sSub>
                  <m:sSubPr>
                    <m:ctrlPr>
                      <w:rPr>
                        <w:rFonts w:ascii="Cambria Math" w:hAnsi="Cambria Math"/>
                      </w:rPr>
                    </m:ctrlPr>
                  </m:sSubPr>
                  <m:e>
                    <m:r>
                      <w:rPr>
                        <w:rFonts w:ascii="Cambria Math" w:hAnsi="Cambria Math"/>
                      </w:rPr>
                      <m:t>z</m:t>
                    </m:r>
                  </m:e>
                  <m:sub>
                    <m:r>
                      <w:rPr>
                        <w:rFonts w:ascii="Cambria Math" w:hAnsi="Cambria Math"/>
                      </w:rPr>
                      <m:t>2</m:t>
                    </m:r>
                  </m:sub>
                </m:sSub>
                <m:r>
                  <w:rPr>
                    <w:rFonts w:ascii="Cambria Math" w:hAnsi="Cambria Math"/>
                  </w:rPr>
                  <m:t>=67</m:t>
                </m:r>
              </m:oMath>
            </m:oMathPara>
          </w:p>
          <w:p w:rsidR="002027B3" w:rsidRPr="006A7BC1" w:rsidRDefault="002027B3" w:rsidP="002468C2">
            <w:pPr>
              <w:rPr>
                <w:szCs w:val="21"/>
              </w:rPr>
            </w:pPr>
          </w:p>
        </w:tc>
      </w:tr>
      <w:tr w:rsidR="005B132B" w:rsidTr="00D52536">
        <w:trPr>
          <w:trHeight w:val="13278"/>
        </w:trPr>
        <w:tc>
          <w:tcPr>
            <w:tcW w:w="709" w:type="dxa"/>
          </w:tcPr>
          <w:p w:rsidR="005B132B" w:rsidRDefault="005B132B" w:rsidP="008D0EE1">
            <w:pPr>
              <w:pStyle w:val="1"/>
              <w:spacing w:line="240" w:lineRule="auto"/>
              <w:outlineLvl w:val="0"/>
              <w:rPr>
                <w:sz w:val="28"/>
              </w:rPr>
            </w:pPr>
          </w:p>
        </w:tc>
        <w:tc>
          <w:tcPr>
            <w:tcW w:w="8364" w:type="dxa"/>
          </w:tcPr>
          <w:p w:rsidR="00835F58" w:rsidRPr="00312E80" w:rsidRDefault="00835F58" w:rsidP="00535305">
            <w:pPr>
              <w:pStyle w:val="3"/>
              <w:outlineLvl w:val="2"/>
            </w:pPr>
            <w:r w:rsidRPr="00312E80">
              <w:tab/>
            </w:r>
            <w:bookmarkStart w:id="13" w:name="_Toc520661820"/>
            <w:r>
              <w:t>4</w:t>
            </w:r>
            <w:r w:rsidRPr="00312E80">
              <w:t>.6.2</w:t>
            </w:r>
            <w:r w:rsidRPr="00312E80">
              <w:rPr>
                <w:rFonts w:hint="eastAsia"/>
              </w:rPr>
              <w:t>按齿面接触</w:t>
            </w:r>
            <w:r w:rsidRPr="00F0292B">
              <w:rPr>
                <w:rFonts w:hint="eastAsia"/>
              </w:rPr>
              <w:t>强度</w:t>
            </w:r>
            <w:r w:rsidRPr="00312E80">
              <w:rPr>
                <w:rFonts w:hint="eastAsia"/>
              </w:rPr>
              <w:t>设计</w:t>
            </w:r>
            <w:bookmarkEnd w:id="13"/>
          </w:p>
          <w:p w:rsidR="00835F58" w:rsidRPr="00312E80" w:rsidRDefault="00835F58" w:rsidP="00535305">
            <w:r w:rsidRPr="00312E80">
              <w:tab/>
            </w:r>
            <w:r w:rsidRPr="00312E80">
              <w:rPr>
                <w:rFonts w:hint="eastAsia"/>
              </w:rPr>
              <w:t>试算小齿轮分度圆直径</w:t>
            </w:r>
          </w:p>
          <w:p w:rsidR="00520C70" w:rsidRDefault="006E5E58" w:rsidP="00535305">
            <m:oMathPara>
              <m:oMath>
                <m:sSub>
                  <m:sSubPr>
                    <m:ctrlPr>
                      <w:rPr>
                        <w:rFonts w:ascii="Cambria Math" w:hAnsi="Cambria Math"/>
                      </w:rPr>
                    </m:ctrlPr>
                  </m:sSubPr>
                  <m:e>
                    <m:r>
                      <w:rPr>
                        <w:rFonts w:ascii="Cambria Math" w:hAnsi="Cambria Math" w:hint="eastAsia"/>
                      </w:rPr>
                      <m:t>d</m:t>
                    </m:r>
                  </m:e>
                  <m:sub>
                    <m:r>
                      <m:rPr>
                        <m:sty m:val="p"/>
                      </m:rPr>
                      <w:rPr>
                        <w:rFonts w:ascii="Cambria Math" w:hAnsi="Cambria Math"/>
                      </w:rPr>
                      <m:t>1</m:t>
                    </m:r>
                    <m:r>
                      <w:rPr>
                        <w:rFonts w:ascii="Cambria Math" w:hAnsi="Cambria Math"/>
                      </w:rPr>
                      <m:t>t</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K</m:t>
                            </m:r>
                          </m:e>
                          <m:sub>
                            <m:r>
                              <w:rPr>
                                <w:rFonts w:ascii="Cambria Math" w:hAnsi="Cambria Math"/>
                              </w:rPr>
                              <m:t>Ht</m:t>
                            </m:r>
                          </m:sub>
                        </m:sSub>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m:t>
                            </m:r>
                          </m:e>
                          <m:sub>
                            <m:r>
                              <w:rPr>
                                <w:rFonts w:ascii="Cambria Math" w:hAnsi="Cambria Math"/>
                              </w:rPr>
                              <m:t>R</m:t>
                            </m:r>
                          </m:sub>
                        </m:sSub>
                        <m:sSup>
                          <m:sSupPr>
                            <m:ctrlPr>
                              <w:rPr>
                                <w:rFonts w:ascii="Cambria Math" w:hAnsi="Cambria Math"/>
                              </w:rPr>
                            </m:ctrlPr>
                          </m:sSup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r>
                              <m:rPr>
                                <m:sty m:val="p"/>
                              </m:rPr>
                              <w:rPr>
                                <w:rFonts w:ascii="Cambria Math" w:hAnsi="Cambria Math"/>
                              </w:rPr>
                              <m:t>)</m:t>
                            </m:r>
                          </m:e>
                          <m:sup>
                            <m:r>
                              <m:rPr>
                                <m:sty m:val="p"/>
                              </m:rPr>
                              <w:rPr>
                                <w:rFonts w:ascii="Cambria Math" w:hAnsi="Cambria Math"/>
                              </w:rPr>
                              <m:t>2</m:t>
                            </m:r>
                          </m:sup>
                        </m:sSup>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r>
                      <m:rPr>
                        <m:sty m:val="p"/>
                      </m:rPr>
                      <w:rPr>
                        <w:rFonts w:ascii="Cambria Math" w:hAnsi="Cambria Math"/>
                      </w:rPr>
                      <m:t>∙</m:t>
                    </m:r>
                    <m:sSup>
                      <m:sSupPr>
                        <m:ctrlPr>
                          <w:rPr>
                            <w:rFonts w:ascii="Cambria Math" w:hAnsi="Cambria Math"/>
                          </w:rPr>
                        </m:ctrlPr>
                      </m:sSupPr>
                      <m:e>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H</m:t>
                                </m:r>
                              </m:sub>
                            </m:sSub>
                            <m:sSub>
                              <m:sSubPr>
                                <m:ctrlPr>
                                  <w:rPr>
                                    <w:rFonts w:ascii="Cambria Math" w:hAnsi="Cambria Math"/>
                                  </w:rPr>
                                </m:ctrlPr>
                              </m:sSubPr>
                              <m:e>
                                <m:r>
                                  <w:rPr>
                                    <w:rFonts w:ascii="Cambria Math" w:hAnsi="Cambria Math"/>
                                  </w:rPr>
                                  <m:t>Z</m:t>
                                </m:r>
                              </m:e>
                              <m:sub>
                                <m:r>
                                  <w:rPr>
                                    <w:rFonts w:ascii="Cambria Math" w:hAnsi="Cambria Math"/>
                                  </w:rPr>
                                  <m:t>E</m:t>
                                </m:r>
                              </m:sub>
                            </m:sSub>
                          </m:num>
                          <m:den>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H</m:t>
                                </m:r>
                              </m:sub>
                            </m:sSub>
                            <m:r>
                              <m:rPr>
                                <m:sty m:val="p"/>
                              </m:rPr>
                              <w:rPr>
                                <w:rFonts w:ascii="Cambria Math" w:hAnsi="Cambria Math"/>
                              </w:rPr>
                              <m:t>]</m:t>
                            </m:r>
                          </m:den>
                        </m:f>
                        <m:r>
                          <m:rPr>
                            <m:sty m:val="p"/>
                          </m:rPr>
                          <w:rPr>
                            <w:rFonts w:ascii="Cambria Math" w:hAnsi="Cambria Math"/>
                          </w:rPr>
                          <m:t>)</m:t>
                        </m:r>
                      </m:e>
                      <m:sup>
                        <m:r>
                          <m:rPr>
                            <m:sty m:val="p"/>
                          </m:rPr>
                          <w:rPr>
                            <w:rFonts w:ascii="Cambria Math" w:hAnsi="Cambria Math"/>
                          </w:rPr>
                          <m:t>2</m:t>
                        </m:r>
                      </m:sup>
                    </m:sSup>
                  </m:e>
                </m:rad>
              </m:oMath>
            </m:oMathPara>
          </w:p>
          <w:p w:rsidR="00520C70" w:rsidRPr="00312E80" w:rsidRDefault="00F0292B" w:rsidP="00535305">
            <w:pPr>
              <w:pStyle w:val="4"/>
              <w:outlineLvl w:val="3"/>
            </w:pPr>
            <w:r>
              <w:tab/>
            </w:r>
            <w:r w:rsidR="00520C70">
              <w:t>4</w:t>
            </w:r>
            <w:r w:rsidR="00520C70" w:rsidRPr="00312E80">
              <w:t xml:space="preserve">.6.2.1 </w:t>
            </w:r>
            <w:r w:rsidR="00520C70" w:rsidRPr="00312E80">
              <w:rPr>
                <w:rFonts w:hint="eastAsia"/>
              </w:rPr>
              <w:t>确定公式中各参数</w:t>
            </w:r>
          </w:p>
          <w:p w:rsidR="00520C70" w:rsidRPr="00312E80" w:rsidRDefault="00520C70" w:rsidP="00F0292B">
            <w:r w:rsidRPr="00312E80">
              <w:tab/>
            </w:r>
            <w:r w:rsidRPr="00312E80">
              <w:rPr>
                <w:rFonts w:hint="eastAsia"/>
              </w:rPr>
              <w:t>试选</w:t>
            </w:r>
            <m:oMath>
              <m:sSub>
                <m:sSubPr>
                  <m:ctrlPr>
                    <w:rPr>
                      <w:rFonts w:ascii="Cambria Math" w:hAnsi="Cambria Math"/>
                    </w:rPr>
                  </m:ctrlPr>
                </m:sSubPr>
                <m:e>
                  <m:r>
                    <w:rPr>
                      <w:rFonts w:ascii="Cambria Math" w:hAnsi="Cambria Math"/>
                    </w:rPr>
                    <m:t>K</m:t>
                  </m:r>
                </m:e>
                <m:sub>
                  <m:r>
                    <w:rPr>
                      <w:rFonts w:ascii="Cambria Math" w:hAnsi="Cambria Math"/>
                    </w:rPr>
                    <m:t>Ht</m:t>
                  </m:r>
                </m:sub>
              </m:sSub>
              <m:r>
                <m:rPr>
                  <m:sty m:val="p"/>
                </m:rPr>
                <w:rPr>
                  <w:rFonts w:ascii="Cambria Math" w:hAnsi="Cambria Math" w:hint="eastAsia"/>
                </w:rPr>
                <m:t>=1.3</m:t>
              </m:r>
            </m:oMath>
          </w:p>
          <w:p w:rsidR="00520C70" w:rsidRPr="00312E80" w:rsidRDefault="00520C70" w:rsidP="00F0292B">
            <w:r w:rsidRPr="00312E80">
              <w:t xml:space="preserve">    </w:t>
            </w:r>
            <m:oMath>
              <m:r>
                <m:rPr>
                  <m:sty m:val="p"/>
                </m:rPr>
                <w:rPr>
                  <w:rFonts w:ascii="Cambria Math" w:hAnsi="Cambria Math" w:hint="eastAsia"/>
                </w:rPr>
                <m:t>T</m:t>
              </m:r>
              <m:r>
                <m:rPr>
                  <m:sty m:val="p"/>
                </m:rPr>
                <w:rPr>
                  <w:rFonts w:ascii="Cambria Math" w:hAnsi="Cambria Math"/>
                </w:rPr>
                <m:t>1</m:t>
              </m:r>
              <m:r>
                <m:rPr>
                  <m:sty m:val="p"/>
                </m:rPr>
                <w:rPr>
                  <w:rFonts w:ascii="Cambria Math" w:hAnsi="Cambria Math" w:hint="eastAsia"/>
                </w:rPr>
                <m:t>=</m:t>
              </m:r>
              <m:r>
                <m:rPr>
                  <m:sty m:val="p"/>
                </m:rPr>
                <w:rPr>
                  <w:rFonts w:ascii="Cambria Math" w:hAnsi="Cambria Math"/>
                </w:rPr>
                <m:t>3.617×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r>
                <m:rPr>
                  <m:sty m:val="p"/>
                </m:rPr>
                <w:rPr>
                  <w:rFonts w:ascii="Cambria Math" w:hAnsi="Cambria Math"/>
                </w:rPr>
                <m:t xml:space="preserve"> </m:t>
              </m:r>
              <m:r>
                <w:rPr>
                  <w:rFonts w:ascii="Cambria Math" w:hAnsi="Cambria Math"/>
                </w:rPr>
                <m:t>Nmm</m:t>
              </m:r>
            </m:oMath>
          </w:p>
          <w:p w:rsidR="00520C70" w:rsidRPr="00312E80" w:rsidRDefault="00520C70" w:rsidP="00F0292B">
            <w:r w:rsidRPr="00312E80">
              <w:tab/>
            </w:r>
            <w:r w:rsidRPr="00312E80">
              <w:rPr>
                <w:rFonts w:hint="eastAsia"/>
              </w:rPr>
              <w:t>取齿宽系数</w:t>
            </w:r>
            <m:oMath>
              <m:sSub>
                <m:sSubPr>
                  <m:ctrlPr>
                    <w:rPr>
                      <w:rFonts w:ascii="Cambria Math" w:hAnsi="Cambria Math"/>
                    </w:rPr>
                  </m:ctrlPr>
                </m:sSubPr>
                <m:e>
                  <m:r>
                    <m:rPr>
                      <m:sty m:val="p"/>
                    </m:rPr>
                    <w:rPr>
                      <w:rFonts w:ascii="Cambria Math" w:hAnsi="Cambria Math"/>
                    </w:rPr>
                    <m:t>∅</m:t>
                  </m:r>
                </m:e>
                <m:sub>
                  <m:r>
                    <w:rPr>
                      <w:rFonts w:ascii="Cambria Math" w:hAnsi="Cambria Math"/>
                    </w:rPr>
                    <m:t>R</m:t>
                  </m:r>
                </m:sub>
              </m:sSub>
              <m:r>
                <m:rPr>
                  <m:sty m:val="p"/>
                </m:rPr>
                <w:rPr>
                  <w:rFonts w:ascii="Cambria Math" w:hAnsi="Cambria Math" w:hint="eastAsia"/>
                </w:rPr>
                <m:t>=0.3</m:t>
              </m:r>
            </m:oMath>
          </w:p>
          <w:p w:rsidR="00520C70" w:rsidRPr="00312E80" w:rsidRDefault="00520C70" w:rsidP="00F0292B">
            <w:r w:rsidRPr="00312E80">
              <w:tab/>
            </w:r>
            <w:r w:rsidRPr="00312E80">
              <w:rPr>
                <w:rFonts w:hint="eastAsia"/>
              </w:rPr>
              <w:t>由参考文献</w:t>
            </w:r>
            <w:r w:rsidRPr="00312E80">
              <w:rPr>
                <w:rFonts w:hint="eastAsia"/>
              </w:rPr>
              <w:t>[</w:t>
            </w:r>
            <w:r w:rsidRPr="00312E80">
              <w:t>2]</w:t>
            </w:r>
            <w:r w:rsidRPr="00312E80">
              <w:rPr>
                <w:rFonts w:hint="eastAsia"/>
              </w:rPr>
              <w:t>图</w:t>
            </w:r>
            <w:r w:rsidRPr="00312E80">
              <w:rPr>
                <w:rFonts w:hint="eastAsia"/>
              </w:rPr>
              <w:t>10-20</w:t>
            </w:r>
            <w:r w:rsidRPr="00312E80">
              <w:rPr>
                <w:rFonts w:hint="eastAsia"/>
              </w:rPr>
              <w:t>查得区域系数</w:t>
            </w:r>
            <m:oMath>
              <m:sSub>
                <m:sSubPr>
                  <m:ctrlPr>
                    <w:rPr>
                      <w:rFonts w:ascii="Cambria Math" w:hAnsi="Cambria Math"/>
                    </w:rPr>
                  </m:ctrlPr>
                </m:sSubPr>
                <m:e>
                  <m:r>
                    <w:rPr>
                      <w:rFonts w:ascii="Cambria Math" w:hAnsi="Cambria Math"/>
                    </w:rPr>
                    <m:t>Z</m:t>
                  </m:r>
                </m:e>
                <m:sub>
                  <m:r>
                    <w:rPr>
                      <w:rFonts w:ascii="Cambria Math" w:hAnsi="Cambria Math"/>
                    </w:rPr>
                    <m:t>H</m:t>
                  </m:r>
                </m:sub>
              </m:sSub>
              <m:r>
                <m:rPr>
                  <m:sty m:val="p"/>
                </m:rPr>
                <w:rPr>
                  <w:rFonts w:ascii="Cambria Math" w:hAnsi="Cambria Math" w:hint="eastAsia"/>
                </w:rPr>
                <m:t>=2.</m:t>
              </m:r>
              <m:r>
                <m:rPr>
                  <m:sty m:val="p"/>
                </m:rPr>
                <w:rPr>
                  <w:rFonts w:ascii="Cambria Math" w:hAnsi="Cambria Math"/>
                </w:rPr>
                <m:t>5</m:t>
              </m:r>
            </m:oMath>
          </w:p>
          <w:p w:rsidR="00520C70" w:rsidRPr="00312E80" w:rsidRDefault="00520C70" w:rsidP="00F0292B">
            <w:r w:rsidRPr="00312E80">
              <w:tab/>
            </w:r>
            <w:r w:rsidRPr="00312E80">
              <w:rPr>
                <w:rFonts w:hint="eastAsia"/>
              </w:rPr>
              <w:t>由参考文献</w:t>
            </w:r>
            <w:r w:rsidRPr="00312E80">
              <w:rPr>
                <w:rFonts w:hint="eastAsia"/>
              </w:rPr>
              <w:t>[</w:t>
            </w:r>
            <w:r w:rsidRPr="00312E80">
              <w:t>2]</w:t>
            </w:r>
            <w:r w:rsidRPr="00312E80">
              <w:rPr>
                <w:rFonts w:hint="eastAsia"/>
              </w:rPr>
              <w:t>表</w:t>
            </w:r>
            <w:r w:rsidRPr="00312E80">
              <w:rPr>
                <w:rFonts w:hint="eastAsia"/>
              </w:rPr>
              <w:t>10-5</w:t>
            </w:r>
            <w:r w:rsidRPr="00312E80">
              <w:rPr>
                <w:rFonts w:hint="eastAsia"/>
              </w:rPr>
              <w:t>查得材料的弹性影响系数</w:t>
            </w:r>
            <m:oMath>
              <m:sSub>
                <m:sSubPr>
                  <m:ctrlPr>
                    <w:rPr>
                      <w:rFonts w:ascii="Cambria Math" w:hAnsi="Cambria Math"/>
                    </w:rPr>
                  </m:ctrlPr>
                </m:sSubPr>
                <m:e>
                  <m:r>
                    <w:rPr>
                      <w:rFonts w:ascii="Cambria Math" w:hAnsi="Cambria Math"/>
                    </w:rPr>
                    <m:t>Z</m:t>
                  </m:r>
                </m:e>
                <m:sub>
                  <m:r>
                    <w:rPr>
                      <w:rFonts w:ascii="Cambria Math" w:hAnsi="Cambria Math" w:hint="eastAsia"/>
                    </w:rPr>
                    <m:t>E</m:t>
                  </m:r>
                </m:sub>
              </m:sSub>
              <m:r>
                <m:rPr>
                  <m:sty m:val="p"/>
                </m:rPr>
                <w:rPr>
                  <w:rFonts w:ascii="Cambria Math" w:hAnsi="Cambria Math"/>
                </w:rPr>
                <m:t>=189.8</m:t>
              </m:r>
            </m:oMath>
          </w:p>
          <w:p w:rsidR="00520C70" w:rsidRPr="00312E80" w:rsidRDefault="00520C70" w:rsidP="00F0292B">
            <w:r w:rsidRPr="00312E80">
              <w:tab/>
            </w:r>
            <w:r w:rsidRPr="00312E80">
              <w:rPr>
                <w:rFonts w:hint="eastAsia"/>
              </w:rPr>
              <w:t>由参考文献</w:t>
            </w:r>
            <w:r w:rsidRPr="00312E80">
              <w:rPr>
                <w:rFonts w:hint="eastAsia"/>
              </w:rPr>
              <w:t>[</w:t>
            </w:r>
            <w:r w:rsidRPr="00312E80">
              <w:t>2]</w:t>
            </w:r>
            <w:r w:rsidRPr="00312E80">
              <w:rPr>
                <w:rFonts w:hint="eastAsia"/>
              </w:rPr>
              <w:t>图</w:t>
            </w:r>
            <w:r w:rsidRPr="00312E80">
              <w:rPr>
                <w:rFonts w:hint="eastAsia"/>
              </w:rPr>
              <w:t>10-25</w:t>
            </w:r>
            <w:r w:rsidRPr="00312E80">
              <w:t>d</w:t>
            </w:r>
            <w:r w:rsidRPr="00312E80">
              <w:rPr>
                <w:rFonts w:hint="eastAsia"/>
              </w:rPr>
              <w:t>查得小齿轮和大齿轮的接触疲劳极限分别为</w:t>
            </w:r>
            <m:oMath>
              <m:sSub>
                <m:sSubPr>
                  <m:ctrlPr>
                    <w:rPr>
                      <w:rFonts w:ascii="Cambria Math" w:hAnsi="Cambria Math"/>
                    </w:rPr>
                  </m:ctrlPr>
                </m:sSubPr>
                <m:e>
                  <m:r>
                    <w:rPr>
                      <w:rFonts w:ascii="Cambria Math" w:hAnsi="Cambria Math"/>
                    </w:rPr>
                    <m:t>σ</m:t>
                  </m:r>
                </m:e>
                <m:sub>
                  <m:r>
                    <w:rPr>
                      <w:rFonts w:ascii="Cambria Math" w:hAnsi="Cambria Math"/>
                    </w:rPr>
                    <m:t>Hlim</m:t>
                  </m:r>
                  <m:r>
                    <m:rPr>
                      <m:sty m:val="p"/>
                    </m:rPr>
                    <w:rPr>
                      <w:rFonts w:ascii="Cambria Math" w:hAnsi="Cambria Math"/>
                    </w:rPr>
                    <m:t>1</m:t>
                  </m:r>
                </m:sub>
              </m:sSub>
              <m:r>
                <m:rPr>
                  <m:sty m:val="p"/>
                </m:rPr>
                <w:rPr>
                  <w:rFonts w:ascii="Cambria Math" w:hAnsi="Cambria Math"/>
                </w:rPr>
                <m:t>=600</m:t>
              </m:r>
              <m:r>
                <w:rPr>
                  <w:rFonts w:ascii="Cambria Math" w:hAnsi="Cambria Math"/>
                </w:rPr>
                <m:t>Mpa</m:t>
              </m:r>
            </m:oMath>
            <w:r w:rsidRPr="00312E80">
              <w:rPr>
                <w:rFonts w:hint="eastAsia"/>
              </w:rPr>
              <w:t>，</w:t>
            </w:r>
            <m:oMath>
              <m:sSub>
                <m:sSubPr>
                  <m:ctrlPr>
                    <w:rPr>
                      <w:rFonts w:ascii="Cambria Math" w:hAnsi="Cambria Math"/>
                    </w:rPr>
                  </m:ctrlPr>
                </m:sSubPr>
                <m:e>
                  <m:r>
                    <w:rPr>
                      <w:rFonts w:ascii="Cambria Math" w:hAnsi="Cambria Math"/>
                    </w:rPr>
                    <m:t>σ</m:t>
                  </m:r>
                </m:e>
                <m:sub>
                  <m:r>
                    <w:rPr>
                      <w:rFonts w:ascii="Cambria Math" w:hAnsi="Cambria Math"/>
                    </w:rPr>
                    <m:t>Hlim</m:t>
                  </m:r>
                  <m:r>
                    <m:rPr>
                      <m:sty m:val="p"/>
                    </m:rPr>
                    <w:rPr>
                      <w:rFonts w:ascii="Cambria Math" w:hAnsi="Cambria Math"/>
                    </w:rPr>
                    <m:t>1</m:t>
                  </m:r>
                </m:sub>
              </m:sSub>
              <m:r>
                <m:rPr>
                  <m:sty m:val="p"/>
                </m:rPr>
                <w:rPr>
                  <w:rFonts w:ascii="Cambria Math" w:hAnsi="Cambria Math"/>
                </w:rPr>
                <m:t>=550</m:t>
              </m:r>
              <m:r>
                <w:rPr>
                  <w:rFonts w:ascii="Cambria Math" w:hAnsi="Cambria Math"/>
                </w:rPr>
                <m:t>Mpa</m:t>
              </m:r>
            </m:oMath>
            <w:r w:rsidRPr="00312E80">
              <w:rPr>
                <w:rFonts w:hint="eastAsia"/>
              </w:rPr>
              <w:t>。</w:t>
            </w:r>
          </w:p>
          <w:p w:rsidR="00520C70" w:rsidRPr="00312E80" w:rsidRDefault="00520C70" w:rsidP="00F0292B">
            <w:r w:rsidRPr="00312E80">
              <w:tab/>
            </w:r>
            <w:r w:rsidRPr="00312E80">
              <w:rPr>
                <w:rFonts w:hint="eastAsia"/>
              </w:rPr>
              <w:t>计算应力循环次数</w:t>
            </w:r>
          </w:p>
          <w:p w:rsidR="00520C70" w:rsidRPr="00312E80" w:rsidRDefault="006E5E58" w:rsidP="00F0292B">
            <m:oMathPara>
              <m:oMath>
                <m:sSub>
                  <m:sSubPr>
                    <m:ctrlPr>
                      <w:rPr>
                        <w:rFonts w:ascii="Cambria Math" w:hAnsi="Cambria Math"/>
                      </w:rPr>
                    </m:ctrlPr>
                  </m:sSubPr>
                  <m:e>
                    <m:r>
                      <w:rPr>
                        <w:rFonts w:ascii="Cambria Math" w:hAnsi="Cambria Math" w:hint="eastAsia"/>
                      </w:rPr>
                      <m:t>N</m:t>
                    </m:r>
                  </m:e>
                  <m:sub>
                    <m:r>
                      <m:rPr>
                        <m:sty m:val="p"/>
                      </m:rPr>
                      <w:rPr>
                        <w:rFonts w:ascii="Cambria Math" w:hAnsi="Cambria Math"/>
                      </w:rPr>
                      <m:t>1</m:t>
                    </m:r>
                  </m:sub>
                </m:sSub>
                <m:r>
                  <m:rPr>
                    <m:sty m:val="p"/>
                  </m:rPr>
                  <w:rPr>
                    <w:rFonts w:ascii="Cambria Math" w:hAnsi="Cambria Math"/>
                  </w:rPr>
                  <m:t>=60</m:t>
                </m:r>
                <m:sSub>
                  <m:sSubPr>
                    <m:ctrlPr>
                      <w:rPr>
                        <w:rFonts w:ascii="Cambria Math" w:hAnsi="Cambria Math"/>
                      </w:rPr>
                    </m:ctrlPr>
                  </m:sSubPr>
                  <m:e>
                    <m:r>
                      <w:rPr>
                        <w:rFonts w:ascii="Cambria Math" w:hAnsi="Cambria Math"/>
                      </w:rPr>
                      <m:t>n</m:t>
                    </m:r>
                  </m:e>
                  <m:sub>
                    <m:r>
                      <m:rPr>
                        <m:sty m:val="p"/>
                      </m:rPr>
                      <w:rPr>
                        <w:rFonts w:ascii="Cambria Math" w:hAnsi="Cambria Math"/>
                      </w:rPr>
                      <m:t>1</m:t>
                    </m:r>
                  </m:sub>
                </m:sSub>
                <m:r>
                  <w:rPr>
                    <w:rFonts w:ascii="Cambria Math" w:hAnsi="Cambria Math"/>
                  </w:rPr>
                  <m:t>j</m:t>
                </m:r>
                <m:sSub>
                  <m:sSubPr>
                    <m:ctrlPr>
                      <w:rPr>
                        <w:rFonts w:ascii="Cambria Math" w:hAnsi="Cambria Math"/>
                      </w:rPr>
                    </m:ctrlPr>
                  </m:sSubPr>
                  <m:e>
                    <m:r>
                      <w:rPr>
                        <w:rFonts w:ascii="Cambria Math" w:hAnsi="Cambria Math"/>
                      </w:rPr>
                      <m:t>L</m:t>
                    </m:r>
                  </m:e>
                  <m:sub>
                    <m:r>
                      <w:rPr>
                        <w:rFonts w:ascii="Cambria Math" w:hAnsi="Cambria Math"/>
                      </w:rPr>
                      <m:t>h</m:t>
                    </m:r>
                  </m:sub>
                </m:sSub>
                <m:r>
                  <m:rPr>
                    <m:sty m:val="p"/>
                  </m:rPr>
                  <w:rPr>
                    <w:rFonts w:ascii="Cambria Math" w:hAnsi="Cambria Math"/>
                  </w:rPr>
                  <m:t>=60×960×1×</m:t>
                </m:r>
                <m:d>
                  <m:dPr>
                    <m:ctrlPr>
                      <w:rPr>
                        <w:rFonts w:ascii="Cambria Math" w:hAnsi="Cambria Math"/>
                      </w:rPr>
                    </m:ctrlPr>
                  </m:dPr>
                  <m:e>
                    <m:r>
                      <m:rPr>
                        <m:sty m:val="p"/>
                      </m:rPr>
                      <w:rPr>
                        <w:rFonts w:ascii="Cambria Math" w:hAnsi="Cambria Math"/>
                      </w:rPr>
                      <m:t>1×8×300×10</m:t>
                    </m:r>
                  </m:e>
                </m:d>
                <m:r>
                  <m:rPr>
                    <m:sty m:val="p"/>
                  </m:rPr>
                  <w:rPr>
                    <w:rFonts w:ascii="Cambria Math" w:hAnsi="Cambria Math"/>
                  </w:rPr>
                  <m:t>=1.3824×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m:oMathPara>
          </w:p>
          <w:p w:rsidR="00520C70" w:rsidRPr="00312E80" w:rsidRDefault="006E5E58" w:rsidP="00F0292B">
            <m:oMathPara>
              <m:oMath>
                <m:sSub>
                  <m:sSubPr>
                    <m:ctrlPr>
                      <w:rPr>
                        <w:rFonts w:ascii="Cambria Math" w:hAnsi="Cambria Math"/>
                      </w:rPr>
                    </m:ctrlPr>
                  </m:sSubPr>
                  <m:e>
                    <m:r>
                      <w:rPr>
                        <w:rFonts w:ascii="Cambria Math" w:hAnsi="Cambria Math" w:hint="eastAsia"/>
                      </w:rPr>
                      <m:t>N</m:t>
                    </m:r>
                  </m:e>
                  <m:sub>
                    <m:r>
                      <m:rPr>
                        <m:sty m:val="p"/>
                      </m:rPr>
                      <w:rPr>
                        <w:rFonts w:ascii="Cambria Math" w:hAnsi="Cambria Math"/>
                      </w:rPr>
                      <m:t>2</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N</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1.3824×</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num>
                  <m:den>
                    <m:r>
                      <m:rPr>
                        <m:sty m:val="p"/>
                      </m:rPr>
                      <w:rPr>
                        <w:rFonts w:ascii="Cambria Math" w:hAnsi="Cambria Math"/>
                      </w:rPr>
                      <m:t>2.8</m:t>
                    </m:r>
                  </m:den>
                </m:f>
                <m:r>
                  <m:rPr>
                    <m:sty m:val="p"/>
                  </m:rPr>
                  <w:rPr>
                    <w:rFonts w:ascii="Cambria Math" w:hAnsi="Cambria Math"/>
                  </w:rPr>
                  <m:t>=4.937×</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8</m:t>
                    </m:r>
                  </m:sup>
                </m:sSup>
              </m:oMath>
            </m:oMathPara>
          </w:p>
          <w:p w:rsidR="00E52305" w:rsidRDefault="00520C70" w:rsidP="00F0292B">
            <w:r w:rsidRPr="00312E80">
              <w:tab/>
            </w:r>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10-23</w:t>
            </w:r>
            <w:r w:rsidRPr="00312E80">
              <w:rPr>
                <w:rFonts w:hint="eastAsia"/>
              </w:rPr>
              <w:t>查取接触疲劳寿命系数</w:t>
            </w:r>
            <w:r w:rsidRPr="00312E8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HN</m:t>
                  </m:r>
                  <m:r>
                    <m:rPr>
                      <m:sty m:val="p"/>
                    </m:rPr>
                    <w:rPr>
                      <w:rFonts w:ascii="Cambria Math" w:hAnsi="Cambria Math"/>
                    </w:rPr>
                    <m:t>1</m:t>
                  </m:r>
                </m:sub>
              </m:sSub>
              <m:r>
                <m:rPr>
                  <m:sty m:val="p"/>
                </m:rPr>
                <w:rPr>
                  <w:rFonts w:ascii="Cambria Math" w:hAnsi="Cambria Math"/>
                </w:rPr>
                <m:t>=0.95</m:t>
              </m:r>
            </m:oMath>
            <w:r w:rsidRPr="00312E80">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HN</m:t>
                  </m:r>
                  <m:r>
                    <m:rPr>
                      <m:sty m:val="p"/>
                    </m:rPr>
                    <w:rPr>
                      <w:rFonts w:ascii="Cambria Math" w:hAnsi="Cambria Math"/>
                    </w:rPr>
                    <m:t>2</m:t>
                  </m:r>
                </m:sub>
              </m:sSub>
              <m:r>
                <m:rPr>
                  <m:sty m:val="p"/>
                </m:rPr>
                <w:rPr>
                  <w:rFonts w:ascii="Cambria Math" w:hAnsi="Cambria Math"/>
                </w:rPr>
                <m:t>=0.97</m:t>
              </m:r>
            </m:oMath>
            <w:r w:rsidRPr="00312E80">
              <w:rPr>
                <w:rFonts w:hint="eastAsia"/>
              </w:rPr>
              <w:t>。取失效概率为</w:t>
            </w:r>
            <w:r w:rsidRPr="00312E80">
              <w:rPr>
                <w:rFonts w:hint="eastAsia"/>
              </w:rPr>
              <w:t>1%</w:t>
            </w:r>
            <w:r w:rsidRPr="00312E80">
              <w:rPr>
                <w:rFonts w:hint="eastAsia"/>
              </w:rPr>
              <w:t>，安全系数</w:t>
            </w:r>
            <m:oMath>
              <m:r>
                <m:rPr>
                  <m:sty m:val="p"/>
                </m:rPr>
                <w:rPr>
                  <w:rFonts w:ascii="Cambria Math" w:hAnsi="Cambria Math"/>
                </w:rPr>
                <m:t>S=1</m:t>
              </m:r>
            </m:oMath>
          </w:p>
          <w:p w:rsidR="00B37C22" w:rsidRPr="00312E80" w:rsidRDefault="006E5E58" w:rsidP="00F0292B">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H</m:t>
                            </m:r>
                          </m:sub>
                        </m:sSub>
                      </m:e>
                    </m:d>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HN</m:t>
                        </m:r>
                        <m:r>
                          <m:rPr>
                            <m:sty m:val="p"/>
                          </m:rP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Hlim</m:t>
                        </m:r>
                        <m:r>
                          <m:rPr>
                            <m:sty m:val="p"/>
                          </m:rPr>
                          <w:rPr>
                            <w:rFonts w:ascii="Cambria Math" w:hAnsi="Cambria Math"/>
                          </w:rPr>
                          <m:t>1</m:t>
                        </m:r>
                      </m:sub>
                    </m:sSub>
                  </m:num>
                  <m:den>
                    <m: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0.92×650</m:t>
                    </m:r>
                  </m:num>
                  <m:den>
                    <m:r>
                      <m:rPr>
                        <m:sty m:val="p"/>
                      </m:rPr>
                      <w:rPr>
                        <w:rFonts w:ascii="Cambria Math" w:hAnsi="Cambria Math"/>
                      </w:rPr>
                      <m:t>1</m:t>
                    </m:r>
                  </m:den>
                </m:f>
                <m:r>
                  <m:rPr>
                    <m:sty m:val="p"/>
                  </m:rPr>
                  <w:rPr>
                    <w:rFonts w:ascii="Cambria Math" w:hAnsi="Cambria Math"/>
                  </w:rPr>
                  <m:t>=570</m:t>
                </m:r>
                <m:r>
                  <w:rPr>
                    <w:rFonts w:ascii="Cambria Math" w:hAnsi="Cambria Math"/>
                  </w:rPr>
                  <m:t>Mpa</m:t>
                </m:r>
              </m:oMath>
            </m:oMathPara>
          </w:p>
          <w:p w:rsidR="00B37C22" w:rsidRPr="00535305" w:rsidRDefault="006E5E58" w:rsidP="00F0292B">
            <m:oMathPara>
              <m:oMath>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H</m:t>
                            </m:r>
                          </m:sub>
                        </m:sSub>
                      </m:e>
                    </m:d>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HN</m:t>
                        </m:r>
                        <m:r>
                          <m:rPr>
                            <m:sty m:val="p"/>
                          </m:rP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Hlim</m:t>
                        </m:r>
                        <m:r>
                          <m:rPr>
                            <m:sty m:val="p"/>
                          </m:rPr>
                          <w:rPr>
                            <w:rFonts w:ascii="Cambria Math" w:hAnsi="Cambria Math"/>
                          </w:rPr>
                          <m:t>2</m:t>
                        </m:r>
                      </m:sub>
                    </m:sSub>
                  </m:num>
                  <m:den>
                    <m: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0.98×600</m:t>
                    </m:r>
                  </m:num>
                  <m:den>
                    <m:r>
                      <m:rPr>
                        <m:sty m:val="p"/>
                      </m:rPr>
                      <w:rPr>
                        <w:rFonts w:ascii="Cambria Math" w:hAnsi="Cambria Math"/>
                      </w:rPr>
                      <m:t>1</m:t>
                    </m:r>
                  </m:den>
                </m:f>
                <m:r>
                  <m:rPr>
                    <m:sty m:val="p"/>
                  </m:rPr>
                  <w:rPr>
                    <w:rFonts w:ascii="Cambria Math" w:hAnsi="Cambria Math"/>
                  </w:rPr>
                  <m:t>=534</m:t>
                </m:r>
                <m:r>
                  <w:rPr>
                    <w:rFonts w:ascii="Cambria Math" w:hAnsi="Cambria Math"/>
                  </w:rPr>
                  <m:t>Mpa</m:t>
                </m:r>
              </m:oMath>
            </m:oMathPara>
          </w:p>
          <w:p w:rsidR="00535305" w:rsidRPr="00312E80" w:rsidRDefault="00535305" w:rsidP="00535305">
            <w:r w:rsidRPr="00312E80">
              <w:rPr>
                <w:rFonts w:hint="eastAsia"/>
              </w:rPr>
              <w:t>取其中较小者作为接触疲劳许用应力，即</w:t>
            </w:r>
          </w:p>
          <w:p w:rsidR="00535305" w:rsidRPr="00F0292B" w:rsidRDefault="00535305" w:rsidP="00535305">
            <m:oMathPara>
              <m:oMath>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H</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H</m:t>
                            </m:r>
                          </m:sub>
                        </m:sSub>
                      </m:e>
                    </m:d>
                  </m:e>
                  <m:sub>
                    <m:r>
                      <m:rPr>
                        <m:sty m:val="p"/>
                      </m:rPr>
                      <w:rPr>
                        <w:rFonts w:ascii="Cambria Math" w:hAnsi="Cambria Math" w:hint="eastAsia"/>
                      </w:rPr>
                      <m:t>2</m:t>
                    </m:r>
                  </m:sub>
                </m:sSub>
                <m:r>
                  <m:rPr>
                    <m:sty m:val="p"/>
                  </m:rPr>
                  <w:rPr>
                    <w:rFonts w:ascii="Cambria Math" w:hAnsi="Cambria Math"/>
                  </w:rPr>
                  <m:t>=5</m:t>
                </m:r>
                <m:r>
                  <m:rPr>
                    <m:sty m:val="p"/>
                  </m:rPr>
                  <w:rPr>
                    <w:rFonts w:ascii="Cambria Math" w:hAnsi="Cambria Math" w:hint="eastAsia"/>
                  </w:rPr>
                  <m:t>34</m:t>
                </m:r>
                <m:r>
                  <w:rPr>
                    <w:rFonts w:ascii="Cambria Math" w:hAnsi="Cambria Math"/>
                  </w:rPr>
                  <m:t>Mpa</m:t>
                </m:r>
              </m:oMath>
            </m:oMathPara>
          </w:p>
          <w:p w:rsidR="00535305" w:rsidRPr="00312E80" w:rsidRDefault="00535305" w:rsidP="00535305"/>
          <w:p w:rsidR="00535305" w:rsidRPr="00312E80" w:rsidRDefault="00535305" w:rsidP="00535305">
            <w:pPr>
              <w:pStyle w:val="4"/>
              <w:outlineLvl w:val="3"/>
            </w:pPr>
            <w:r>
              <w:t>4</w:t>
            </w:r>
            <w:r w:rsidRPr="00312E80">
              <w:rPr>
                <w:rFonts w:hint="eastAsia"/>
              </w:rPr>
              <w:t>.6.2.2</w:t>
            </w:r>
            <w:r w:rsidRPr="00312E80">
              <w:t xml:space="preserve"> </w:t>
            </w:r>
            <w:r w:rsidRPr="00312E80">
              <w:rPr>
                <w:rFonts w:hint="eastAsia"/>
              </w:rPr>
              <w:t>试算小齿轮分度圆直径</w:t>
            </w:r>
          </w:p>
          <w:p w:rsidR="00535305" w:rsidRPr="00312E80" w:rsidRDefault="006E5E58" w:rsidP="00535305">
            <m:oMathPara>
              <m:oMath>
                <m:sSub>
                  <m:sSubPr>
                    <m:ctrlPr>
                      <w:rPr>
                        <w:rFonts w:ascii="Cambria Math" w:hAnsi="Cambria Math"/>
                      </w:rPr>
                    </m:ctrlPr>
                  </m:sSubPr>
                  <m:e>
                    <m:r>
                      <w:rPr>
                        <w:rFonts w:ascii="Cambria Math" w:hAnsi="Cambria Math" w:hint="eastAsia"/>
                      </w:rPr>
                      <m:t>d</m:t>
                    </m:r>
                  </m:e>
                  <m:sub>
                    <m:r>
                      <m:rPr>
                        <m:sty m:val="p"/>
                      </m:rPr>
                      <w:rPr>
                        <w:rFonts w:ascii="Cambria Math" w:hAnsi="Cambria Math"/>
                      </w:rPr>
                      <m:t>1</m:t>
                    </m:r>
                    <m:r>
                      <w:rPr>
                        <w:rFonts w:ascii="Cambria Math" w:hAnsi="Cambria Math"/>
                      </w:rPr>
                      <m:t>t</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K</m:t>
                            </m:r>
                          </m:e>
                          <m:sub>
                            <m:r>
                              <w:rPr>
                                <w:rFonts w:ascii="Cambria Math" w:hAnsi="Cambria Math"/>
                              </w:rPr>
                              <m:t>Ht</m:t>
                            </m:r>
                          </m:sub>
                        </m:sSub>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m:t>
                            </m:r>
                          </m:e>
                          <m:sub>
                            <m:r>
                              <w:rPr>
                                <w:rFonts w:ascii="Cambria Math" w:hAnsi="Cambria Math"/>
                              </w:rPr>
                              <m:t>R</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e>
                            </m:d>
                          </m:e>
                          <m:sup>
                            <m:r>
                              <m:rPr>
                                <m:sty m:val="p"/>
                              </m:rPr>
                              <w:rPr>
                                <w:rFonts w:ascii="Cambria Math" w:hAnsi="Cambria Math"/>
                              </w:rPr>
                              <m:t>2</m:t>
                            </m:r>
                          </m:sup>
                        </m:sSup>
                        <m:sSub>
                          <m:sSubPr>
                            <m:ctrlPr>
                              <w:rPr>
                                <w:rFonts w:ascii="Cambria Math" w:hAnsi="Cambria Math"/>
                              </w:rPr>
                            </m:ctrlPr>
                          </m:sSubPr>
                          <m:e>
                            <m:r>
                              <w:rPr>
                                <w:rFonts w:ascii="Cambria Math" w:hAnsi="Cambria Math"/>
                              </w:rPr>
                              <m:t>i</m:t>
                            </m:r>
                          </m:e>
                          <m:sub>
                            <m:r>
                              <m:rPr>
                                <m:sty m:val="p"/>
                              </m:rPr>
                              <w:rPr>
                                <w:rFonts w:ascii="Cambria Math" w:hAnsi="Cambria Math"/>
                              </w:rPr>
                              <m:t>1</m:t>
                            </m:r>
                          </m:sub>
                        </m:sSub>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H</m:t>
                                    </m:r>
                                  </m:sub>
                                </m:sSub>
                                <m:sSub>
                                  <m:sSubPr>
                                    <m:ctrlPr>
                                      <w:rPr>
                                        <w:rFonts w:ascii="Cambria Math" w:hAnsi="Cambria Math"/>
                                      </w:rPr>
                                    </m:ctrlPr>
                                  </m:sSubPr>
                                  <m:e>
                                    <m:r>
                                      <w:rPr>
                                        <w:rFonts w:ascii="Cambria Math" w:hAnsi="Cambria Math"/>
                                      </w:rPr>
                                      <m:t>Z</m:t>
                                    </m:r>
                                  </m:e>
                                  <m:sub>
                                    <m:r>
                                      <w:rPr>
                                        <w:rFonts w:ascii="Cambria Math" w:hAnsi="Cambria Math"/>
                                      </w:rPr>
                                      <m:t>E</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H</m:t>
                                        </m:r>
                                      </m:sub>
                                    </m:sSub>
                                  </m:e>
                                </m:d>
                              </m:den>
                            </m:f>
                          </m:e>
                        </m:d>
                      </m:e>
                      <m:sup>
                        <m:r>
                          <m:rPr>
                            <m:sty m:val="p"/>
                          </m:rPr>
                          <w:rPr>
                            <w:rFonts w:ascii="Cambria Math" w:hAnsi="Cambria Math"/>
                          </w:rPr>
                          <m:t>2</m:t>
                        </m:r>
                      </m:sup>
                    </m:sSup>
                  </m:e>
                </m:rad>
              </m:oMath>
            </m:oMathPara>
          </w:p>
          <w:p w:rsidR="00535305" w:rsidRPr="00312E80" w:rsidRDefault="00535305" w:rsidP="00535305">
            <m:oMathPara>
              <m:oMath>
                <m:r>
                  <m:rPr>
                    <m:sty m:val="p"/>
                  </m:rPr>
                  <w:rPr>
                    <w:rFonts w:ascii="Cambria Math" w:hAnsi="Cambria Math" w:hint="eastAsia"/>
                  </w:rPr>
                  <m:t>=</m:t>
                </m:r>
                <m:rad>
                  <m:radPr>
                    <m:ctrlPr>
                      <w:rPr>
                        <w:rFonts w:ascii="Cambria Math" w:hAnsi="Cambria Math"/>
                      </w:rPr>
                    </m:ctrlPr>
                  </m:radPr>
                  <m:deg>
                    <m:r>
                      <m:rPr>
                        <m:sty m:val="p"/>
                      </m:rPr>
                      <w:rPr>
                        <w:rFonts w:ascii="Cambria Math" w:hAnsi="Cambria Math" w:hint="eastAsia"/>
                      </w:rPr>
                      <m:t>3</m:t>
                    </m:r>
                  </m:deg>
                  <m:e>
                    <m:f>
                      <m:fPr>
                        <m:ctrlPr>
                          <w:rPr>
                            <w:rFonts w:ascii="Cambria Math" w:hAnsi="Cambria Math"/>
                          </w:rPr>
                        </m:ctrlPr>
                      </m:fPr>
                      <m:num>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1.3</m:t>
                        </m:r>
                        <m:r>
                          <m:rPr>
                            <m:sty m:val="p"/>
                          </m:rPr>
                          <w:rPr>
                            <w:rFonts w:ascii="Cambria Math" w:hAnsi="Cambria Math"/>
                          </w:rPr>
                          <m:t>×</m:t>
                        </m:r>
                        <m:r>
                          <m:rPr>
                            <m:sty m:val="p"/>
                          </m:rPr>
                          <w:rPr>
                            <w:rFonts w:ascii="Cambria Math" w:hAnsi="Cambria Math" w:hint="eastAsia"/>
                          </w:rPr>
                          <m:t>3.617</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4</m:t>
                            </m:r>
                          </m:sup>
                        </m:sSup>
                      </m:num>
                      <m:den>
                        <m:r>
                          <m:rPr>
                            <m:sty m:val="p"/>
                          </m:rPr>
                          <w:rPr>
                            <w:rFonts w:ascii="Cambria Math" w:hAnsi="Cambria Math" w:hint="eastAsia"/>
                          </w:rPr>
                          <m:t>0.3</m:t>
                        </m:r>
                        <m:sSup>
                          <m:sSupPr>
                            <m:ctrlPr>
                              <w:rPr>
                                <w:rFonts w:ascii="Cambria Math" w:hAnsi="Cambria Math"/>
                              </w:rPr>
                            </m:ctrlPr>
                          </m:sSupPr>
                          <m:e>
                            <m:r>
                              <m:rPr>
                                <m:sty m:val="p"/>
                              </m:rPr>
                              <w:rPr>
                                <w:rFonts w:ascii="Cambria Math" w:hAnsi="Cambria Math"/>
                              </w:rPr>
                              <m:t>×</m:t>
                            </m:r>
                            <m:d>
                              <m:dPr>
                                <m:ctrlPr>
                                  <w:rPr>
                                    <w:rFonts w:ascii="Cambria Math" w:hAnsi="Cambria Math"/>
                                  </w:rPr>
                                </m:ctrlPr>
                              </m:dPr>
                              <m:e>
                                <m:r>
                                  <m:rPr>
                                    <m:sty m:val="p"/>
                                  </m:rPr>
                                  <w:rPr>
                                    <w:rFonts w:ascii="Cambria Math" w:hAnsi="Cambria Math"/>
                                  </w:rPr>
                                  <m:t>1-0.5×0.3</m:t>
                                </m:r>
                              </m:e>
                            </m:d>
                          </m:e>
                          <m:sup>
                            <m:r>
                              <m:rPr>
                                <m:sty m:val="p"/>
                              </m:rPr>
                              <w:rPr>
                                <w:rFonts w:ascii="Cambria Math" w:hAnsi="Cambria Math"/>
                              </w:rPr>
                              <m:t>2</m:t>
                            </m:r>
                          </m:sup>
                        </m:sSup>
                        <m:r>
                          <m:rPr>
                            <m:sty m:val="p"/>
                          </m:rPr>
                          <w:rPr>
                            <w:rFonts w:ascii="Cambria Math" w:hAnsi="Cambria Math"/>
                          </w:rPr>
                          <m:t>×</m:t>
                        </m:r>
                        <m:d>
                          <m:dPr>
                            <m:ctrlPr>
                              <w:rPr>
                                <w:rFonts w:ascii="Cambria Math" w:hAnsi="Cambria Math"/>
                              </w:rPr>
                            </m:ctrlPr>
                          </m:dPr>
                          <m:e>
                            <m:r>
                              <m:rPr>
                                <m:sty m:val="p"/>
                              </m:rPr>
                              <w:rPr>
                                <w:rFonts w:ascii="Cambria Math" w:hAnsi="Cambria Math"/>
                              </w:rPr>
                              <m:t>67/24</m:t>
                            </m:r>
                          </m:e>
                        </m:d>
                      </m:den>
                    </m:f>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2.5×189.8</m:t>
                                </m:r>
                              </m:num>
                              <m:den>
                                <m:r>
                                  <m:rPr>
                                    <m:sty m:val="p"/>
                                  </m:rPr>
                                  <w:rPr>
                                    <w:rFonts w:ascii="Cambria Math" w:hAnsi="Cambria Math"/>
                                  </w:rPr>
                                  <m:t>534</m:t>
                                </m:r>
                              </m:den>
                            </m:f>
                          </m:e>
                        </m:d>
                      </m:e>
                      <m:sup>
                        <m:r>
                          <m:rPr>
                            <m:sty m:val="p"/>
                          </m:rPr>
                          <w:rPr>
                            <w:rFonts w:ascii="Cambria Math" w:hAnsi="Cambria Math"/>
                          </w:rPr>
                          <m:t>2</m:t>
                        </m:r>
                      </m:sup>
                    </m:sSup>
                  </m:e>
                </m:rad>
              </m:oMath>
            </m:oMathPara>
          </w:p>
          <w:p w:rsidR="00535305" w:rsidRPr="00312E80" w:rsidRDefault="00535305" w:rsidP="00535305">
            <m:oMathPara>
              <m:oMath>
                <m:r>
                  <m:rPr>
                    <m:sty m:val="p"/>
                  </m:rPr>
                  <w:rPr>
                    <w:rFonts w:ascii="Cambria Math" w:hAnsi="Cambria Math"/>
                  </w:rPr>
                  <m:t xml:space="preserve">=62.649 </m:t>
                </m:r>
                <m:r>
                  <m:rPr>
                    <m:sty m:val="p"/>
                  </m:rPr>
                  <w:rPr>
                    <w:rFonts w:ascii="Cambria Math" w:hAnsi="Cambria Math" w:hint="eastAsia"/>
                  </w:rPr>
                  <m:t>mm</m:t>
                </m:r>
              </m:oMath>
            </m:oMathPara>
          </w:p>
          <w:p w:rsidR="00535305" w:rsidRPr="00312E80" w:rsidRDefault="00535305" w:rsidP="00535305">
            <w:pPr>
              <w:pStyle w:val="4"/>
              <w:outlineLvl w:val="3"/>
            </w:pPr>
            <w:r>
              <w:t>4</w:t>
            </w:r>
            <w:r w:rsidRPr="00312E80">
              <w:t>.6.2.3</w:t>
            </w:r>
            <w:r w:rsidRPr="00312E80">
              <w:rPr>
                <w:rFonts w:hint="eastAsia"/>
              </w:rPr>
              <w:t>调整小齿轮分度圆直径</w:t>
            </w:r>
          </w:p>
          <w:p w:rsidR="00535305" w:rsidRPr="00312E80" w:rsidRDefault="00535305" w:rsidP="00535305">
            <w:r w:rsidRPr="00312E80">
              <w:rPr>
                <w:rFonts w:hint="eastAsia"/>
              </w:rPr>
              <w:t>圆周速度</w:t>
            </w:r>
            <w:r w:rsidRPr="00312E80">
              <w:rPr>
                <w:rFonts w:hint="eastAsia"/>
              </w:rPr>
              <w:t>v</w:t>
            </w:r>
          </w:p>
          <w:p w:rsidR="00535305" w:rsidRPr="00312E80" w:rsidRDefault="006E5E58" w:rsidP="00535305">
            <m:oMathPara>
              <m:oMath>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r>
                      <w:rPr>
                        <w:rFonts w:ascii="Cambria Math" w:hAnsi="Cambria Math"/>
                      </w:rPr>
                      <m:t>t</m:t>
                    </m:r>
                  </m:sub>
                </m:sSub>
                <m:d>
                  <m:dPr>
                    <m:ctrlPr>
                      <w:rPr>
                        <w:rFonts w:ascii="Cambria Math" w:hAnsi="Cambria Math"/>
                      </w:rPr>
                    </m:ctrlPr>
                  </m:d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e>
                </m:d>
                <m:r>
                  <m:rPr>
                    <m:sty m:val="p"/>
                  </m:rPr>
                  <w:rPr>
                    <w:rFonts w:ascii="Cambria Math" w:hAnsi="Cambria Math"/>
                  </w:rPr>
                  <m:t>=62.649×</m:t>
                </m:r>
                <m:d>
                  <m:dPr>
                    <m:ctrlPr>
                      <w:rPr>
                        <w:rFonts w:ascii="Cambria Math" w:hAnsi="Cambria Math"/>
                      </w:rPr>
                    </m:ctrlPr>
                  </m:dPr>
                  <m:e>
                    <m:r>
                      <m:rPr>
                        <m:sty m:val="p"/>
                      </m:rPr>
                      <w:rPr>
                        <w:rFonts w:ascii="Cambria Math" w:hAnsi="Cambria Math"/>
                      </w:rPr>
                      <m:t>1-0.5×0.3</m:t>
                    </m:r>
                  </m:e>
                </m:d>
                <m:r>
                  <m:rPr>
                    <m:sty m:val="p"/>
                  </m:rPr>
                  <w:rPr>
                    <w:rFonts w:ascii="Cambria Math" w:hAnsi="Cambria Math"/>
                  </w:rPr>
                  <m:t xml:space="preserve">=53.252 </m:t>
                </m:r>
                <m:r>
                  <w:rPr>
                    <w:rFonts w:ascii="Cambria Math" w:hAnsi="Cambria Math"/>
                  </w:rPr>
                  <m:t>mm</m:t>
                </m:r>
              </m:oMath>
            </m:oMathPara>
          </w:p>
          <w:p w:rsidR="00535305" w:rsidRPr="00312E80" w:rsidRDefault="006E5E58" w:rsidP="00535305">
            <m:oMathPara>
              <m:oMath>
                <m:sSub>
                  <m:sSubPr>
                    <m:ctrlPr>
                      <w:rPr>
                        <w:rFonts w:ascii="Cambria Math" w:hAnsi="Cambria Math"/>
                      </w:rPr>
                    </m:ctrlPr>
                  </m:sSubPr>
                  <m:e>
                    <m:r>
                      <w:rPr>
                        <w:rFonts w:ascii="Cambria Math" w:hAnsi="Cambria Math"/>
                      </w:rPr>
                      <m:t>v</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1</m:t>
                        </m:r>
                      </m:sub>
                    </m:sSub>
                  </m:num>
                  <m:den>
                    <m:r>
                      <m:rPr>
                        <m:sty m:val="p"/>
                      </m:rPr>
                      <w:rPr>
                        <w:rFonts w:ascii="Cambria Math" w:hAnsi="Cambria Math"/>
                      </w:rPr>
                      <m:t>60×1000</m:t>
                    </m:r>
                  </m:den>
                </m:f>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×53.252×</m:t>
                    </m:r>
                    <m:r>
                      <m:rPr>
                        <m:sty m:val="p"/>
                      </m:rPr>
                      <w:rPr>
                        <w:rFonts w:ascii="Cambria Math" w:hAnsi="Cambria Math" w:hint="eastAsia"/>
                      </w:rPr>
                      <m:t>960</m:t>
                    </m:r>
                  </m:num>
                  <m:den>
                    <m:r>
                      <m:rPr>
                        <m:sty m:val="p"/>
                      </m:rPr>
                      <w:rPr>
                        <w:rFonts w:ascii="Cambria Math" w:hAnsi="Cambria Math" w:hint="eastAsia"/>
                      </w:rPr>
                      <m:t>60</m:t>
                    </m:r>
                    <m:r>
                      <m:rPr>
                        <m:sty m:val="p"/>
                      </m:rPr>
                      <w:rPr>
                        <w:rFonts w:ascii="Cambria Math" w:hAnsi="Cambria Math"/>
                      </w:rPr>
                      <m:t>×</m:t>
                    </m:r>
                    <m:r>
                      <m:rPr>
                        <m:sty m:val="p"/>
                      </m:rPr>
                      <w:rPr>
                        <w:rFonts w:ascii="Cambria Math" w:hAnsi="Cambria Math" w:hint="eastAsia"/>
                      </w:rPr>
                      <m:t>1000</m:t>
                    </m:r>
                  </m:den>
                </m:f>
                <m:r>
                  <m:rPr>
                    <m:sty m:val="p"/>
                  </m:rPr>
                  <w:rPr>
                    <w:rFonts w:ascii="Cambria Math" w:hAnsi="Cambria Math" w:hint="eastAsia"/>
                  </w:rPr>
                  <m:t>=2.</m:t>
                </m:r>
                <m:r>
                  <m:rPr>
                    <m:sty m:val="p"/>
                  </m:rPr>
                  <w:rPr>
                    <w:rFonts w:ascii="Cambria Math" w:hAnsi="Cambria Math"/>
                  </w:rPr>
                  <m:t xml:space="preserve">677 </m:t>
                </m:r>
                <m:r>
                  <w:rPr>
                    <w:rFonts w:ascii="Cambria Math" w:hAnsi="Cambria Math" w:hint="eastAsia"/>
                  </w:rPr>
                  <m:t>m</m:t>
                </m:r>
                <m:r>
                  <m:rPr>
                    <m:sty m:val="p"/>
                  </m:rPr>
                  <w:rPr>
                    <w:rFonts w:ascii="Cambria Math" w:hAnsi="Cambria Math"/>
                  </w:rPr>
                  <m:t>/</m:t>
                </m:r>
                <m:r>
                  <w:rPr>
                    <w:rFonts w:ascii="Cambria Math" w:hAnsi="Cambria Math"/>
                  </w:rPr>
                  <m:t>s</m:t>
                </m:r>
              </m:oMath>
            </m:oMathPara>
          </w:p>
          <w:p w:rsidR="00535305" w:rsidRPr="00F70B82" w:rsidRDefault="00535305" w:rsidP="00F0292B"/>
        </w:tc>
        <w:tc>
          <w:tcPr>
            <w:tcW w:w="1843" w:type="dxa"/>
          </w:tcPr>
          <w:p w:rsidR="005B132B" w:rsidRDefault="005B132B" w:rsidP="008D0EE1">
            <w:pPr>
              <w:rPr>
                <w:szCs w:val="21"/>
              </w:rPr>
            </w:pPr>
          </w:p>
          <w:p w:rsidR="00DC321A" w:rsidRDefault="00DC321A" w:rsidP="008D0EE1">
            <w:pPr>
              <w:rPr>
                <w:szCs w:val="21"/>
              </w:rPr>
            </w:pPr>
          </w:p>
          <w:p w:rsidR="00DC321A" w:rsidRDefault="00DC321A" w:rsidP="008D0EE1">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 w:rsidR="00C77A69" w:rsidRDefault="00C77A69" w:rsidP="00C77A69">
            <w:pPr>
              <w:rPr>
                <w:szCs w:val="21"/>
              </w:rPr>
            </w:pPr>
          </w:p>
          <w:p w:rsidR="00C77A69" w:rsidRDefault="00C77A69" w:rsidP="00C77A69">
            <w:pPr>
              <w:rPr>
                <w:szCs w:val="21"/>
              </w:rPr>
            </w:pPr>
          </w:p>
          <w:p w:rsidR="00C77A69" w:rsidRDefault="00C77A69" w:rsidP="00C77A69">
            <w:pPr>
              <w:rPr>
                <w:szCs w:val="21"/>
              </w:rPr>
            </w:pPr>
            <m:oMathPara>
              <m:oMath>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H</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534MPa</m:t>
                </m:r>
              </m:oMath>
            </m:oMathPara>
          </w:p>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 w:rsidR="00C77A69" w:rsidRDefault="00C77A69" w:rsidP="00C77A69">
            <w:pPr>
              <w:rPr>
                <w:szCs w:val="21"/>
              </w:rPr>
            </w:pPr>
          </w:p>
          <w:p w:rsidR="00D52536" w:rsidRPr="000C1CD8" w:rsidRDefault="00D52536" w:rsidP="008D0EE1">
            <w:pPr>
              <w:rPr>
                <w:szCs w:val="21"/>
              </w:rPr>
            </w:pPr>
          </w:p>
        </w:tc>
      </w:tr>
      <w:tr w:rsidR="00F70B82" w:rsidTr="00905EC8">
        <w:trPr>
          <w:trHeight w:val="13278"/>
        </w:trPr>
        <w:tc>
          <w:tcPr>
            <w:tcW w:w="709" w:type="dxa"/>
          </w:tcPr>
          <w:p w:rsidR="00F70B82" w:rsidRDefault="00F70B82" w:rsidP="008D0EE1">
            <w:pPr>
              <w:pStyle w:val="1"/>
              <w:spacing w:line="240" w:lineRule="auto"/>
              <w:outlineLvl w:val="0"/>
              <w:rPr>
                <w:sz w:val="28"/>
              </w:rPr>
            </w:pPr>
          </w:p>
        </w:tc>
        <w:tc>
          <w:tcPr>
            <w:tcW w:w="8364" w:type="dxa"/>
          </w:tcPr>
          <w:p w:rsidR="00E52305" w:rsidRPr="00312E80" w:rsidRDefault="00E52305" w:rsidP="00F0292B">
            <w:r w:rsidRPr="00312E80">
              <w:rPr>
                <w:rFonts w:hint="eastAsia"/>
              </w:rPr>
              <w:t>当量齿轮的齿宽系数</w:t>
            </w:r>
            <m:oMath>
              <m:sSub>
                <m:sSubPr>
                  <m:ctrlPr>
                    <w:rPr>
                      <w:rFonts w:ascii="Cambria Math" w:hAnsi="Cambria Math"/>
                    </w:rPr>
                  </m:ctrlPr>
                </m:sSubPr>
                <m:e>
                  <m:r>
                    <m:rPr>
                      <m:sty m:val="p"/>
                    </m:rPr>
                    <w:rPr>
                      <w:rFonts w:ascii="Cambria Math" w:hAnsi="Cambria Math"/>
                    </w:rPr>
                    <m:t>∅</m:t>
                  </m:r>
                </m:e>
                <m:sub>
                  <m:r>
                    <w:rPr>
                      <w:rFonts w:ascii="Cambria Math" w:hAnsi="Cambria Math" w:hint="eastAsia"/>
                    </w:rPr>
                    <m:t>d</m:t>
                  </m:r>
                </m:sub>
              </m:sSub>
            </m:oMath>
          </w:p>
          <w:p w:rsidR="00E52305" w:rsidRPr="00312E80" w:rsidRDefault="00E52305" w:rsidP="00F0292B">
            <m:oMathPara>
              <m:oMath>
                <m:r>
                  <m:rPr>
                    <m:sty m:val="p"/>
                  </m:rPr>
                  <w:rPr>
                    <w:rFonts w:ascii="Cambria Math" w:hAnsi="Cambria Math"/>
                  </w:rPr>
                  <m:t>b=</m:t>
                </m:r>
                <m:sSub>
                  <m:sSubPr>
                    <m:ctrlPr>
                      <w:rPr>
                        <w:rFonts w:ascii="Cambria Math" w:hAnsi="Cambria Math"/>
                      </w:rPr>
                    </m:ctrlPr>
                  </m:sSubPr>
                  <m:e>
                    <m:r>
                      <m:rPr>
                        <m:sty m:val="p"/>
                      </m:rPr>
                      <w:rPr>
                        <w:rFonts w:ascii="Cambria Math" w:hAnsi="Cambria Math"/>
                      </w:rPr>
                      <m:t>∅</m:t>
                    </m:r>
                  </m:e>
                  <m:sub>
                    <m:r>
                      <w:rPr>
                        <w:rFonts w:ascii="Cambria Math" w:hAnsi="Cambria Math"/>
                      </w:rPr>
                      <m:t>R</m:t>
                    </m:r>
                  </m:sub>
                </m:sSub>
                <m:sSub>
                  <m:sSubPr>
                    <m:ctrlPr>
                      <w:rPr>
                        <w:rFonts w:ascii="Cambria Math" w:hAnsi="Cambria Math"/>
                      </w:rPr>
                    </m:ctrlPr>
                  </m:sSubPr>
                  <m:e>
                    <m:r>
                      <w:rPr>
                        <w:rFonts w:ascii="Cambria Math" w:hAnsi="Cambria Math"/>
                      </w:rPr>
                      <m:t>d</m:t>
                    </m:r>
                  </m:e>
                  <m:sub>
                    <m:r>
                      <m:rPr>
                        <m:sty m:val="p"/>
                      </m:rPr>
                      <w:rPr>
                        <w:rFonts w:ascii="Cambria Math" w:hAnsi="Cambria Math"/>
                      </w:rPr>
                      <m:t>1</m:t>
                    </m:r>
                    <m:r>
                      <w:rPr>
                        <w:rFonts w:ascii="Cambria Math" w:hAnsi="Cambria Math"/>
                      </w:rPr>
                      <m:t>t</m:t>
                    </m:r>
                  </m:sub>
                </m:sSub>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=0.3×62.694×</m:t>
                </m:r>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r>
                                  <m:rPr>
                                    <m:sty m:val="p"/>
                                  </m:rPr>
                                  <w:rPr>
                                    <w:rFonts w:ascii="Cambria Math" w:hAnsi="Cambria Math"/>
                                  </w:rPr>
                                  <m:t>67/24</m:t>
                                </m:r>
                              </m:e>
                            </m:d>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=27.887</m:t>
                </m:r>
                <m:r>
                  <w:rPr>
                    <w:rFonts w:ascii="Cambria Math" w:hAnsi="Cambria Math"/>
                  </w:rPr>
                  <m:t>mm</m:t>
                </m:r>
              </m:oMath>
            </m:oMathPara>
          </w:p>
          <w:p w:rsidR="00E52305" w:rsidRPr="00312E80" w:rsidRDefault="006E5E58" w:rsidP="00F0292B">
            <m:oMathPara>
              <m:oMath>
                <m:sSub>
                  <m:sSubPr>
                    <m:ctrlPr>
                      <w:rPr>
                        <w:rFonts w:ascii="Cambria Math" w:hAnsi="Cambria Math"/>
                      </w:rPr>
                    </m:ctrlPr>
                  </m:sSubPr>
                  <m:e>
                    <m:r>
                      <m:rPr>
                        <m:sty m:val="p"/>
                      </m:rPr>
                      <w:rPr>
                        <w:rFonts w:ascii="Cambria Math" w:hAnsi="Cambria Math"/>
                      </w:rPr>
                      <m:t>∅</m:t>
                    </m:r>
                  </m:e>
                  <m:sub>
                    <m:r>
                      <w:rPr>
                        <w:rFonts w:ascii="Cambria Math" w:hAnsi="Cambria Math"/>
                      </w:rPr>
                      <m:t>d</m:t>
                    </m:r>
                  </m:sub>
                </m:sSub>
                <m:r>
                  <m:rPr>
                    <m:sty m:val="p"/>
                  </m:rPr>
                  <w:rPr>
                    <w:rFonts w:ascii="Cambria Math" w:hAnsi="Cambria Math"/>
                  </w:rPr>
                  <m:t>=</m:t>
                </m:r>
                <m:f>
                  <m:fPr>
                    <m:type m:val="lin"/>
                    <m:ctrlPr>
                      <w:rPr>
                        <w:rFonts w:ascii="Cambria Math" w:hAnsi="Cambria Math"/>
                      </w:rPr>
                    </m:ctrlPr>
                  </m:fPr>
                  <m:num>
                    <m:r>
                      <w:rPr>
                        <w:rFonts w:ascii="Cambria Math" w:hAnsi="Cambria Math"/>
                      </w:rPr>
                      <m:t>b</m:t>
                    </m:r>
                  </m:num>
                  <m:den>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24.735</m:t>
                    </m:r>
                  </m:num>
                  <m:den>
                    <m:r>
                      <m:rPr>
                        <m:sty m:val="p"/>
                      </m:rPr>
                      <w:rPr>
                        <w:rFonts w:ascii="Cambria Math" w:hAnsi="Cambria Math"/>
                      </w:rPr>
                      <m:t>46.118</m:t>
                    </m:r>
                  </m:den>
                </m:f>
                <m:r>
                  <m:rPr>
                    <m:sty m:val="p"/>
                  </m:rPr>
                  <w:rPr>
                    <w:rFonts w:ascii="Cambria Math" w:hAnsi="Cambria Math"/>
                  </w:rPr>
                  <m:t>=0.524</m:t>
                </m:r>
              </m:oMath>
            </m:oMathPara>
          </w:p>
          <w:p w:rsidR="00E52305" w:rsidRPr="00312E80" w:rsidRDefault="00E52305" w:rsidP="00F0292B">
            <w:r w:rsidRPr="00312E80">
              <w:rPr>
                <w:rFonts w:hint="eastAsia"/>
              </w:rPr>
              <w:t>由参考文献</w:t>
            </w:r>
            <w:r w:rsidRPr="00312E80">
              <w:rPr>
                <w:rFonts w:hint="eastAsia"/>
              </w:rPr>
              <w:t>[2</w:t>
            </w:r>
            <w:r w:rsidRPr="00312E80">
              <w:t>]</w:t>
            </w:r>
            <w:r w:rsidRPr="00312E80">
              <w:rPr>
                <w:rFonts w:hint="eastAsia"/>
              </w:rPr>
              <w:t>表</w:t>
            </w:r>
            <w:r w:rsidRPr="00312E80">
              <w:rPr>
                <w:rFonts w:hint="eastAsia"/>
              </w:rPr>
              <w:t>10-2</w:t>
            </w:r>
            <w:r w:rsidRPr="00312E80">
              <w:rPr>
                <w:rFonts w:hint="eastAsia"/>
              </w:rPr>
              <w:t>查得使用系数</w:t>
            </w:r>
            <m:oMath>
              <m:sSub>
                <m:sSubPr>
                  <m:ctrlPr>
                    <w:rPr>
                      <w:rFonts w:ascii="Cambria Math" w:hAnsi="Cambria Math"/>
                    </w:rPr>
                  </m:ctrlPr>
                </m:sSubPr>
                <m:e>
                  <m:r>
                    <w:rPr>
                      <w:rFonts w:ascii="Cambria Math" w:hAnsi="Cambria Math" w:hint="eastAsia"/>
                    </w:rPr>
                    <m:t>K</m:t>
                  </m:r>
                </m:e>
                <m:sub>
                  <m:r>
                    <w:rPr>
                      <w:rFonts w:ascii="Cambria Math" w:hAnsi="Cambria Math"/>
                    </w:rPr>
                    <m:t>A</m:t>
                  </m:r>
                </m:sub>
              </m:sSub>
              <m:r>
                <m:rPr>
                  <m:sty m:val="p"/>
                </m:rPr>
                <w:rPr>
                  <w:rFonts w:ascii="Cambria Math" w:hAnsi="Cambria Math"/>
                </w:rPr>
                <m:t>=1.25</m:t>
              </m:r>
            </m:oMath>
          </w:p>
          <w:p w:rsidR="00E52305" w:rsidRPr="00312E80" w:rsidRDefault="00E52305" w:rsidP="00F0292B">
            <w:r w:rsidRPr="00312E80">
              <w:rPr>
                <w:rFonts w:hint="eastAsia"/>
              </w:rPr>
              <w:t>由参考文献</w:t>
            </w:r>
            <w:r w:rsidRPr="00312E80">
              <w:rPr>
                <w:rFonts w:hint="eastAsia"/>
              </w:rPr>
              <w:t>[</w:t>
            </w:r>
            <w:r w:rsidRPr="00312E80">
              <w:t>2]</w:t>
            </w:r>
            <w:r w:rsidRPr="00312E80">
              <w:rPr>
                <w:rFonts w:hint="eastAsia"/>
              </w:rPr>
              <w:t>图</w:t>
            </w:r>
            <w:r w:rsidRPr="00312E80">
              <w:rPr>
                <w:rFonts w:hint="eastAsia"/>
              </w:rPr>
              <w:t>10-8</w:t>
            </w:r>
            <w:r w:rsidRPr="00312E80">
              <w:rPr>
                <w:rFonts w:hint="eastAsia"/>
              </w:rPr>
              <w:t>查得动载系数</w:t>
            </w:r>
            <m:oMath>
              <m:sSub>
                <m:sSubPr>
                  <m:ctrlPr>
                    <w:rPr>
                      <w:rFonts w:ascii="Cambria Math" w:hAnsi="Cambria Math"/>
                    </w:rPr>
                  </m:ctrlPr>
                </m:sSubPr>
                <m:e>
                  <m:r>
                    <w:rPr>
                      <w:rFonts w:ascii="Cambria Math" w:hAnsi="Cambria Math" w:hint="eastAsia"/>
                    </w:rPr>
                    <m:t>K</m:t>
                  </m:r>
                </m:e>
                <m:sub>
                  <m:r>
                    <w:rPr>
                      <w:rFonts w:ascii="Cambria Math" w:hAnsi="Cambria Math"/>
                    </w:rPr>
                    <m:t>v</m:t>
                  </m:r>
                </m:sub>
              </m:sSub>
              <m:r>
                <m:rPr>
                  <m:sty m:val="p"/>
                </m:rPr>
                <w:rPr>
                  <w:rFonts w:ascii="Cambria Math" w:hAnsi="Cambria Math"/>
                </w:rPr>
                <m:t>=1.1</m:t>
              </m:r>
            </m:oMath>
          </w:p>
          <w:p w:rsidR="00E52305" w:rsidRPr="00312E80" w:rsidRDefault="00E52305" w:rsidP="00F0292B">
            <w:r w:rsidRPr="00312E80">
              <w:rPr>
                <w:rFonts w:hint="eastAsia"/>
              </w:rPr>
              <w:t>齿间载荷分配系数</w:t>
            </w:r>
            <m:oMath>
              <m:sSub>
                <m:sSubPr>
                  <m:ctrlPr>
                    <w:rPr>
                      <w:rFonts w:ascii="Cambria Math" w:hAnsi="Cambria Math"/>
                    </w:rPr>
                  </m:ctrlPr>
                </m:sSubPr>
                <m:e>
                  <m:r>
                    <w:rPr>
                      <w:rFonts w:ascii="Cambria Math" w:hAnsi="Cambria Math" w:hint="eastAsia"/>
                    </w:rPr>
                    <m:t>K</m:t>
                  </m:r>
                </m:e>
                <m:sub>
                  <m:r>
                    <w:rPr>
                      <w:rFonts w:ascii="Cambria Math" w:hAnsi="Cambria Math"/>
                    </w:rPr>
                    <m:t>Hα</m:t>
                  </m:r>
                </m:sub>
              </m:sSub>
              <m:r>
                <m:rPr>
                  <m:sty m:val="p"/>
                </m:rPr>
                <w:rPr>
                  <w:rFonts w:ascii="Cambria Math" w:hAnsi="Cambria Math"/>
                </w:rPr>
                <m:t>=1</m:t>
              </m:r>
            </m:oMath>
          </w:p>
          <w:p w:rsidR="00E52305" w:rsidRPr="00312E80" w:rsidRDefault="00E52305" w:rsidP="00F0292B">
            <w:r w:rsidRPr="00312E80">
              <w:rPr>
                <w:rFonts w:hint="eastAsia"/>
              </w:rPr>
              <w:t>由参考文献</w:t>
            </w:r>
            <w:r w:rsidRPr="00312E80">
              <w:rPr>
                <w:rFonts w:hint="eastAsia"/>
              </w:rPr>
              <w:t>[2</w:t>
            </w:r>
            <w:r w:rsidRPr="00312E80">
              <w:t>]</w:t>
            </w:r>
            <w:r w:rsidRPr="00312E80">
              <w:rPr>
                <w:rFonts w:hint="eastAsia"/>
              </w:rPr>
              <w:t>表</w:t>
            </w:r>
            <w:r w:rsidRPr="00312E80">
              <w:rPr>
                <w:rFonts w:hint="eastAsia"/>
              </w:rPr>
              <w:t>10-4</w:t>
            </w:r>
            <w:r w:rsidRPr="00312E80">
              <w:rPr>
                <w:rFonts w:hint="eastAsia"/>
              </w:rPr>
              <w:t>用插值法查得齿向载荷分布系数</w:t>
            </w:r>
            <m:oMath>
              <m:sSub>
                <m:sSubPr>
                  <m:ctrlPr>
                    <w:rPr>
                      <w:rFonts w:ascii="Cambria Math" w:hAnsi="Cambria Math"/>
                    </w:rPr>
                  </m:ctrlPr>
                </m:sSubPr>
                <m:e>
                  <m:r>
                    <w:rPr>
                      <w:rFonts w:ascii="Cambria Math" w:hAnsi="Cambria Math"/>
                    </w:rPr>
                    <m:t>K</m:t>
                  </m:r>
                </m:e>
                <m:sub>
                  <m:r>
                    <w:rPr>
                      <w:rFonts w:ascii="Cambria Math" w:hAnsi="Cambria Math"/>
                    </w:rPr>
                    <m:t>Hβ</m:t>
                  </m:r>
                </m:sub>
              </m:sSub>
              <m:r>
                <m:rPr>
                  <m:sty m:val="p"/>
                </m:rPr>
                <w:rPr>
                  <w:rFonts w:ascii="Cambria Math" w:hAnsi="Cambria Math"/>
                </w:rPr>
                <m:t>=1.28</m:t>
              </m:r>
            </m:oMath>
          </w:p>
          <w:p w:rsidR="00E52305" w:rsidRDefault="00E52305" w:rsidP="00F0292B">
            <w:r>
              <w:rPr>
                <w:rFonts w:hint="eastAsia"/>
              </w:rPr>
              <w:t>可以计算得实际载荷系数</w:t>
            </w:r>
          </w:p>
          <w:p w:rsidR="00E52305" w:rsidRPr="00312E80" w:rsidRDefault="006E5E58" w:rsidP="00F0292B">
            <m:oMathPara>
              <m:oMath>
                <m:sSub>
                  <m:sSubPr>
                    <m:ctrlPr>
                      <w:rPr>
                        <w:rFonts w:ascii="Cambria Math" w:hAnsi="Cambria Math"/>
                      </w:rPr>
                    </m:ctrlPr>
                  </m:sSubPr>
                  <m:e>
                    <m:r>
                      <w:rPr>
                        <w:rFonts w:ascii="Cambria Math" w:hAnsi="Cambria Math" w:hint="eastAsia"/>
                      </w:rPr>
                      <m:t>K</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hint="eastAsia"/>
                      </w:rPr>
                      <m:t>K</m:t>
                    </m:r>
                  </m:e>
                  <m:sub>
                    <m:r>
                      <w:rPr>
                        <w:rFonts w:ascii="Cambria Math" w:hAnsi="Cambria Math"/>
                      </w:rPr>
                      <m:t>A</m:t>
                    </m:r>
                  </m:sub>
                </m:sSub>
                <m:sSub>
                  <m:sSubPr>
                    <m:ctrlPr>
                      <w:rPr>
                        <w:rFonts w:ascii="Cambria Math" w:hAnsi="Cambria Math"/>
                      </w:rPr>
                    </m:ctrlPr>
                  </m:sSubPr>
                  <m:e>
                    <m:r>
                      <w:rPr>
                        <w:rFonts w:ascii="Cambria Math" w:hAnsi="Cambria Math" w:hint="eastAsia"/>
                      </w:rPr>
                      <m:t>K</m:t>
                    </m:r>
                  </m:e>
                  <m:sub>
                    <m:r>
                      <w:rPr>
                        <w:rFonts w:ascii="Cambria Math" w:hAnsi="Cambria Math"/>
                      </w:rPr>
                      <m:t>v</m:t>
                    </m:r>
                  </m:sub>
                </m:sSub>
                <m:sSub>
                  <m:sSubPr>
                    <m:ctrlPr>
                      <w:rPr>
                        <w:rFonts w:ascii="Cambria Math" w:hAnsi="Cambria Math"/>
                      </w:rPr>
                    </m:ctrlPr>
                  </m:sSubPr>
                  <m:e>
                    <m:r>
                      <w:rPr>
                        <w:rFonts w:ascii="Cambria Math" w:hAnsi="Cambria Math" w:hint="eastAsia"/>
                      </w:rPr>
                      <m:t>K</m:t>
                    </m:r>
                  </m:e>
                  <m:sub>
                    <m:r>
                      <w:rPr>
                        <w:rFonts w:ascii="Cambria Math" w:hAnsi="Cambria Math"/>
                      </w:rPr>
                      <m:t>Hα</m:t>
                    </m:r>
                  </m:sub>
                </m:sSub>
                <m:sSub>
                  <m:sSubPr>
                    <m:ctrlPr>
                      <w:rPr>
                        <w:rFonts w:ascii="Cambria Math" w:hAnsi="Cambria Math"/>
                      </w:rPr>
                    </m:ctrlPr>
                  </m:sSubPr>
                  <m:e>
                    <m:r>
                      <w:rPr>
                        <w:rFonts w:ascii="Cambria Math" w:hAnsi="Cambria Math"/>
                      </w:rPr>
                      <m:t>K</m:t>
                    </m:r>
                  </m:e>
                  <m:sub>
                    <m:r>
                      <w:rPr>
                        <w:rFonts w:ascii="Cambria Math" w:hAnsi="Cambria Math"/>
                      </w:rPr>
                      <m:t>Hβ</m:t>
                    </m:r>
                  </m:sub>
                </m:sSub>
                <m:r>
                  <m:rPr>
                    <m:sty m:val="p"/>
                  </m:rPr>
                  <w:rPr>
                    <w:rFonts w:ascii="Cambria Math" w:hAnsi="Cambria Math"/>
                  </w:rPr>
                  <m:t>=1.25×1.1×1×1.28=1.762</m:t>
                </m:r>
              </m:oMath>
            </m:oMathPara>
          </w:p>
          <w:p w:rsidR="00E52305" w:rsidRPr="00312E80" w:rsidRDefault="00E52305" w:rsidP="00F0292B">
            <w:r w:rsidRPr="00312E80">
              <w:rPr>
                <w:rFonts w:hint="eastAsia"/>
              </w:rPr>
              <w:t>按实际载荷系数算得的分度圆直径为</w:t>
            </w:r>
          </w:p>
          <w:p w:rsidR="00F0292B" w:rsidRDefault="006E5E58" w:rsidP="00F0292B">
            <m:oMathPara>
              <m:oMath>
                <m:sSub>
                  <m:sSubPr>
                    <m:ctrlPr>
                      <w:rPr>
                        <w:rFonts w:ascii="Cambria Math" w:hAnsi="Cambria Math"/>
                      </w:rPr>
                    </m:ctrlPr>
                  </m:sSubPr>
                  <m:e>
                    <m:r>
                      <w:rPr>
                        <w:rFonts w:ascii="Cambria Math" w:hAnsi="Cambria Math" w:hint="eastAsia"/>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r>
                      <w:rPr>
                        <w:rFonts w:ascii="Cambria Math" w:hAnsi="Cambria Math"/>
                      </w:rPr>
                      <m:t>t</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H</m:t>
                            </m:r>
                          </m:sub>
                        </m:sSub>
                      </m:num>
                      <m:den>
                        <m:sSub>
                          <m:sSubPr>
                            <m:ctrlPr>
                              <w:rPr>
                                <w:rFonts w:ascii="Cambria Math" w:hAnsi="Cambria Math"/>
                              </w:rPr>
                            </m:ctrlPr>
                          </m:sSubPr>
                          <m:e>
                            <m:r>
                              <w:rPr>
                                <w:rFonts w:ascii="Cambria Math" w:hAnsi="Cambria Math"/>
                              </w:rPr>
                              <m:t>K</m:t>
                            </m:r>
                          </m:e>
                          <m:sub>
                            <m:r>
                              <w:rPr>
                                <w:rFonts w:ascii="Cambria Math" w:hAnsi="Cambria Math"/>
                              </w:rPr>
                              <m:t>Ht</m:t>
                            </m:r>
                          </m:sub>
                        </m:sSub>
                      </m:den>
                    </m:f>
                  </m:e>
                </m:rad>
                <m:r>
                  <m:rPr>
                    <m:sty m:val="p"/>
                  </m:rPr>
                  <w:rPr>
                    <w:rFonts w:ascii="Cambria Math" w:hAnsi="Cambria Math"/>
                  </w:rPr>
                  <m:t>=62.649×</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1.76</m:t>
                        </m:r>
                      </m:num>
                      <m:den>
                        <m:r>
                          <m:rPr>
                            <m:sty m:val="p"/>
                          </m:rPr>
                          <w:rPr>
                            <w:rFonts w:ascii="Cambria Math" w:hAnsi="Cambria Math"/>
                          </w:rPr>
                          <m:t>1.3</m:t>
                        </m:r>
                      </m:den>
                    </m:f>
                  </m:e>
                </m:rad>
                <m:r>
                  <m:rPr>
                    <m:sty m:val="p"/>
                  </m:rPr>
                  <w:rPr>
                    <w:rFonts w:ascii="Cambria Math" w:hAnsi="Cambria Math"/>
                  </w:rPr>
                  <m:t>=69.322</m:t>
                </m:r>
                <m:r>
                  <w:rPr>
                    <w:rFonts w:ascii="Cambria Math" w:hAnsi="Cambria Math"/>
                  </w:rPr>
                  <m:t>mm</m:t>
                </m:r>
              </m:oMath>
            </m:oMathPara>
          </w:p>
          <w:p w:rsidR="00E52305" w:rsidRPr="00312E80" w:rsidRDefault="00E52305" w:rsidP="00F0292B">
            <w:r w:rsidRPr="00312E80">
              <w:rPr>
                <w:rFonts w:hint="eastAsia"/>
              </w:rPr>
              <w:t>相应的齿轮模数为</w:t>
            </w:r>
          </w:p>
          <w:p w:rsidR="00E52305" w:rsidRPr="00F0292B" w:rsidRDefault="00E52305" w:rsidP="00F0292B">
            <m:oMathPara>
              <m:oMath>
                <m:r>
                  <m:rPr>
                    <m:sty m:val="p"/>
                  </m:rPr>
                  <w:rPr>
                    <w:rFonts w:ascii="Cambria Math" w:hAnsi="Cambria Math"/>
                  </w:rPr>
                  <m:t>m=</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z</m:t>
                        </m:r>
                      </m:e>
                      <m:sub>
                        <m:r>
                          <m:rPr>
                            <m:sty m:val="p"/>
                          </m:rPr>
                          <w:rPr>
                            <w:rFonts w:ascii="Cambria Math" w:hAnsi="Cambria Math"/>
                          </w:rPr>
                          <m:t>1</m:t>
                        </m:r>
                      </m:sub>
                    </m:sSub>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69.322</m:t>
                    </m:r>
                  </m:num>
                  <m:den>
                    <m:r>
                      <m:rPr>
                        <m:sty m:val="p"/>
                      </m:rPr>
                      <w:rPr>
                        <w:rFonts w:ascii="Cambria Math" w:hAnsi="Cambria Math"/>
                      </w:rPr>
                      <m:t>24</m:t>
                    </m:r>
                  </m:den>
                </m:f>
                <m:r>
                  <m:rPr>
                    <m:sty m:val="p"/>
                  </m:rPr>
                  <w:rPr>
                    <w:rFonts w:ascii="Cambria Math" w:hAnsi="Cambria Math"/>
                  </w:rPr>
                  <m:t>=2.889mm</m:t>
                </m:r>
              </m:oMath>
            </m:oMathPara>
          </w:p>
          <w:p w:rsidR="00F0292B" w:rsidRPr="00312E80" w:rsidRDefault="00F0292B" w:rsidP="00F0292B"/>
          <w:p w:rsidR="00E52305" w:rsidRPr="00312E80" w:rsidRDefault="00E52305" w:rsidP="00535305">
            <w:pPr>
              <w:pStyle w:val="3"/>
              <w:outlineLvl w:val="2"/>
            </w:pPr>
            <w:bookmarkStart w:id="14" w:name="_Toc520661821"/>
            <w:r>
              <w:t>4</w:t>
            </w:r>
            <w:r w:rsidRPr="00312E80">
              <w:t>.6.3</w:t>
            </w:r>
            <w:r w:rsidRPr="00312E80">
              <w:rPr>
                <w:rFonts w:hint="eastAsia"/>
              </w:rPr>
              <w:t>按齿根弯曲疲劳强度计算</w:t>
            </w:r>
            <w:bookmarkEnd w:id="14"/>
          </w:p>
          <w:p w:rsidR="00E52305" w:rsidRPr="00312E80" w:rsidRDefault="00E52305" w:rsidP="00F0292B">
            <m:oMathPara>
              <m:oMath>
                <m:r>
                  <m:rPr>
                    <m:sty m:val="p"/>
                  </m:rPr>
                  <w:rPr>
                    <w:rFonts w:ascii="Cambria Math" w:hAnsi="Cambria Math"/>
                  </w:rPr>
                  <m:t>m≥</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Ft</m:t>
                            </m:r>
                          </m:sub>
                        </m:sSub>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m:t>
                            </m:r>
                          </m:e>
                          <m:sub>
                            <m:r>
                              <w:rPr>
                                <w:rFonts w:ascii="Cambria Math" w:hAnsi="Cambria Math"/>
                              </w:rPr>
                              <m:t>R</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e>
                            </m:d>
                          </m:e>
                          <m:sup>
                            <m:r>
                              <m:rPr>
                                <m:sty m:val="p"/>
                              </m:rP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sup>
                            <m:r>
                              <m:rPr>
                                <m:sty m:val="p"/>
                              </m:rPr>
                              <w:rPr>
                                <w:rFonts w:ascii="Cambria Math" w:hAnsi="Cambria Math"/>
                              </w:rPr>
                              <m:t>2</m:t>
                            </m:r>
                          </m:sup>
                        </m:sSup>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+1</m:t>
                            </m:r>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sub>
                        </m:sSub>
                        <m:sSub>
                          <m:sSubPr>
                            <m:ctrlPr>
                              <w:rPr>
                                <w:rFonts w:ascii="Cambria Math" w:hAnsi="Cambria Math"/>
                              </w:rPr>
                            </m:ctrlPr>
                          </m:sSubPr>
                          <m:e>
                            <m:r>
                              <w:rPr>
                                <w:rFonts w:ascii="Cambria Math" w:hAnsi="Cambria Math"/>
                              </w:rPr>
                              <m:t>Y</m:t>
                            </m:r>
                          </m:e>
                          <m:sub>
                            <m:r>
                              <w:rPr>
                                <w:rFonts w:ascii="Cambria Math" w:hAnsi="Cambria Math"/>
                              </w:rPr>
                              <m:t>Sa</m:t>
                            </m:r>
                          </m:sub>
                        </m:sSub>
                      </m:num>
                      <m:den>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den>
                    </m:f>
                  </m:e>
                </m:rad>
              </m:oMath>
            </m:oMathPara>
          </w:p>
          <w:p w:rsidR="00E52305" w:rsidRPr="00312E80" w:rsidRDefault="00E52305" w:rsidP="00535305">
            <w:pPr>
              <w:pStyle w:val="4"/>
              <w:outlineLvl w:val="3"/>
            </w:pPr>
            <w:r>
              <w:t>4</w:t>
            </w:r>
            <w:r w:rsidRPr="00312E80">
              <w:t>.6.3.1</w:t>
            </w:r>
            <w:r w:rsidRPr="00312E80">
              <w:rPr>
                <w:rFonts w:hint="eastAsia"/>
              </w:rPr>
              <w:t>确定公式中的各</w:t>
            </w:r>
            <w:r w:rsidRPr="00535305">
              <w:rPr>
                <w:rFonts w:hint="eastAsia"/>
              </w:rPr>
              <w:t>参数</w:t>
            </w:r>
            <w:r w:rsidRPr="00312E80">
              <w:rPr>
                <w:rFonts w:hint="eastAsia"/>
              </w:rPr>
              <w:t>值</w:t>
            </w:r>
          </w:p>
          <w:p w:rsidR="00E52305" w:rsidRPr="00312E80" w:rsidRDefault="00E52305" w:rsidP="00F0292B">
            <w:r w:rsidRPr="00312E80">
              <w:tab/>
            </w:r>
            <w:r w:rsidRPr="00312E80">
              <w:rPr>
                <w:rFonts w:hint="eastAsia"/>
              </w:rPr>
              <w:t>试选</w:t>
            </w:r>
            <m:oMath>
              <m:sSub>
                <m:sSubPr>
                  <m:ctrlPr>
                    <w:rPr>
                      <w:rFonts w:ascii="Cambria Math" w:hAnsi="Cambria Math"/>
                    </w:rPr>
                  </m:ctrlPr>
                </m:sSubPr>
                <m:e>
                  <m:r>
                    <w:rPr>
                      <w:rFonts w:ascii="Cambria Math" w:hAnsi="Cambria Math" w:hint="eastAsia"/>
                    </w:rPr>
                    <m:t>K</m:t>
                  </m:r>
                </m:e>
                <m:sub>
                  <m:r>
                    <w:rPr>
                      <w:rFonts w:ascii="Cambria Math" w:hAnsi="Cambria Math"/>
                    </w:rPr>
                    <m:t>Ft</m:t>
                  </m:r>
                </m:sub>
              </m:sSub>
              <m:r>
                <m:rPr>
                  <m:sty m:val="p"/>
                </m:rPr>
                <w:rPr>
                  <w:rFonts w:ascii="Cambria Math" w:hAnsi="Cambria Math"/>
                </w:rPr>
                <m:t>=1.3</m:t>
              </m:r>
            </m:oMath>
          </w:p>
          <w:p w:rsidR="00E52305" w:rsidRPr="00312E80" w:rsidRDefault="00E52305" w:rsidP="00F0292B">
            <w:r w:rsidRPr="00312E80">
              <w:tab/>
            </w:r>
            <w:r w:rsidRPr="00312E80">
              <w:rPr>
                <w:rFonts w:hint="eastAsia"/>
              </w:rPr>
              <w:t>由分锥角</w:t>
            </w:r>
            <m:oMath>
              <m:sSub>
                <m:sSubPr>
                  <m:ctrlPr>
                    <w:rPr>
                      <w:rFonts w:ascii="Cambria Math" w:hAnsi="Cambria Math"/>
                    </w:rPr>
                  </m:ctrlPr>
                </m:sSubPr>
                <m:e>
                  <m:r>
                    <w:rPr>
                      <w:rFonts w:ascii="Cambria Math" w:hAnsi="Cambria Math"/>
                    </w:rPr>
                    <m:t>δ</m:t>
                  </m:r>
                </m:e>
                <m:sub>
                  <m:r>
                    <m:rPr>
                      <m:sty m:val="p"/>
                    </m:rPr>
                    <w:rPr>
                      <w:rFonts w:ascii="Cambria Math" w:hAnsi="Cambria Math" w:hint="eastAsia"/>
                    </w:rPr>
                    <m:t>1</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w:rPr>
                              <w:rFonts w:ascii="Cambria Math" w:hAnsi="Cambria Math"/>
                            </w:rPr>
                            <m:t>u</m:t>
                          </m:r>
                        </m:den>
                      </m:f>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r>
                        <m:rPr>
                          <m:sty m:val="p"/>
                        </m:rPr>
                        <w:rPr>
                          <w:rFonts w:ascii="Cambria Math" w:hAnsi="Cambria Math"/>
                        </w:rPr>
                        <m:t>24/67</m:t>
                      </m:r>
                    </m:e>
                  </m:d>
                </m:e>
              </m:func>
              <m:r>
                <m:rPr>
                  <m:sty m:val="p"/>
                </m:rPr>
                <w:rPr>
                  <w:rFonts w:ascii="Cambria Math" w:hAnsi="Cambria Math"/>
                </w:rPr>
                <m:t>=19.708°</m:t>
              </m:r>
            </m:oMath>
            <w:r w:rsidRPr="00312E80">
              <w:rPr>
                <w:rFonts w:hint="eastAsia"/>
              </w:rPr>
              <w:t xml:space="preserve"> </w:t>
            </w:r>
            <w:r w:rsidRPr="00312E80">
              <w:rPr>
                <w:rFonts w:hint="eastAsia"/>
              </w:rPr>
              <w:t>和</w:t>
            </w:r>
            <w:r w:rsidRPr="00312E80">
              <w:rPr>
                <w:rFonts w:hint="eastAsia"/>
              </w:rPr>
              <w:t xml:space="preserve"> </w:t>
            </w:r>
            <m:oMath>
              <m:sSub>
                <m:sSubPr>
                  <m:ctrlPr>
                    <w:rPr>
                      <w:rFonts w:ascii="Cambria Math" w:hAnsi="Cambria Math"/>
                    </w:rPr>
                  </m:ctrlPr>
                </m:sSubPr>
                <m:e>
                  <m:r>
                    <w:rPr>
                      <w:rFonts w:ascii="Cambria Math" w:hAnsi="Cambria Math"/>
                    </w:rPr>
                    <m:t>δ</m:t>
                  </m:r>
                </m:e>
                <m:sub>
                  <m:r>
                    <m:rPr>
                      <m:sty m:val="p"/>
                    </m:rPr>
                    <w:rPr>
                      <w:rFonts w:ascii="Cambria Math" w:hAnsi="Cambria Math" w:hint="eastAsia"/>
                    </w:rPr>
                    <m:t>2</m:t>
                  </m:r>
                </m:sub>
              </m:sSub>
              <m:r>
                <m:rPr>
                  <m:sty m:val="p"/>
                </m:rPr>
                <w:rPr>
                  <w:rFonts w:ascii="Cambria Math" w:hAnsi="Cambria Math" w:hint="eastAsia"/>
                </w:rPr>
                <m:t>=90</m:t>
              </m:r>
              <m:r>
                <m:rPr>
                  <m:sty m:val="p"/>
                </m:rPr>
                <w:rPr>
                  <w:rFonts w:ascii="Cambria Math" w:hAnsi="Cambria Math"/>
                </w:rPr>
                <m:t>°</m:t>
              </m:r>
              <m:r>
                <m:rPr>
                  <m:sty m:val="p"/>
                </m:rPr>
                <w:rPr>
                  <w:rFonts w:ascii="Cambria Math" w:eastAsia="MS Mincho" w:hAnsi="Cambria Math" w:cs="MS Mincho" w:hint="eastAsia"/>
                </w:rPr>
                <m:t>-</m:t>
              </m:r>
              <m:r>
                <m:rPr>
                  <m:sty m:val="p"/>
                </m:rPr>
                <w:rPr>
                  <w:rFonts w:ascii="Cambria Math" w:hAnsi="Cambria Math"/>
                </w:rPr>
                <m:t>19.708°</m:t>
              </m:r>
              <m:r>
                <m:rPr>
                  <m:sty m:val="p"/>
                </m:rPr>
                <w:rPr>
                  <w:rFonts w:ascii="Cambria Math" w:hAnsi="Cambria Math" w:hint="eastAsia"/>
                </w:rPr>
                <m:t>=70.292</m:t>
              </m:r>
              <m:r>
                <m:rPr>
                  <m:sty m:val="p"/>
                </m:rPr>
                <w:rPr>
                  <w:rFonts w:ascii="Cambria Math" w:hAnsi="Cambria Math"/>
                </w:rPr>
                <m:t>°</m:t>
              </m:r>
            </m:oMath>
            <w:r w:rsidRPr="00312E80">
              <w:rPr>
                <w:rFonts w:hint="eastAsia"/>
              </w:rPr>
              <w:t>，可得当量齿轮数</w:t>
            </w:r>
            <w:r w:rsidRPr="00312E80">
              <w:rPr>
                <w:rFonts w:hint="eastAsia"/>
              </w:rPr>
              <w:t xml:space="preserve"> </w:t>
            </w:r>
            <m:oMath>
              <m:sSub>
                <m:sSubPr>
                  <m:ctrlPr>
                    <w:rPr>
                      <w:rFonts w:ascii="Cambria Math" w:hAnsi="Cambria Math"/>
                    </w:rPr>
                  </m:ctrlPr>
                </m:sSubPr>
                <m:e>
                  <m:r>
                    <w:rPr>
                      <w:rFonts w:ascii="Cambria Math" w:hAnsi="Cambria Math" w:hint="eastAsia"/>
                    </w:rPr>
                    <m:t>z</m:t>
                  </m:r>
                </m:e>
                <m:sub>
                  <m:r>
                    <w:rPr>
                      <w:rFonts w:ascii="Cambria Math" w:hAnsi="Cambria Math"/>
                    </w:rPr>
                    <m:t>v</m:t>
                  </m:r>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z</m:t>
                      </m:r>
                    </m:e>
                    <m:sub>
                      <m:r>
                        <m:rPr>
                          <m:sty m:val="p"/>
                        </m:rPr>
                        <w:rPr>
                          <w:rFonts w:ascii="Cambria Math" w:hAnsi="Cambria Math"/>
                        </w:rPr>
                        <m:t>1</m:t>
                      </m:r>
                    </m:sub>
                  </m:sSub>
                </m:num>
                <m:den>
                  <m:r>
                    <m:rPr>
                      <m:sty m:val="p"/>
                    </m:rPr>
                    <w:rPr>
                      <w:rFonts w:ascii="Cambria Math" w:hAnsi="Cambria Math"/>
                    </w:rPr>
                    <m:t>cos⁡(</m:t>
                  </m:r>
                  <m:sSub>
                    <m:sSubPr>
                      <m:ctrlPr>
                        <w:rPr>
                          <w:rFonts w:ascii="Cambria Math" w:hAnsi="Cambria Math"/>
                        </w:rPr>
                      </m:ctrlPr>
                    </m:sSubPr>
                    <m:e>
                      <m:r>
                        <w:rPr>
                          <w:rFonts w:ascii="Cambria Math" w:hAnsi="Cambria Math"/>
                        </w:rPr>
                        <m:t>δ</m:t>
                      </m:r>
                    </m:e>
                    <m:sub>
                      <m:r>
                        <m:rPr>
                          <m:sty m:val="p"/>
                        </m:rPr>
                        <w:rPr>
                          <w:rFonts w:ascii="Cambria Math" w:hAnsi="Cambria Math"/>
                        </w:rPr>
                        <m:t>1</m:t>
                      </m:r>
                    </m:sub>
                  </m:sSub>
                  <m:r>
                    <m:rPr>
                      <m:sty m:val="p"/>
                    </m:rPr>
                    <w:rPr>
                      <w:rFonts w:ascii="Cambria Math" w:hAnsi="Cambria Math"/>
                    </w:rPr>
                    <m:t>)</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24</m:t>
                  </m:r>
                </m:num>
                <m:den>
                  <m:r>
                    <m:rPr>
                      <m:sty m:val="p"/>
                    </m:rPr>
                    <w:rPr>
                      <w:rFonts w:ascii="Cambria Math" w:hAnsi="Cambria Math"/>
                    </w:rPr>
                    <m:t>cos⁡(19.708°)</m:t>
                  </m:r>
                </m:den>
              </m:f>
              <m:r>
                <m:rPr>
                  <m:sty m:val="p"/>
                </m:rPr>
                <w:rPr>
                  <w:rFonts w:ascii="Cambria Math" w:hAnsi="Cambria Math"/>
                </w:rPr>
                <m:t>=25.49</m:t>
              </m:r>
            </m:oMath>
            <w:r w:rsidRPr="00312E80">
              <w:rPr>
                <w:rFonts w:hint="eastAsia"/>
              </w:rPr>
              <w:t>，</w:t>
            </w:r>
            <m:oMath>
              <m:sSub>
                <m:sSubPr>
                  <m:ctrlPr>
                    <w:rPr>
                      <w:rFonts w:ascii="Cambria Math" w:hAnsi="Cambria Math"/>
                    </w:rPr>
                  </m:ctrlPr>
                </m:sSubPr>
                <m:e>
                  <m:r>
                    <w:rPr>
                      <w:rFonts w:ascii="Cambria Math" w:hAnsi="Cambria Math" w:hint="eastAsia"/>
                    </w:rPr>
                    <m:t>z</m:t>
                  </m:r>
                </m:e>
                <m:sub>
                  <m:r>
                    <w:rPr>
                      <w:rFonts w:ascii="Cambria Math" w:hAnsi="Cambria Math"/>
                    </w:rPr>
                    <m:t>v</m:t>
                  </m:r>
                  <m:r>
                    <m:rPr>
                      <m:sty m:val="p"/>
                    </m:rPr>
                    <w:rPr>
                      <w:rFonts w:ascii="Cambria Math" w:hAnsi="Cambria Math" w:hint="eastAsia"/>
                    </w:rPr>
                    <m:t>2</m:t>
                  </m:r>
                </m:sub>
              </m:sSub>
              <m:r>
                <m:rPr>
                  <m:sty m:val="p"/>
                </m:rPr>
                <w:rPr>
                  <w:rFonts w:ascii="Cambria Math" w:hAnsi="Cambria Math" w:hint="eastAsia"/>
                </w:rPr>
                <m:t>=</m:t>
              </m:r>
              <m:f>
                <m:fPr>
                  <m:type m:val="lin"/>
                  <m:ctrlPr>
                    <w:rPr>
                      <w:rFonts w:ascii="Cambria Math" w:hAnsi="Cambria Math"/>
                    </w:rPr>
                  </m:ctrlPr>
                </m:fPr>
                <m:num>
                  <m:sSub>
                    <m:sSubPr>
                      <m:ctrlPr>
                        <w:rPr>
                          <w:rFonts w:ascii="Cambria Math" w:hAnsi="Cambria Math"/>
                        </w:rPr>
                      </m:ctrlPr>
                    </m:sSubPr>
                    <m:e>
                      <m:r>
                        <w:rPr>
                          <w:rFonts w:ascii="Cambria Math" w:hAnsi="Cambria Math" w:hint="eastAsia"/>
                        </w:rPr>
                        <m:t>z</m:t>
                      </m:r>
                    </m:e>
                    <m:sub>
                      <m:r>
                        <m:rPr>
                          <m:sty m:val="p"/>
                        </m:rPr>
                        <w:rPr>
                          <w:rFonts w:ascii="Cambria Math" w:hAnsi="Cambria Math"/>
                        </w:rPr>
                        <m:t>2</m:t>
                      </m:r>
                    </m:sub>
                  </m:sSub>
                </m:num>
                <m:den>
                  <m:r>
                    <m:rPr>
                      <m:sty m:val="p"/>
                    </m:rPr>
                    <w:rPr>
                      <w:rFonts w:ascii="Cambria Math" w:hAnsi="Cambria Math"/>
                    </w:rPr>
                    <m:t>cos⁡(</m:t>
                  </m:r>
                  <m:sSub>
                    <m:sSubPr>
                      <m:ctrlPr>
                        <w:rPr>
                          <w:rFonts w:ascii="Cambria Math" w:hAnsi="Cambria Math"/>
                        </w:rPr>
                      </m:ctrlPr>
                    </m:sSubPr>
                    <m:e>
                      <m:r>
                        <w:rPr>
                          <w:rFonts w:ascii="Cambria Math" w:hAnsi="Cambria Math"/>
                        </w:rPr>
                        <m:t>δ</m:t>
                      </m:r>
                    </m:e>
                    <m:sub>
                      <m:r>
                        <m:rPr>
                          <m:sty m:val="p"/>
                        </m:rPr>
                        <w:rPr>
                          <w:rFonts w:ascii="Cambria Math" w:hAnsi="Cambria Math"/>
                        </w:rPr>
                        <m:t>2</m:t>
                      </m:r>
                    </m:sub>
                  </m:sSub>
                  <m:r>
                    <m:rPr>
                      <m:sty m:val="p"/>
                    </m:rPr>
                    <w:rPr>
                      <w:rFonts w:ascii="Cambria Math" w:hAnsi="Cambria Math"/>
                    </w:rPr>
                    <m:t>)</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67</m:t>
                  </m:r>
                </m:num>
                <m:den>
                  <m:r>
                    <m:rPr>
                      <m:sty m:val="p"/>
                    </m:rPr>
                    <w:rPr>
                      <w:rFonts w:ascii="Cambria Math" w:hAnsi="Cambria Math"/>
                    </w:rPr>
                    <m:t>cos⁡(70.292°)</m:t>
                  </m:r>
                </m:den>
              </m:f>
              <m:r>
                <m:rPr>
                  <m:sty m:val="p"/>
                </m:rPr>
                <w:rPr>
                  <w:rFonts w:ascii="Cambria Math" w:hAnsi="Cambria Math"/>
                </w:rPr>
                <m:t>=198.68</m:t>
              </m:r>
            </m:oMath>
          </w:p>
          <w:p w:rsidR="00E52305" w:rsidRPr="00312E80" w:rsidRDefault="00E52305" w:rsidP="00F0292B">
            <w:r w:rsidRPr="00312E80">
              <w:tab/>
            </w:r>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10-17</w:t>
            </w:r>
            <w:r w:rsidRPr="00312E80">
              <w:rPr>
                <w:rFonts w:hint="eastAsia"/>
              </w:rPr>
              <w:t>查得齿形系数</w:t>
            </w:r>
            <m:oMath>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hint="eastAsia"/>
                    </w:rPr>
                    <m:t>1</m:t>
                  </m:r>
                </m:sub>
              </m:sSub>
              <m:r>
                <m:rPr>
                  <m:sty m:val="p"/>
                </m:rPr>
                <w:rPr>
                  <w:rFonts w:ascii="Cambria Math" w:hAnsi="Cambria Math" w:hint="eastAsia"/>
                </w:rPr>
                <m:t>=2.67</m:t>
              </m:r>
            </m:oMath>
            <w:r w:rsidRPr="00312E80">
              <w:rPr>
                <w:rFonts w:hint="eastAsia"/>
              </w:rPr>
              <w:t>，</w:t>
            </w:r>
            <m:oMath>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hint="eastAsia"/>
                    </w:rPr>
                    <m:t>2</m:t>
                  </m:r>
                </m:sub>
              </m:sSub>
              <m:r>
                <m:rPr>
                  <m:sty m:val="p"/>
                </m:rPr>
                <w:rPr>
                  <w:rFonts w:ascii="Cambria Math" w:hAnsi="Cambria Math" w:hint="eastAsia"/>
                </w:rPr>
                <m:t>=2.15</m:t>
              </m:r>
            </m:oMath>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10-18</w:t>
            </w:r>
            <w:r w:rsidRPr="00312E80">
              <w:rPr>
                <w:rFonts w:hint="eastAsia"/>
              </w:rPr>
              <w:t>查得应力修正系数</w:t>
            </w:r>
            <m:oMath>
              <m:sSub>
                <m:sSubPr>
                  <m:ctrlPr>
                    <w:rPr>
                      <w:rFonts w:ascii="Cambria Math" w:hAnsi="Cambria Math"/>
                    </w:rPr>
                  </m:ctrlPr>
                </m:sSubPr>
                <m:e>
                  <m:r>
                    <w:rPr>
                      <w:rFonts w:ascii="Cambria Math" w:hAnsi="Cambria Math"/>
                    </w:rPr>
                    <m:t>Y</m:t>
                  </m:r>
                </m:e>
                <m:sub>
                  <m:r>
                    <w:rPr>
                      <w:rFonts w:ascii="Cambria Math" w:hAnsi="Cambria Math" w:hint="eastAsia"/>
                    </w:rPr>
                    <m:t>S</m:t>
                  </m:r>
                  <m:r>
                    <w:rPr>
                      <w:rFonts w:ascii="Cambria Math" w:hAnsi="Cambria Math"/>
                    </w:rPr>
                    <m:t>a</m:t>
                  </m:r>
                  <m:r>
                    <m:rPr>
                      <m:sty m:val="p"/>
                    </m:rPr>
                    <w:rPr>
                      <w:rFonts w:ascii="Cambria Math" w:hAnsi="Cambria Math" w:hint="eastAsia"/>
                    </w:rPr>
                    <m:t>1</m:t>
                  </m:r>
                </m:sub>
              </m:sSub>
              <m:r>
                <m:rPr>
                  <m:sty m:val="p"/>
                </m:rPr>
                <w:rPr>
                  <w:rFonts w:ascii="Cambria Math" w:hAnsi="Cambria Math" w:hint="eastAsia"/>
                </w:rPr>
                <m:t>=</m:t>
              </m:r>
              <m:r>
                <m:rPr>
                  <m:sty m:val="p"/>
                </m:rPr>
                <w:rPr>
                  <w:rFonts w:ascii="Cambria Math" w:hAnsi="Cambria Math"/>
                </w:rPr>
                <m:t>1.60</m:t>
              </m:r>
            </m:oMath>
            <w:r w:rsidRPr="00312E80">
              <w:rPr>
                <w:rFonts w:hint="eastAsia"/>
              </w:rPr>
              <w:t>，</w:t>
            </w:r>
            <m:oMath>
              <m:sSub>
                <m:sSubPr>
                  <m:ctrlPr>
                    <w:rPr>
                      <w:rFonts w:ascii="Cambria Math" w:hAnsi="Cambria Math"/>
                    </w:rPr>
                  </m:ctrlPr>
                </m:sSubPr>
                <m:e>
                  <m:r>
                    <w:rPr>
                      <w:rFonts w:ascii="Cambria Math" w:hAnsi="Cambria Math"/>
                    </w:rPr>
                    <m:t>Y</m:t>
                  </m:r>
                </m:e>
                <m:sub>
                  <m:r>
                    <w:rPr>
                      <w:rFonts w:ascii="Cambria Math" w:hAnsi="Cambria Math" w:hint="eastAsia"/>
                    </w:rPr>
                    <m:t>S</m:t>
                  </m:r>
                  <m:r>
                    <w:rPr>
                      <w:rFonts w:ascii="Cambria Math" w:hAnsi="Cambria Math"/>
                    </w:rPr>
                    <m:t>a</m:t>
                  </m:r>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1.83</m:t>
              </m:r>
            </m:oMath>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10-24</w:t>
            </w:r>
            <w:r w:rsidRPr="00312E80">
              <w:t>c</w:t>
            </w:r>
            <w:r w:rsidRPr="00312E80">
              <w:rPr>
                <w:rFonts w:hint="eastAsia"/>
              </w:rPr>
              <w:t>查得小齿轮和大齿轮的齿根弯曲疲劳极限分别为</w:t>
            </w:r>
            <m:oMath>
              <m:sSub>
                <m:sSubPr>
                  <m:ctrlPr>
                    <w:rPr>
                      <w:rFonts w:ascii="Cambria Math" w:hAnsi="Cambria Math"/>
                    </w:rPr>
                  </m:ctrlPr>
                </m:sSubPr>
                <m:e>
                  <m:r>
                    <w:rPr>
                      <w:rFonts w:ascii="Cambria Math" w:hAnsi="Cambria Math"/>
                    </w:rPr>
                    <m:t>σ</m:t>
                  </m:r>
                </m:e>
                <m:sub>
                  <m:r>
                    <w:rPr>
                      <w:rFonts w:ascii="Cambria Math" w:hAnsi="Cambria Math" w:hint="eastAsia"/>
                    </w:rPr>
                    <m:t>F</m:t>
                  </m:r>
                  <m:r>
                    <w:rPr>
                      <w:rFonts w:ascii="Cambria Math" w:hAnsi="Cambria Math"/>
                    </w:rPr>
                    <m:t>lim</m:t>
                  </m:r>
                  <m:r>
                    <m:rPr>
                      <m:sty m:val="p"/>
                    </m:rPr>
                    <w:rPr>
                      <w:rFonts w:ascii="Cambria Math" w:hAnsi="Cambria Math"/>
                    </w:rPr>
                    <m:t>1</m:t>
                  </m:r>
                </m:sub>
              </m:sSub>
              <m:r>
                <m:rPr>
                  <m:sty m:val="p"/>
                </m:rPr>
                <w:rPr>
                  <w:rFonts w:ascii="Cambria Math" w:hAnsi="Cambria Math"/>
                </w:rPr>
                <m:t>=500Mpa</m:t>
              </m:r>
            </m:oMath>
            <w:r w:rsidRPr="00312E80">
              <w:rPr>
                <w:rFonts w:hint="eastAsia"/>
              </w:rPr>
              <w:t>，</w:t>
            </w:r>
            <m:oMath>
              <m:sSub>
                <m:sSubPr>
                  <m:ctrlPr>
                    <w:rPr>
                      <w:rFonts w:ascii="Cambria Math" w:hAnsi="Cambria Math"/>
                    </w:rPr>
                  </m:ctrlPr>
                </m:sSubPr>
                <m:e>
                  <m:r>
                    <w:rPr>
                      <w:rFonts w:ascii="Cambria Math" w:hAnsi="Cambria Math"/>
                    </w:rPr>
                    <m:t>σ</m:t>
                  </m:r>
                </m:e>
                <m:sub>
                  <m:r>
                    <w:rPr>
                      <w:rFonts w:ascii="Cambria Math" w:hAnsi="Cambria Math" w:hint="eastAsia"/>
                    </w:rPr>
                    <m:t>F</m:t>
                  </m:r>
                  <m:r>
                    <w:rPr>
                      <w:rFonts w:ascii="Cambria Math" w:hAnsi="Cambria Math"/>
                    </w:rPr>
                    <m:t>lim</m:t>
                  </m:r>
                  <m:r>
                    <m:rPr>
                      <m:sty m:val="p"/>
                    </m:rPr>
                    <w:rPr>
                      <w:rFonts w:ascii="Cambria Math" w:hAnsi="Cambria Math"/>
                    </w:rPr>
                    <m:t>2</m:t>
                  </m:r>
                </m:sub>
              </m:sSub>
              <m:r>
                <m:rPr>
                  <m:sty m:val="p"/>
                </m:rPr>
                <w:rPr>
                  <w:rFonts w:ascii="Cambria Math" w:hAnsi="Cambria Math"/>
                </w:rPr>
                <m:t>=380</m:t>
              </m:r>
              <m:r>
                <w:rPr>
                  <w:rFonts w:ascii="Cambria Math" w:hAnsi="Cambria Math"/>
                </w:rPr>
                <m:t>Mpa</m:t>
              </m:r>
            </m:oMath>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10-22</w:t>
            </w:r>
            <w:r w:rsidRPr="00312E80">
              <w:rPr>
                <w:rFonts w:hint="eastAsia"/>
              </w:rPr>
              <w:t>查得弯曲疲劳寿命系数</w:t>
            </w:r>
            <m:oMath>
              <m:sSub>
                <m:sSubPr>
                  <m:ctrlPr>
                    <w:rPr>
                      <w:rFonts w:ascii="Cambria Math" w:hAnsi="Cambria Math"/>
                    </w:rPr>
                  </m:ctrlPr>
                </m:sSubPr>
                <m:e>
                  <m:r>
                    <w:rPr>
                      <w:rFonts w:ascii="Cambria Math" w:hAnsi="Cambria Math" w:hint="eastAsia"/>
                    </w:rPr>
                    <m:t>K</m:t>
                  </m:r>
                </m:e>
                <m:sub>
                  <m:r>
                    <w:rPr>
                      <w:rFonts w:ascii="Cambria Math" w:hAnsi="Cambria Math"/>
                    </w:rPr>
                    <m:t>FN</m:t>
                  </m:r>
                  <m:r>
                    <m:rPr>
                      <m:sty m:val="p"/>
                    </m:rPr>
                    <w:rPr>
                      <w:rFonts w:ascii="Cambria Math" w:hAnsi="Cambria Math"/>
                    </w:rPr>
                    <m:t>1</m:t>
                  </m:r>
                </m:sub>
              </m:sSub>
              <m:r>
                <m:rPr>
                  <m:sty m:val="p"/>
                </m:rPr>
                <w:rPr>
                  <w:rFonts w:ascii="Cambria Math" w:hAnsi="Cambria Math"/>
                </w:rPr>
                <m:t>=0.88</m:t>
              </m:r>
            </m:oMath>
            <w:r w:rsidRPr="00312E80">
              <w:rPr>
                <w:rFonts w:hint="eastAsia"/>
              </w:rPr>
              <w:t>，</w:t>
            </w:r>
            <m:oMath>
              <m:sSub>
                <m:sSubPr>
                  <m:ctrlPr>
                    <w:rPr>
                      <w:rFonts w:ascii="Cambria Math" w:hAnsi="Cambria Math"/>
                    </w:rPr>
                  </m:ctrlPr>
                </m:sSubPr>
                <m:e>
                  <m:r>
                    <w:rPr>
                      <w:rFonts w:ascii="Cambria Math" w:hAnsi="Cambria Math" w:hint="eastAsia"/>
                    </w:rPr>
                    <m:t>K</m:t>
                  </m:r>
                </m:e>
                <m:sub>
                  <m:r>
                    <w:rPr>
                      <w:rFonts w:ascii="Cambria Math" w:hAnsi="Cambria Math"/>
                    </w:rPr>
                    <m:t>FN</m:t>
                  </m:r>
                  <m:r>
                    <m:rPr>
                      <m:sty m:val="p"/>
                    </m:rPr>
                    <w:rPr>
                      <w:rFonts w:ascii="Cambria Math" w:hAnsi="Cambria Math"/>
                    </w:rPr>
                    <m:t>2</m:t>
                  </m:r>
                </m:sub>
              </m:sSub>
              <m:r>
                <m:rPr>
                  <m:sty m:val="p"/>
                </m:rPr>
                <w:rPr>
                  <w:rFonts w:ascii="Cambria Math" w:hAnsi="Cambria Math"/>
                </w:rPr>
                <m:t>=0.90</m:t>
              </m:r>
            </m:oMath>
            <w:r w:rsidRPr="00312E80">
              <w:rPr>
                <w:rFonts w:hint="eastAsia"/>
              </w:rPr>
              <w:t>。取弯曲疲劳安全系数</w:t>
            </w:r>
            <w:r w:rsidRPr="00312E80">
              <w:rPr>
                <w:rFonts w:hint="eastAsia"/>
              </w:rPr>
              <w:t>S</w:t>
            </w:r>
            <w:r w:rsidRPr="00312E80">
              <w:t>=1.7</w:t>
            </w:r>
            <w:r w:rsidRPr="00312E80">
              <w:rPr>
                <w:rFonts w:hint="eastAsia"/>
              </w:rPr>
              <w:t>，可得</w:t>
            </w:r>
          </w:p>
          <w:p w:rsidR="00E52305" w:rsidRPr="00312E80" w:rsidRDefault="006E5E58" w:rsidP="00F0292B">
            <m:oMathPara>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K</m:t>
                        </m:r>
                      </m:e>
                      <m:sub>
                        <m:r>
                          <w:rPr>
                            <w:rFonts w:ascii="Cambria Math" w:hAnsi="Cambria Math"/>
                          </w:rPr>
                          <m:t>FN</m:t>
                        </m:r>
                        <m:r>
                          <m:rPr>
                            <m:sty m:val="p"/>
                          </m:rP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hint="eastAsia"/>
                          </w:rPr>
                          <m:t>F</m:t>
                        </m:r>
                        <m:r>
                          <w:rPr>
                            <w:rFonts w:ascii="Cambria Math" w:hAnsi="Cambria Math"/>
                          </w:rPr>
                          <m:t>lim</m:t>
                        </m:r>
                        <m:r>
                          <m:rPr>
                            <m:sty m:val="p"/>
                          </m:rPr>
                          <w:rPr>
                            <w:rFonts w:ascii="Cambria Math" w:hAnsi="Cambria Math"/>
                          </w:rPr>
                          <m:t>1</m:t>
                        </m:r>
                      </m:sub>
                    </m:sSub>
                  </m:num>
                  <m:den>
                    <m: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0.88×500</m:t>
                    </m:r>
                  </m:num>
                  <m:den>
                    <m:r>
                      <m:rPr>
                        <m:sty m:val="p"/>
                      </m:rPr>
                      <w:rPr>
                        <w:rFonts w:ascii="Cambria Math" w:hAnsi="Cambria Math"/>
                      </w:rPr>
                      <m:t>1.7</m:t>
                    </m:r>
                  </m:den>
                </m:f>
                <m:r>
                  <m:rPr>
                    <m:sty m:val="p"/>
                  </m:rPr>
                  <w:rPr>
                    <w:rFonts w:ascii="Cambria Math" w:hAnsi="Cambria Math"/>
                  </w:rPr>
                  <m:t>=258.8</m:t>
                </m:r>
                <m:r>
                  <w:rPr>
                    <w:rFonts w:ascii="Cambria Math" w:hAnsi="Cambria Math"/>
                  </w:rPr>
                  <m:t>Mpa</m:t>
                </m:r>
              </m:oMath>
            </m:oMathPara>
          </w:p>
          <w:p w:rsidR="00E52305" w:rsidRPr="00312E80" w:rsidRDefault="006E5E58" w:rsidP="00F0292B">
            <m:oMathPara>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hint="eastAsia"/>
                          </w:rPr>
                          <m:t>K</m:t>
                        </m:r>
                      </m:e>
                      <m:sub>
                        <m:r>
                          <w:rPr>
                            <w:rFonts w:ascii="Cambria Math" w:hAnsi="Cambria Math"/>
                          </w:rPr>
                          <m:t>FN</m:t>
                        </m:r>
                        <m:r>
                          <m:rPr>
                            <m:sty m:val="p"/>
                          </m:rP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hint="eastAsia"/>
                          </w:rPr>
                          <m:t>F</m:t>
                        </m:r>
                        <m:r>
                          <w:rPr>
                            <w:rFonts w:ascii="Cambria Math" w:hAnsi="Cambria Math"/>
                          </w:rPr>
                          <m:t>lim</m:t>
                        </m:r>
                        <m:r>
                          <m:rPr>
                            <m:sty m:val="p"/>
                          </m:rPr>
                          <w:rPr>
                            <w:rFonts w:ascii="Cambria Math" w:hAnsi="Cambria Math"/>
                          </w:rPr>
                          <m:t>2</m:t>
                        </m:r>
                      </m:sub>
                    </m:sSub>
                  </m:num>
                  <m:den>
                    <m: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0.90×380</m:t>
                    </m:r>
                  </m:num>
                  <m:den>
                    <m:r>
                      <m:rPr>
                        <m:sty m:val="p"/>
                      </m:rPr>
                      <w:rPr>
                        <w:rFonts w:ascii="Cambria Math" w:hAnsi="Cambria Math"/>
                      </w:rPr>
                      <m:t>1.7</m:t>
                    </m:r>
                  </m:den>
                </m:f>
                <m:r>
                  <m:rPr>
                    <m:sty m:val="p"/>
                  </m:rPr>
                  <w:rPr>
                    <w:rFonts w:ascii="Cambria Math" w:hAnsi="Cambria Math"/>
                  </w:rPr>
                  <m:t>=201.2</m:t>
                </m:r>
                <m:r>
                  <w:rPr>
                    <w:rFonts w:ascii="Cambria Math" w:hAnsi="Cambria Math"/>
                  </w:rPr>
                  <m:t>Mpa</m:t>
                </m:r>
              </m:oMath>
            </m:oMathPara>
          </w:p>
          <w:p w:rsidR="00E52305" w:rsidRPr="00312E80" w:rsidRDefault="006E5E58" w:rsidP="00F0292B">
            <m:oMathPara>
              <m:oMath>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rPr>
                          <m:t>1</m:t>
                        </m:r>
                      </m:sub>
                    </m:sSub>
                    <m:sSub>
                      <m:sSubPr>
                        <m:ctrlPr>
                          <w:rPr>
                            <w:rFonts w:ascii="Cambria Math" w:hAnsi="Cambria Math"/>
                          </w:rPr>
                        </m:ctrlPr>
                      </m:sSubPr>
                      <m:e>
                        <m:r>
                          <w:rPr>
                            <w:rFonts w:ascii="Cambria Math" w:hAnsi="Cambria Math"/>
                          </w:rPr>
                          <m:t>Y</m:t>
                        </m:r>
                      </m:e>
                      <m:sub>
                        <m:r>
                          <w:rPr>
                            <w:rFonts w:ascii="Cambria Math" w:hAnsi="Cambria Math"/>
                          </w:rPr>
                          <m:t>Sa</m:t>
                        </m:r>
                        <m:r>
                          <m:rPr>
                            <m:sty m:val="p"/>
                          </m:rPr>
                          <w:rPr>
                            <w:rFonts w:ascii="Cambria Math" w:hAnsi="Cambria Math"/>
                          </w:rPr>
                          <m:t>1</m:t>
                        </m:r>
                      </m:sub>
                    </m:sSub>
                  </m:num>
                  <m:den>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F</m:t>
                                </m:r>
                              </m:sub>
                            </m:sSub>
                          </m:e>
                        </m:d>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2.67×1.60</m:t>
                    </m:r>
                  </m:num>
                  <m:den>
                    <m:r>
                      <m:rPr>
                        <m:sty m:val="p"/>
                      </m:rPr>
                      <w:rPr>
                        <w:rFonts w:ascii="Cambria Math" w:hAnsi="Cambria Math"/>
                      </w:rPr>
                      <m:t>258.824</m:t>
                    </m:r>
                  </m:den>
                </m:f>
                <m:r>
                  <m:rPr>
                    <m:sty m:val="p"/>
                  </m:rPr>
                  <w:rPr>
                    <w:rFonts w:ascii="Cambria Math" w:hAnsi="Cambria Math"/>
                  </w:rPr>
                  <m:t>=0.0165</m:t>
                </m:r>
              </m:oMath>
            </m:oMathPara>
          </w:p>
          <w:p w:rsidR="00E52305" w:rsidRPr="00312E80" w:rsidRDefault="006E5E58" w:rsidP="00F0292B">
            <m:oMathPara>
              <m:oMath>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Sa</m:t>
                        </m:r>
                        <m:r>
                          <m:rPr>
                            <m:sty m:val="p"/>
                          </m:rPr>
                          <w:rPr>
                            <w:rFonts w:ascii="Cambria Math" w:hAnsi="Cambria Math"/>
                          </w:rPr>
                          <m:t>2</m:t>
                        </m:r>
                      </m:sub>
                    </m:sSub>
                  </m:num>
                  <m:den>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F</m:t>
                                </m:r>
                              </m:sub>
                            </m:sSub>
                          </m:e>
                        </m:d>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2.15×1.83</m:t>
                    </m:r>
                  </m:num>
                  <m:den>
                    <m:r>
                      <m:rPr>
                        <m:sty m:val="p"/>
                      </m:rPr>
                      <w:rPr>
                        <w:rFonts w:ascii="Cambria Math" w:hAnsi="Cambria Math"/>
                      </w:rPr>
                      <m:t>201.176</m:t>
                    </m:r>
                  </m:den>
                </m:f>
                <m:r>
                  <m:rPr>
                    <m:sty m:val="p"/>
                  </m:rPr>
                  <w:rPr>
                    <w:rFonts w:ascii="Cambria Math" w:hAnsi="Cambria Math"/>
                  </w:rPr>
                  <m:t>=0.0194</m:t>
                </m:r>
              </m:oMath>
            </m:oMathPara>
          </w:p>
          <w:p w:rsidR="00E52305" w:rsidRPr="00312E80" w:rsidRDefault="00E52305" w:rsidP="00F0292B">
            <w:r w:rsidRPr="00312E80">
              <w:rPr>
                <w:rFonts w:hint="eastAsia"/>
              </w:rPr>
              <w:t>因为大齿轮</w:t>
            </w:r>
            <m:oMath>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Sa</m:t>
                      </m:r>
                      <m:r>
                        <m:rPr>
                          <m:sty m:val="p"/>
                        </m:rPr>
                        <w:rPr>
                          <w:rFonts w:ascii="Cambria Math" w:hAnsi="Cambria Math"/>
                        </w:rPr>
                        <m:t>2</m:t>
                      </m:r>
                    </m:sub>
                  </m:sSub>
                </m:num>
                <m:den>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F</m:t>
                              </m:r>
                            </m:sub>
                          </m:sSub>
                        </m:e>
                      </m:d>
                    </m:e>
                    <m:sub>
                      <m:r>
                        <m:rPr>
                          <m:sty m:val="p"/>
                        </m:rPr>
                        <w:rPr>
                          <w:rFonts w:ascii="Cambria Math" w:hAnsi="Cambria Math"/>
                        </w:rPr>
                        <m:t>2</m:t>
                      </m:r>
                    </m:sub>
                  </m:sSub>
                </m:den>
              </m:f>
            </m:oMath>
            <w:r w:rsidRPr="00312E80">
              <w:rPr>
                <w:rFonts w:hint="eastAsia"/>
              </w:rPr>
              <w:t>大于小齿轮，所以取</w:t>
            </w:r>
          </w:p>
          <w:p w:rsidR="00E52305" w:rsidRPr="00312E80" w:rsidRDefault="006E5E58" w:rsidP="00F0292B">
            <m:oMathPara>
              <m:oMath>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sub>
                    </m:sSub>
                    <m:sSub>
                      <m:sSubPr>
                        <m:ctrlPr>
                          <w:rPr>
                            <w:rFonts w:ascii="Cambria Math" w:hAnsi="Cambria Math"/>
                          </w:rPr>
                        </m:ctrlPr>
                      </m:sSubPr>
                      <m:e>
                        <m:r>
                          <w:rPr>
                            <w:rFonts w:ascii="Cambria Math" w:hAnsi="Cambria Math"/>
                          </w:rPr>
                          <m:t>Y</m:t>
                        </m:r>
                      </m:e>
                      <m:sub>
                        <m:r>
                          <w:rPr>
                            <w:rFonts w:ascii="Cambria Math" w:hAnsi="Cambria Math"/>
                          </w:rPr>
                          <m:t>Sa</m:t>
                        </m:r>
                      </m:sub>
                    </m:sSub>
                  </m:num>
                  <m:den>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den>
                </m:f>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r>
                          <m:rPr>
                            <m:sty m:val="p"/>
                          </m:rPr>
                          <w:rPr>
                            <w:rFonts w:ascii="Cambria Math" w:hAnsi="Cambria Math"/>
                          </w:rPr>
                          <m:t>2</m:t>
                        </m:r>
                      </m:sub>
                    </m:sSub>
                    <m:sSub>
                      <m:sSubPr>
                        <m:ctrlPr>
                          <w:rPr>
                            <w:rFonts w:ascii="Cambria Math" w:hAnsi="Cambria Math"/>
                          </w:rPr>
                        </m:ctrlPr>
                      </m:sSubPr>
                      <m:e>
                        <m:r>
                          <w:rPr>
                            <w:rFonts w:ascii="Cambria Math" w:hAnsi="Cambria Math"/>
                          </w:rPr>
                          <m:t>Y</m:t>
                        </m:r>
                      </m:e>
                      <m:sub>
                        <m:r>
                          <w:rPr>
                            <w:rFonts w:ascii="Cambria Math" w:hAnsi="Cambria Math"/>
                          </w:rPr>
                          <m:t>Sa</m:t>
                        </m:r>
                        <m:r>
                          <m:rPr>
                            <m:sty m:val="p"/>
                          </m:rPr>
                          <w:rPr>
                            <w:rFonts w:ascii="Cambria Math" w:hAnsi="Cambria Math"/>
                          </w:rPr>
                          <m:t>2</m:t>
                        </m:r>
                      </m:sub>
                    </m:sSub>
                  </m:num>
                  <m:den>
                    <m:sSub>
                      <m:sSubPr>
                        <m:ctrlPr>
                          <w:rPr>
                            <w:rFonts w:ascii="Cambria Math" w:hAnsi="Cambria Math"/>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F</m:t>
                                </m:r>
                              </m:sub>
                            </m:sSub>
                          </m:e>
                        </m:d>
                      </m:e>
                      <m:sub>
                        <m:r>
                          <m:rPr>
                            <m:sty m:val="p"/>
                          </m:rPr>
                          <w:rPr>
                            <w:rFonts w:ascii="Cambria Math" w:hAnsi="Cambria Math"/>
                          </w:rPr>
                          <m:t>2</m:t>
                        </m:r>
                      </m:sub>
                    </m:sSub>
                  </m:den>
                </m:f>
                <m:r>
                  <m:rPr>
                    <m:sty m:val="p"/>
                  </m:rPr>
                  <w:rPr>
                    <w:rFonts w:ascii="Cambria Math" w:hAnsi="Cambria Math"/>
                  </w:rPr>
                  <m:t>=0.0194</m:t>
                </m:r>
              </m:oMath>
            </m:oMathPara>
          </w:p>
          <w:p w:rsidR="00E52305" w:rsidRPr="00312E80" w:rsidRDefault="00E52305" w:rsidP="00535305">
            <w:pPr>
              <w:pStyle w:val="4"/>
              <w:outlineLvl w:val="3"/>
            </w:pPr>
            <w:r>
              <w:t>4</w:t>
            </w:r>
            <w:r w:rsidRPr="00312E80">
              <w:t>.6.3.2</w:t>
            </w:r>
            <w:r w:rsidRPr="00312E80">
              <w:rPr>
                <w:rFonts w:hint="eastAsia"/>
              </w:rPr>
              <w:t>试算模数</w:t>
            </w:r>
          </w:p>
          <w:p w:rsidR="00E52305" w:rsidRPr="00312E80" w:rsidRDefault="00E52305" w:rsidP="00F0292B">
            <m:oMathPara>
              <m:oMath>
                <m:r>
                  <m:rPr>
                    <m:sty m:val="p"/>
                  </m:rPr>
                  <w:rPr>
                    <w:rFonts w:ascii="Cambria Math" w:hAnsi="Cambria Math"/>
                  </w:rPr>
                  <m:t>m≥</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Ft</m:t>
                            </m:r>
                          </m:sub>
                        </m:sSub>
                        <m:sSub>
                          <m:sSubPr>
                            <m:ctrlPr>
                              <w:rPr>
                                <w:rFonts w:ascii="Cambria Math" w:hAnsi="Cambria Math"/>
                              </w:rPr>
                            </m:ctrlPr>
                          </m:sSubPr>
                          <m:e>
                            <m:r>
                              <w:rPr>
                                <w:rFonts w:ascii="Cambria Math" w:hAnsi="Cambria Math"/>
                              </w:rPr>
                              <m:t>T</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m:t>
                            </m:r>
                          </m:e>
                          <m:sub>
                            <m:r>
                              <w:rPr>
                                <w:rFonts w:ascii="Cambria Math" w:hAnsi="Cambria Math"/>
                              </w:rPr>
                              <m:t>R</m:t>
                            </m:r>
                          </m:sub>
                        </m:sSub>
                        <m:sSup>
                          <m:sSupPr>
                            <m:ctrlPr>
                              <w:rPr>
                                <w:rFonts w:ascii="Cambria Math" w:hAnsi="Cambria Math"/>
                              </w:rPr>
                            </m:ctrlPr>
                          </m:sSupPr>
                          <m:e>
                            <m:d>
                              <m:dPr>
                                <m:ctrlPr>
                                  <w:rPr>
                                    <w:rFonts w:ascii="Cambria Math" w:hAnsi="Cambria Math"/>
                                  </w:rPr>
                                </m:ctrlPr>
                              </m:d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e>
                            </m:d>
                          </m:e>
                          <m:sup>
                            <m:r>
                              <m:rPr>
                                <m:sty m:val="p"/>
                              </m:rPr>
                              <w:rPr>
                                <w:rFonts w:ascii="Cambria Math" w:hAnsi="Cambria Math"/>
                              </w:rPr>
                              <m:t>2</m:t>
                            </m:r>
                          </m:sup>
                        </m:sSup>
                        <m:sSup>
                          <m:sSupPr>
                            <m:ctrlPr>
                              <w:rPr>
                                <w:rFonts w:ascii="Cambria Math" w:hAnsi="Cambria Math"/>
                              </w:rPr>
                            </m:ctrlPr>
                          </m:sSupPr>
                          <m:e>
                            <m:sSub>
                              <m:sSubPr>
                                <m:ctrlPr>
                                  <w:rPr>
                                    <w:rFonts w:ascii="Cambria Math" w:hAnsi="Cambria Math"/>
                                  </w:rPr>
                                </m:ctrlPr>
                              </m:sSubPr>
                              <m:e>
                                <m:r>
                                  <w:rPr>
                                    <w:rFonts w:ascii="Cambria Math" w:hAnsi="Cambria Math"/>
                                  </w:rPr>
                                  <m:t>z</m:t>
                                </m:r>
                              </m:e>
                              <m:sub>
                                <m:r>
                                  <m:rPr>
                                    <m:sty m:val="p"/>
                                  </m:rPr>
                                  <w:rPr>
                                    <w:rFonts w:ascii="Cambria Math" w:hAnsi="Cambria Math"/>
                                  </w:rPr>
                                  <m:t>1</m:t>
                                </m:r>
                              </m:sub>
                            </m:sSub>
                          </m:e>
                          <m:sup>
                            <m:r>
                              <m:rPr>
                                <m:sty m:val="p"/>
                              </m:rPr>
                              <w:rPr>
                                <w:rFonts w:ascii="Cambria Math" w:hAnsi="Cambria Math"/>
                              </w:rPr>
                              <m:t>2</m:t>
                            </m:r>
                          </m:sup>
                        </m:sSup>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+1</m:t>
                            </m:r>
                          </m:e>
                        </m:rad>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Fa</m:t>
                            </m:r>
                          </m:sub>
                        </m:sSub>
                        <m:sSub>
                          <m:sSubPr>
                            <m:ctrlPr>
                              <w:rPr>
                                <w:rFonts w:ascii="Cambria Math" w:hAnsi="Cambria Math"/>
                              </w:rPr>
                            </m:ctrlPr>
                          </m:sSubPr>
                          <m:e>
                            <m:r>
                              <w:rPr>
                                <w:rFonts w:ascii="Cambria Math" w:hAnsi="Cambria Math"/>
                              </w:rPr>
                              <m:t>Y</m:t>
                            </m:r>
                          </m:e>
                          <m:sub>
                            <m:r>
                              <w:rPr>
                                <w:rFonts w:ascii="Cambria Math" w:hAnsi="Cambria Math"/>
                              </w:rPr>
                              <m:t>Sa</m:t>
                            </m:r>
                          </m:sub>
                        </m:sSub>
                      </m:num>
                      <m:den>
                        <m:d>
                          <m:dPr>
                            <m:begChr m:val="["/>
                            <m:endChr m:val="]"/>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F</m:t>
                                </m:r>
                              </m:sub>
                            </m:sSub>
                          </m:e>
                        </m:d>
                      </m:den>
                    </m:f>
                  </m:e>
                </m:rad>
              </m:oMath>
            </m:oMathPara>
          </w:p>
          <w:p w:rsidR="00E52305" w:rsidRPr="00312E80" w:rsidRDefault="00E52305" w:rsidP="00F0292B">
            <m:oMathPara>
              <m:oMath>
                <m:r>
                  <m:rPr>
                    <m:sty m:val="p"/>
                  </m:rPr>
                  <w:rPr>
                    <w:rFonts w:ascii="Cambria Math" w:hAnsi="Cambria Math" w:hint="eastAsia"/>
                  </w:rPr>
                  <m:t>=</m:t>
                </m:r>
                <m:rad>
                  <m:radPr>
                    <m:ctrlPr>
                      <w:rPr>
                        <w:rFonts w:ascii="Cambria Math" w:hAnsi="Cambria Math"/>
                      </w:rPr>
                    </m:ctrlPr>
                  </m:radPr>
                  <m:deg>
                    <m:r>
                      <m:rPr>
                        <m:sty m:val="p"/>
                      </m:rPr>
                      <w:rPr>
                        <w:rFonts w:ascii="Cambria Math" w:hAnsi="Cambria Math" w:hint="eastAsia"/>
                      </w:rPr>
                      <m:t>3</m:t>
                    </m:r>
                  </m:deg>
                  <m:e>
                    <m:f>
                      <m:fPr>
                        <m:ctrlPr>
                          <w:rPr>
                            <w:rFonts w:ascii="Cambria Math" w:hAnsi="Cambria Math"/>
                          </w:rPr>
                        </m:ctrlPr>
                      </m:fPr>
                      <m:num>
                        <m:r>
                          <m:rPr>
                            <m:sty m:val="p"/>
                          </m:rPr>
                          <w:rPr>
                            <w:rFonts w:ascii="Cambria Math" w:hAnsi="Cambria Math" w:hint="eastAsia"/>
                          </w:rPr>
                          <m:t>1.3</m:t>
                        </m:r>
                        <m:r>
                          <m:rPr>
                            <m:sty m:val="p"/>
                          </m:rPr>
                          <w:rPr>
                            <w:rFonts w:ascii="Cambria Math" w:hAnsi="Cambria Math"/>
                          </w:rPr>
                          <m:t>×</m:t>
                        </m:r>
                        <m:r>
                          <m:rPr>
                            <m:sty m:val="p"/>
                          </m:rPr>
                          <w:rPr>
                            <w:rFonts w:ascii="Cambria Math" w:hAnsi="Cambria Math" w:hint="eastAsia"/>
                          </w:rPr>
                          <m:t>3.452</m:t>
                        </m:r>
                        <m:r>
                          <m:rPr>
                            <m:sty m:val="p"/>
                          </m:rPr>
                          <w:rPr>
                            <w:rFonts w:ascii="Cambria Math" w:hAnsi="Cambria Math"/>
                          </w:rPr>
                          <m:t>×</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4</m:t>
                            </m:r>
                          </m:sup>
                        </m:sSup>
                      </m:num>
                      <m:den>
                        <m:r>
                          <m:rPr>
                            <m:sty m:val="p"/>
                          </m:rPr>
                          <w:rPr>
                            <w:rFonts w:ascii="Cambria Math" w:hAnsi="Cambria Math" w:hint="eastAsia"/>
                          </w:rPr>
                          <m:t>0.3</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1-0.5×0.3</m:t>
                                </m:r>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23</m:t>
                            </m:r>
                          </m:e>
                          <m:sup>
                            <m:r>
                              <m:rPr>
                                <m:sty m:val="p"/>
                              </m:rPr>
                              <w:rPr>
                                <w:rFonts w:ascii="Cambria Math" w:hAnsi="Cambria Math"/>
                              </w:rPr>
                              <m:t>2</m:t>
                            </m:r>
                          </m:sup>
                        </m:sSup>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2.87</m:t>
                                </m:r>
                              </m:e>
                              <m:sup>
                                <m:r>
                                  <m:rPr>
                                    <m:sty m:val="p"/>
                                  </m:rPr>
                                  <w:rPr>
                                    <w:rFonts w:ascii="Cambria Math" w:hAnsi="Cambria Math"/>
                                  </w:rPr>
                                  <m:t>2</m:t>
                                </m:r>
                              </m:sup>
                            </m:sSup>
                            <m:r>
                              <m:rPr>
                                <m:sty m:val="p"/>
                              </m:rPr>
                              <w:rPr>
                                <w:rFonts w:ascii="Cambria Math" w:hAnsi="Cambria Math"/>
                              </w:rPr>
                              <m:t>+1</m:t>
                            </m:r>
                          </m:e>
                        </m:rad>
                      </m:den>
                    </m:f>
                    <m:r>
                      <m:rPr>
                        <m:sty m:val="p"/>
                      </m:rPr>
                      <w:rPr>
                        <w:rFonts w:ascii="Cambria Math" w:hAnsi="Cambria Math"/>
                      </w:rPr>
                      <m:t>×0.0196</m:t>
                    </m:r>
                  </m:e>
                </m:rad>
              </m:oMath>
            </m:oMathPara>
          </w:p>
          <w:p w:rsidR="00E52305" w:rsidRPr="00312E80" w:rsidRDefault="00E52305" w:rsidP="00F0292B">
            <m:oMathPara>
              <m:oMath>
                <m:r>
                  <m:rPr>
                    <m:sty m:val="p"/>
                  </m:rPr>
                  <w:rPr>
                    <w:rFonts w:ascii="Cambria Math" w:hAnsi="Cambria Math"/>
                  </w:rPr>
                  <m:t>=1.351</m:t>
                </m:r>
              </m:oMath>
            </m:oMathPara>
          </w:p>
          <w:p w:rsidR="00E52305" w:rsidRPr="00312E80" w:rsidRDefault="00E52305" w:rsidP="00535305">
            <w:pPr>
              <w:pStyle w:val="4"/>
              <w:outlineLvl w:val="3"/>
            </w:pPr>
            <w:r>
              <w:t>4</w:t>
            </w:r>
            <w:r w:rsidRPr="00312E80">
              <w:t>.6.3.3</w:t>
            </w:r>
            <w:r w:rsidRPr="00312E80">
              <w:rPr>
                <w:rFonts w:hint="eastAsia"/>
              </w:rPr>
              <w:t>调整齿轮模数</w:t>
            </w:r>
          </w:p>
          <w:p w:rsidR="00E52305" w:rsidRPr="00312E80" w:rsidRDefault="00E52305" w:rsidP="00F0292B">
            <w:r w:rsidRPr="00312E80">
              <w:tab/>
            </w:r>
            <w:r w:rsidRPr="00312E80">
              <w:tab/>
            </w:r>
            <w:r w:rsidRPr="00312E80">
              <w:tab/>
            </w:r>
            <w:r w:rsidRPr="00312E80">
              <w:rPr>
                <w:rFonts w:hint="eastAsia"/>
              </w:rPr>
              <w:t>圆周速度</w:t>
            </w:r>
            <w:r w:rsidRPr="00312E80">
              <w:rPr>
                <w:rFonts w:hint="eastAsia"/>
              </w:rPr>
              <w:t>v</w:t>
            </w:r>
          </w:p>
          <w:p w:rsidR="00E52305" w:rsidRPr="00312E80" w:rsidRDefault="006E5E58" w:rsidP="00F0292B">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=1.351×24=34.424mm</m:t>
                </m:r>
              </m:oMath>
            </m:oMathPara>
          </w:p>
          <w:p w:rsidR="00E52305" w:rsidRPr="00312E80" w:rsidRDefault="006E5E58" w:rsidP="00F0292B">
            <m:oMathPara>
              <m:oMath>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1-0.5</m:t>
                    </m:r>
                    <m:sSub>
                      <m:sSubPr>
                        <m:ctrlPr>
                          <w:rPr>
                            <w:rFonts w:ascii="Cambria Math" w:hAnsi="Cambria Math"/>
                          </w:rPr>
                        </m:ctrlPr>
                      </m:sSubPr>
                      <m:e>
                        <m:r>
                          <m:rPr>
                            <m:sty m:val="p"/>
                          </m:rPr>
                          <w:rPr>
                            <w:rFonts w:ascii="Cambria Math" w:hAnsi="Cambria Math"/>
                          </w:rPr>
                          <m:t>∅</m:t>
                        </m:r>
                      </m:e>
                      <m:sub>
                        <m:r>
                          <w:rPr>
                            <w:rFonts w:ascii="Cambria Math" w:hAnsi="Cambria Math"/>
                          </w:rPr>
                          <m:t>R</m:t>
                        </m:r>
                      </m:sub>
                    </m:sSub>
                  </m:e>
                </m:d>
                <m:r>
                  <m:rPr>
                    <m:sty m:val="p"/>
                  </m:rPr>
                  <w:rPr>
                    <w:rFonts w:ascii="Cambria Math" w:hAnsi="Cambria Math"/>
                  </w:rPr>
                  <m:t>=34.424×</m:t>
                </m:r>
                <m:d>
                  <m:dPr>
                    <m:ctrlPr>
                      <w:rPr>
                        <w:rFonts w:ascii="Cambria Math" w:hAnsi="Cambria Math"/>
                      </w:rPr>
                    </m:ctrlPr>
                  </m:dPr>
                  <m:e>
                    <m:r>
                      <m:rPr>
                        <m:sty m:val="p"/>
                      </m:rPr>
                      <w:rPr>
                        <w:rFonts w:ascii="Cambria Math" w:hAnsi="Cambria Math"/>
                      </w:rPr>
                      <m:t>1-0.5×0.3</m:t>
                    </m:r>
                  </m:e>
                </m:d>
                <m:r>
                  <m:rPr>
                    <m:sty m:val="p"/>
                  </m:rPr>
                  <w:rPr>
                    <w:rFonts w:ascii="Cambria Math" w:hAnsi="Cambria Math"/>
                  </w:rPr>
                  <m:t xml:space="preserve">=27.560 </m:t>
                </m:r>
                <m:r>
                  <w:rPr>
                    <w:rFonts w:ascii="Cambria Math" w:hAnsi="Cambria Math"/>
                  </w:rPr>
                  <m:t>mm</m:t>
                </m:r>
              </m:oMath>
            </m:oMathPara>
          </w:p>
          <w:p w:rsidR="00E52305" w:rsidRPr="00312E80" w:rsidRDefault="006E5E58" w:rsidP="00F0292B">
            <m:oMathPara>
              <m:oMath>
                <m:sSub>
                  <m:sSubPr>
                    <m:ctrlPr>
                      <w:rPr>
                        <w:rFonts w:ascii="Cambria Math" w:hAnsi="Cambria Math"/>
                      </w:rPr>
                    </m:ctrlPr>
                  </m:sSubPr>
                  <m:e>
                    <m:r>
                      <w:rPr>
                        <w:rFonts w:ascii="Cambria Math" w:hAnsi="Cambria Math"/>
                      </w:rPr>
                      <m:t>v</m:t>
                    </m:r>
                  </m:e>
                  <m:sub>
                    <m:r>
                      <w:rPr>
                        <w:rFonts w:ascii="Cambria Math" w:hAnsi="Cambria Math"/>
                      </w:rPr>
                      <m:t>m</m:t>
                    </m:r>
                  </m:sub>
                </m:sSub>
                <m:r>
                  <m:rPr>
                    <m:sty m:val="p"/>
                  </m:rPr>
                  <w:rPr>
                    <w:rFonts w:ascii="Cambria Math" w:hAnsi="Cambria Math"/>
                  </w:rPr>
                  <m:t>=</m:t>
                </m:r>
                <m:f>
                  <m:fPr>
                    <m:ctrlPr>
                      <w:rPr>
                        <w:rFonts w:ascii="Cambria Math" w:hAnsi="Cambria Math"/>
                      </w:rPr>
                    </m:ctrlPr>
                  </m:fPr>
                  <m:num>
                    <m:r>
                      <w:rPr>
                        <w:rFonts w:ascii="Cambria Math" w:hAnsi="Cambria Math"/>
                      </w:rPr>
                      <m:t>π</m:t>
                    </m:r>
                    <m:sSub>
                      <m:sSubPr>
                        <m:ctrlPr>
                          <w:rPr>
                            <w:rFonts w:ascii="Cambria Math" w:hAnsi="Cambria Math"/>
                          </w:rPr>
                        </m:ctrlPr>
                      </m:sSubPr>
                      <m:e>
                        <m:r>
                          <w:rPr>
                            <w:rFonts w:ascii="Cambria Math" w:hAnsi="Cambria Math"/>
                          </w:rPr>
                          <m:t>d</m:t>
                        </m:r>
                      </m:e>
                      <m:sub>
                        <m:r>
                          <w:rPr>
                            <w:rFonts w:ascii="Cambria Math" w:hAnsi="Cambria Math"/>
                          </w:rPr>
                          <m:t>m</m:t>
                        </m:r>
                        <m:r>
                          <m:rPr>
                            <m:sty m:val="p"/>
                          </m:rPr>
                          <w:rPr>
                            <w:rFonts w:ascii="Cambria Math" w:hAnsi="Cambria Math"/>
                          </w:rPr>
                          <m:t>1</m:t>
                        </m:r>
                      </m:sub>
                    </m:sSub>
                    <m:sSub>
                      <m:sSubPr>
                        <m:ctrlPr>
                          <w:rPr>
                            <w:rFonts w:ascii="Cambria Math" w:hAnsi="Cambria Math"/>
                          </w:rPr>
                        </m:ctrlPr>
                      </m:sSubPr>
                      <m:e>
                        <m:r>
                          <w:rPr>
                            <w:rFonts w:ascii="Cambria Math" w:hAnsi="Cambria Math"/>
                          </w:rPr>
                          <m:t>n</m:t>
                        </m:r>
                      </m:e>
                      <m:sub>
                        <m:r>
                          <m:rPr>
                            <m:sty m:val="p"/>
                          </m:rPr>
                          <w:rPr>
                            <w:rFonts w:ascii="Cambria Math" w:hAnsi="Cambria Math"/>
                          </w:rPr>
                          <m:t>1</m:t>
                        </m:r>
                      </m:sub>
                    </m:sSub>
                  </m:num>
                  <m:den>
                    <m:r>
                      <m:rPr>
                        <m:sty m:val="p"/>
                      </m:rPr>
                      <w:rPr>
                        <w:rFonts w:ascii="Cambria Math" w:hAnsi="Cambria Math"/>
                      </w:rPr>
                      <m:t>60×1000</m:t>
                    </m:r>
                  </m:den>
                </m:f>
                <m:r>
                  <m:rPr>
                    <m:sty m:val="p"/>
                  </m:rPr>
                  <w:rPr>
                    <w:rFonts w:ascii="Cambria Math" w:hAnsi="Cambria Math"/>
                  </w:rPr>
                  <m:t>=</m:t>
                </m:r>
                <m:f>
                  <m:fPr>
                    <m:ctrlPr>
                      <w:rPr>
                        <w:rFonts w:ascii="Cambria Math" w:hAnsi="Cambria Math"/>
                      </w:rPr>
                    </m:ctrlPr>
                  </m:fPr>
                  <m:num>
                    <m:r>
                      <w:rPr>
                        <w:rFonts w:ascii="Cambria Math" w:hAnsi="Cambria Math"/>
                      </w:rPr>
                      <m:t>π</m:t>
                    </m:r>
                    <m:r>
                      <m:rPr>
                        <m:sty m:val="p"/>
                      </m:rPr>
                      <w:rPr>
                        <w:rFonts w:ascii="Cambria Math" w:hAnsi="Cambria Math"/>
                      </w:rPr>
                      <m:t>×27.560×960</m:t>
                    </m:r>
                  </m:num>
                  <m:den>
                    <m:r>
                      <m:rPr>
                        <m:sty m:val="p"/>
                      </m:rPr>
                      <w:rPr>
                        <w:rFonts w:ascii="Cambria Math" w:hAnsi="Cambria Math"/>
                      </w:rPr>
                      <m:t>60×1000</m:t>
                    </m:r>
                  </m:den>
                </m:f>
                <m:r>
                  <m:rPr>
                    <m:sty m:val="p"/>
                  </m:rPr>
                  <w:rPr>
                    <w:rFonts w:ascii="Cambria Math" w:hAnsi="Cambria Math"/>
                  </w:rPr>
                  <m:t>=1.385</m:t>
                </m:r>
                <m:r>
                  <w:rPr>
                    <w:rFonts w:ascii="Cambria Math" w:hAnsi="Cambria Math"/>
                  </w:rPr>
                  <m:t>m</m:t>
                </m:r>
                <m:r>
                  <m:rPr>
                    <m:sty m:val="p"/>
                  </m:rPr>
                  <w:rPr>
                    <w:rFonts w:ascii="Cambria Math" w:hAnsi="Cambria Math"/>
                  </w:rPr>
                  <m:t>/</m:t>
                </m:r>
                <m:r>
                  <w:rPr>
                    <w:rFonts w:ascii="Cambria Math" w:hAnsi="Cambria Math"/>
                  </w:rPr>
                  <m:t>s</m:t>
                </m:r>
              </m:oMath>
            </m:oMathPara>
          </w:p>
          <w:p w:rsidR="00E52305" w:rsidRPr="00312E80" w:rsidRDefault="00E52305" w:rsidP="00F0292B">
            <w:r w:rsidRPr="00312E80">
              <w:tab/>
            </w:r>
            <w:r w:rsidRPr="00312E80">
              <w:tab/>
            </w:r>
            <w:r w:rsidRPr="00312E80">
              <w:tab/>
            </w:r>
            <w:r w:rsidRPr="00312E80">
              <w:rPr>
                <w:rFonts w:hint="eastAsia"/>
              </w:rPr>
              <w:t>齿宽</w:t>
            </w:r>
            <w:r w:rsidRPr="00312E80">
              <w:rPr>
                <w:rFonts w:hint="eastAsia"/>
              </w:rPr>
              <w:t>b</w:t>
            </w:r>
          </w:p>
          <w:p w:rsidR="00E52305" w:rsidRPr="00312E80" w:rsidRDefault="00E52305" w:rsidP="00F0292B">
            <m:oMathPara>
              <m:oMath>
                <m:r>
                  <m:rPr>
                    <m:sty m:val="p"/>
                  </m:rPr>
                  <w:rPr>
                    <w:rFonts w:ascii="Cambria Math" w:hAnsi="Cambria Math" w:hint="eastAsia"/>
                  </w:rPr>
                  <m:t>b</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sSub>
                  <m:sSubPr>
                    <m:ctrlPr>
                      <w:rPr>
                        <w:rFonts w:ascii="Cambria Math" w:hAnsi="Cambria Math"/>
                      </w:rPr>
                    </m:ctrlPr>
                  </m:sSubPr>
                  <m:e>
                    <m:r>
                      <w:rPr>
                        <w:rFonts w:ascii="Cambria Math" w:hAnsi="Cambria Math"/>
                      </w:rPr>
                      <m:t>d</m:t>
                    </m:r>
                  </m:e>
                  <m:sub>
                    <m:r>
                      <m:rPr>
                        <m:sty m:val="p"/>
                      </m:rPr>
                      <w:rPr>
                        <w:rFonts w:ascii="Cambria Math" w:hAnsi="Cambria Math"/>
                      </w:rPr>
                      <m:t>1</m:t>
                    </m:r>
                  </m:sub>
                </m:sSub>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w:rPr>
                                <w:rFonts w:ascii="Cambria Math" w:hAnsi="Cambria Math"/>
                              </w:rPr>
                              <m:t>u</m:t>
                            </m:r>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=0.3×34.424×</m:t>
                </m:r>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2.8</m:t>
                            </m:r>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 xml:space="preserve">=14.422 </m:t>
                </m:r>
                <m:r>
                  <w:rPr>
                    <w:rFonts w:ascii="Cambria Math" w:hAnsi="Cambria Math"/>
                  </w:rPr>
                  <m:t>mm</m:t>
                </m:r>
              </m:oMath>
            </m:oMathPara>
          </w:p>
          <w:p w:rsidR="00E52305" w:rsidRPr="00312E80" w:rsidRDefault="00E52305" w:rsidP="00F0292B">
            <w:r w:rsidRPr="00312E80">
              <w:tab/>
            </w:r>
            <w:r w:rsidRPr="00312E80">
              <w:tab/>
            </w:r>
            <w:r w:rsidRPr="00312E80">
              <w:tab/>
            </w:r>
            <w:r w:rsidRPr="00312E80">
              <w:rPr>
                <w:rFonts w:hint="eastAsia"/>
              </w:rPr>
              <w:t>由参考文献</w:t>
            </w:r>
            <w:r w:rsidRPr="00312E80">
              <w:rPr>
                <w:rFonts w:hint="eastAsia"/>
              </w:rPr>
              <w:t>[2</w:t>
            </w:r>
            <w:r w:rsidRPr="00312E80">
              <w:t>]</w:t>
            </w:r>
            <w:r w:rsidRPr="00312E80">
              <w:rPr>
                <w:rFonts w:hint="eastAsia"/>
              </w:rPr>
              <w:t>图</w:t>
            </w:r>
            <w:r w:rsidRPr="00312E80">
              <w:rPr>
                <w:rFonts w:hint="eastAsia"/>
              </w:rPr>
              <w:t>10-8</w:t>
            </w:r>
            <w:r w:rsidRPr="00312E80">
              <w:rPr>
                <w:rFonts w:hint="eastAsia"/>
              </w:rPr>
              <w:t>查得动载系数</w:t>
            </w:r>
            <m:oMath>
              <m:sSub>
                <m:sSubPr>
                  <m:ctrlPr>
                    <w:rPr>
                      <w:rFonts w:ascii="Cambria Math" w:hAnsi="Cambria Math"/>
                    </w:rPr>
                  </m:ctrlPr>
                </m:sSubPr>
                <m:e>
                  <m:r>
                    <w:rPr>
                      <w:rFonts w:ascii="Cambria Math" w:hAnsi="Cambria Math" w:hint="eastAsia"/>
                    </w:rPr>
                    <m:t>K</m:t>
                  </m:r>
                </m:e>
                <m:sub>
                  <m:r>
                    <w:rPr>
                      <w:rFonts w:ascii="Cambria Math" w:hAnsi="Cambria Math"/>
                    </w:rPr>
                    <m:t>v</m:t>
                  </m:r>
                </m:sub>
              </m:sSub>
              <m:r>
                <m:rPr>
                  <m:sty m:val="p"/>
                </m:rPr>
                <w:rPr>
                  <w:rFonts w:ascii="Cambria Math" w:hAnsi="Cambria Math"/>
                </w:rPr>
                <m:t>=1.05</m:t>
              </m:r>
            </m:oMath>
            <w:r w:rsidRPr="00312E80">
              <w:rPr>
                <w:rFonts w:hint="eastAsia"/>
              </w:rPr>
              <w:t>，齿间载荷分配系数</w:t>
            </w:r>
            <m:oMath>
              <m:sSub>
                <m:sSubPr>
                  <m:ctrlPr>
                    <w:rPr>
                      <w:rFonts w:ascii="Cambria Math" w:hAnsi="Cambria Math"/>
                    </w:rPr>
                  </m:ctrlPr>
                </m:sSubPr>
                <m:e>
                  <m:r>
                    <w:rPr>
                      <w:rFonts w:ascii="Cambria Math" w:hAnsi="Cambria Math" w:hint="eastAsia"/>
                    </w:rPr>
                    <m:t>K</m:t>
                  </m:r>
                </m:e>
                <m:sub>
                  <m:r>
                    <w:rPr>
                      <w:rFonts w:ascii="Cambria Math" w:hAnsi="Cambria Math"/>
                    </w:rPr>
                    <m:t>Fα</m:t>
                  </m:r>
                </m:sub>
              </m:sSub>
              <m:r>
                <m:rPr>
                  <m:sty m:val="p"/>
                </m:rPr>
                <w:rPr>
                  <w:rFonts w:ascii="Cambria Math" w:hAnsi="Cambria Math"/>
                </w:rPr>
                <m:t>=1</m:t>
              </m:r>
            </m:oMath>
            <w:r w:rsidRPr="00312E80">
              <w:rPr>
                <w:rFonts w:hint="eastAsia"/>
              </w:rPr>
              <w:t>，由参考文献</w:t>
            </w:r>
            <w:r w:rsidRPr="00312E80">
              <w:rPr>
                <w:rFonts w:hint="eastAsia"/>
              </w:rPr>
              <w:t>[2</w:t>
            </w:r>
            <w:r w:rsidRPr="00312E80">
              <w:t>]</w:t>
            </w:r>
            <w:r w:rsidRPr="00312E80">
              <w:rPr>
                <w:rFonts w:hint="eastAsia"/>
              </w:rPr>
              <w:t>表</w:t>
            </w:r>
            <w:r w:rsidRPr="00312E80">
              <w:rPr>
                <w:rFonts w:hint="eastAsia"/>
              </w:rPr>
              <w:t>10-4</w:t>
            </w:r>
            <w:r w:rsidRPr="00312E80">
              <w:rPr>
                <w:rFonts w:hint="eastAsia"/>
              </w:rPr>
              <w:t>用插值法得出</w:t>
            </w:r>
            <m:oMath>
              <m:sSub>
                <m:sSubPr>
                  <m:ctrlPr>
                    <w:rPr>
                      <w:rFonts w:ascii="Cambria Math" w:hAnsi="Cambria Math"/>
                    </w:rPr>
                  </m:ctrlPr>
                </m:sSubPr>
                <m:e>
                  <m:r>
                    <w:rPr>
                      <w:rFonts w:ascii="Cambria Math" w:hAnsi="Cambria Math"/>
                    </w:rPr>
                    <m:t>K</m:t>
                  </m:r>
                </m:e>
                <m:sub>
                  <m:r>
                    <w:rPr>
                      <w:rFonts w:ascii="Cambria Math" w:hAnsi="Cambria Math"/>
                    </w:rPr>
                    <m:t>Hβ</m:t>
                  </m:r>
                </m:sub>
              </m:sSub>
              <m:r>
                <m:rPr>
                  <m:sty m:val="p"/>
                </m:rPr>
                <w:rPr>
                  <w:rFonts w:ascii="Cambria Math" w:hAnsi="Cambria Math"/>
                </w:rPr>
                <m:t>=1.280</m:t>
              </m:r>
            </m:oMath>
            <w:r w:rsidRPr="00312E80">
              <w:rPr>
                <w:rFonts w:hint="eastAsia"/>
              </w:rPr>
              <w:t>，</w:t>
            </w:r>
            <m:oMath>
              <m:sSub>
                <m:sSubPr>
                  <m:ctrlPr>
                    <w:rPr>
                      <w:rFonts w:ascii="Cambria Math" w:hAnsi="Cambria Math"/>
                    </w:rPr>
                  </m:ctrlPr>
                </m:sSubPr>
                <m:e>
                  <m:r>
                    <w:rPr>
                      <w:rFonts w:ascii="Cambria Math" w:hAnsi="Cambria Math"/>
                    </w:rPr>
                    <m:t>K</m:t>
                  </m:r>
                </m:e>
                <m:sub>
                  <m:r>
                    <w:rPr>
                      <w:rFonts w:ascii="Cambria Math" w:hAnsi="Cambria Math"/>
                    </w:rPr>
                    <m:t>Fβ</m:t>
                  </m:r>
                </m:sub>
              </m:sSub>
              <m:r>
                <m:rPr>
                  <m:sty m:val="p"/>
                </m:rPr>
                <w:rPr>
                  <w:rFonts w:ascii="Cambria Math" w:hAnsi="Cambria Math"/>
                </w:rPr>
                <m:t>=1.280</m:t>
              </m:r>
            </m:oMath>
            <w:r w:rsidRPr="00312E80">
              <w:rPr>
                <w:rFonts w:hint="eastAsia"/>
              </w:rPr>
              <w:t>。则载荷系数为</w:t>
            </w:r>
          </w:p>
          <w:p w:rsidR="00E52305" w:rsidRPr="00312E80" w:rsidRDefault="006E5E58" w:rsidP="00F0292B">
            <m:oMathPara>
              <m:oMath>
                <m:sSub>
                  <m:sSubPr>
                    <m:ctrlPr>
                      <w:rPr>
                        <w:rFonts w:ascii="Cambria Math" w:hAnsi="Cambria Math"/>
                      </w:rPr>
                    </m:ctrlPr>
                  </m:sSubPr>
                  <m:e>
                    <m:r>
                      <w:rPr>
                        <w:rFonts w:ascii="Cambria Math" w:hAnsi="Cambria Math" w:hint="eastAsia"/>
                      </w:rPr>
                      <m:t>K</m:t>
                    </m:r>
                  </m:e>
                  <m:sub>
                    <m:r>
                      <w:rPr>
                        <w:rFonts w:ascii="Cambria Math" w:hAnsi="Cambria Math" w:hint="eastAsia"/>
                      </w:rPr>
                      <m:t>F</m:t>
                    </m:r>
                  </m:sub>
                </m:sSub>
                <m:r>
                  <m:rPr>
                    <m:sty m:val="p"/>
                  </m:rPr>
                  <w:rPr>
                    <w:rFonts w:ascii="Cambria Math" w:hAnsi="Cambria Math"/>
                  </w:rPr>
                  <m:t>=</m:t>
                </m:r>
                <m:sSub>
                  <m:sSubPr>
                    <m:ctrlPr>
                      <w:rPr>
                        <w:rFonts w:ascii="Cambria Math" w:hAnsi="Cambria Math"/>
                      </w:rPr>
                    </m:ctrlPr>
                  </m:sSubPr>
                  <m:e>
                    <m:r>
                      <w:rPr>
                        <w:rFonts w:ascii="Cambria Math" w:hAnsi="Cambria Math" w:hint="eastAsia"/>
                      </w:rPr>
                      <m:t>K</m:t>
                    </m:r>
                  </m:e>
                  <m:sub>
                    <m:r>
                      <w:rPr>
                        <w:rFonts w:ascii="Cambria Math" w:hAnsi="Cambria Math"/>
                      </w:rPr>
                      <m:t>A</m:t>
                    </m:r>
                  </m:sub>
                </m:sSub>
                <m:sSub>
                  <m:sSubPr>
                    <m:ctrlPr>
                      <w:rPr>
                        <w:rFonts w:ascii="Cambria Math" w:hAnsi="Cambria Math"/>
                      </w:rPr>
                    </m:ctrlPr>
                  </m:sSubPr>
                  <m:e>
                    <m:r>
                      <w:rPr>
                        <w:rFonts w:ascii="Cambria Math" w:hAnsi="Cambria Math" w:hint="eastAsia"/>
                      </w:rPr>
                      <m:t>K</m:t>
                    </m:r>
                  </m:e>
                  <m:sub>
                    <m:r>
                      <w:rPr>
                        <w:rFonts w:ascii="Cambria Math" w:hAnsi="Cambria Math"/>
                      </w:rPr>
                      <m:t>v</m:t>
                    </m:r>
                  </m:sub>
                </m:sSub>
                <m:sSub>
                  <m:sSubPr>
                    <m:ctrlPr>
                      <w:rPr>
                        <w:rFonts w:ascii="Cambria Math" w:hAnsi="Cambria Math"/>
                      </w:rPr>
                    </m:ctrlPr>
                  </m:sSubPr>
                  <m:e>
                    <m:r>
                      <w:rPr>
                        <w:rFonts w:ascii="Cambria Math" w:hAnsi="Cambria Math" w:hint="eastAsia"/>
                      </w:rPr>
                      <m:t>K</m:t>
                    </m:r>
                  </m:e>
                  <m:sub>
                    <m:r>
                      <w:rPr>
                        <w:rFonts w:ascii="Cambria Math" w:hAnsi="Cambria Math"/>
                      </w:rPr>
                      <m:t>Fα</m:t>
                    </m:r>
                  </m:sub>
                </m:sSub>
                <m:sSub>
                  <m:sSubPr>
                    <m:ctrlPr>
                      <w:rPr>
                        <w:rFonts w:ascii="Cambria Math" w:hAnsi="Cambria Math"/>
                      </w:rPr>
                    </m:ctrlPr>
                  </m:sSubPr>
                  <m:e>
                    <m:r>
                      <w:rPr>
                        <w:rFonts w:ascii="Cambria Math" w:hAnsi="Cambria Math"/>
                      </w:rPr>
                      <m:t>K</m:t>
                    </m:r>
                  </m:e>
                  <m:sub>
                    <m:r>
                      <w:rPr>
                        <w:rFonts w:ascii="Cambria Math" w:hAnsi="Cambria Math"/>
                      </w:rPr>
                      <m:t>Fβ</m:t>
                    </m:r>
                  </m:sub>
                </m:sSub>
                <m:r>
                  <m:rPr>
                    <m:sty m:val="p"/>
                  </m:rPr>
                  <w:rPr>
                    <w:rFonts w:ascii="Cambria Math" w:hAnsi="Cambria Math"/>
                  </w:rPr>
                  <m:t>=1.25×1.05×1×1.280=1.680</m:t>
                </m:r>
              </m:oMath>
            </m:oMathPara>
          </w:p>
          <w:p w:rsidR="00E52305" w:rsidRPr="00312E80" w:rsidRDefault="00E52305" w:rsidP="00F0292B">
            <w:r w:rsidRPr="00312E80">
              <w:tab/>
            </w:r>
            <w:r w:rsidRPr="00312E80">
              <w:tab/>
            </w:r>
            <w:r w:rsidRPr="00312E80">
              <w:tab/>
            </w:r>
            <w:r w:rsidRPr="00312E80">
              <w:rPr>
                <w:rFonts w:hint="eastAsia"/>
              </w:rPr>
              <w:t>可得按实际载荷系数算得的齿轮模数为</w:t>
            </w:r>
          </w:p>
          <w:p w:rsidR="00E52305" w:rsidRPr="00312E80" w:rsidRDefault="00E52305" w:rsidP="00F0292B">
            <m:oMathPara>
              <m:oMath>
                <m:r>
                  <m:rPr>
                    <m:sty m:val="p"/>
                  </m:rP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F</m:t>
                            </m:r>
                          </m:sub>
                        </m:sSub>
                      </m:num>
                      <m:den>
                        <m:sSub>
                          <m:sSubPr>
                            <m:ctrlPr>
                              <w:rPr>
                                <w:rFonts w:ascii="Cambria Math" w:hAnsi="Cambria Math"/>
                              </w:rPr>
                            </m:ctrlPr>
                          </m:sSubPr>
                          <m:e>
                            <m:r>
                              <w:rPr>
                                <w:rFonts w:ascii="Cambria Math" w:hAnsi="Cambria Math"/>
                              </w:rPr>
                              <m:t>K</m:t>
                            </m:r>
                          </m:e>
                          <m:sub>
                            <m:r>
                              <w:rPr>
                                <w:rFonts w:ascii="Cambria Math" w:hAnsi="Cambria Math"/>
                              </w:rPr>
                              <m:t>Ft</m:t>
                            </m:r>
                          </m:sub>
                        </m:sSub>
                      </m:den>
                    </m:f>
                  </m:e>
                </m:rad>
                <m:r>
                  <m:rPr>
                    <m:sty m:val="p"/>
                  </m:rPr>
                  <w:rPr>
                    <w:rFonts w:ascii="Cambria Math" w:hAnsi="Cambria Math"/>
                  </w:rPr>
                  <m:t>=1.351×</m:t>
                </m:r>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r>
                          <m:rPr>
                            <m:sty m:val="p"/>
                          </m:rPr>
                          <w:rPr>
                            <w:rFonts w:ascii="Cambria Math" w:hAnsi="Cambria Math"/>
                          </w:rPr>
                          <m:t>1.680</m:t>
                        </m:r>
                      </m:num>
                      <m:den>
                        <m:r>
                          <m:rPr>
                            <m:sty m:val="p"/>
                          </m:rPr>
                          <w:rPr>
                            <w:rFonts w:ascii="Cambria Math" w:hAnsi="Cambria Math"/>
                          </w:rPr>
                          <m:t>1.3</m:t>
                        </m:r>
                      </m:den>
                    </m:f>
                  </m:e>
                </m:rad>
                <m:r>
                  <m:rPr>
                    <m:sty m:val="p"/>
                  </m:rPr>
                  <w:rPr>
                    <w:rFonts w:ascii="Cambria Math" w:hAnsi="Cambria Math"/>
                  </w:rPr>
                  <m:t>=1.472mm</m:t>
                </m:r>
              </m:oMath>
            </m:oMathPara>
          </w:p>
          <w:p w:rsidR="00E52305" w:rsidRPr="00312E80" w:rsidRDefault="00E52305" w:rsidP="00F0292B">
            <w:r w:rsidRPr="00312E80">
              <w:tab/>
            </w:r>
            <w:r w:rsidRPr="00312E80">
              <w:tab/>
            </w:r>
            <w:r w:rsidRPr="00312E80">
              <w:tab/>
            </w:r>
            <w:r w:rsidRPr="00312E80">
              <w:rPr>
                <w:rFonts w:hint="eastAsia"/>
              </w:rPr>
              <w:t>按照齿根弯曲疲劳强度计算的模数，就近选择标准模数</w:t>
            </w:r>
            <m:oMath>
              <m:r>
                <m:rPr>
                  <m:sty m:val="p"/>
                </m:rPr>
                <w:rPr>
                  <w:rFonts w:ascii="Cambria Math" w:hAnsi="Cambria Math"/>
                </w:rPr>
                <m:t>m=2mm</m:t>
              </m:r>
            </m:oMath>
            <w:r w:rsidRPr="00312E80">
              <w:rPr>
                <w:rFonts w:hint="eastAsia"/>
              </w:rPr>
              <w:t>，按照接触疲劳强度算得的分度圆直径</w:t>
            </w:r>
            <m:oMath>
              <m:sSub>
                <m:sSubPr>
                  <m:ctrlPr>
                    <w:rPr>
                      <w:rFonts w:ascii="Cambria Math" w:hAnsi="Cambria Math"/>
                    </w:rPr>
                  </m:ctrlPr>
                </m:sSubPr>
                <m:e>
                  <m:r>
                    <w:rPr>
                      <w:rFonts w:ascii="Cambria Math" w:hAnsi="Cambria Math" w:hint="eastAsia"/>
                    </w:rPr>
                    <m:t>d</m:t>
                  </m:r>
                </m:e>
                <m:sub>
                  <m:r>
                    <m:rPr>
                      <m:sty m:val="p"/>
                    </m:rPr>
                    <w:rPr>
                      <w:rFonts w:ascii="Cambria Math" w:hAnsi="Cambria Math"/>
                    </w:rPr>
                    <m:t>1</m:t>
                  </m:r>
                </m:sub>
              </m:sSub>
              <m:r>
                <m:rPr>
                  <m:sty m:val="p"/>
                </m:rPr>
                <w:rPr>
                  <w:rFonts w:ascii="Cambria Math" w:hAnsi="Cambria Math"/>
                </w:rPr>
                <m:t>=69.322</m:t>
              </m:r>
              <m:r>
                <w:rPr>
                  <w:rFonts w:ascii="Cambria Math" w:hAnsi="Cambria Math"/>
                </w:rPr>
                <m:t>mm</m:t>
              </m:r>
            </m:oMath>
            <w:r w:rsidRPr="00312E80">
              <w:rPr>
                <w:rFonts w:hint="eastAsia"/>
              </w:rPr>
              <w:t>，算出小齿轮齿数</w:t>
            </w:r>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1</m:t>
                      </m:r>
                    </m:sub>
                  </m:sSub>
                </m:num>
                <m:den>
                  <m:r>
                    <w:rPr>
                      <w:rFonts w:ascii="Cambria Math" w:hAnsi="Cambria Math"/>
                    </w:rPr>
                    <m:t>m</m:t>
                  </m:r>
                </m:den>
              </m:f>
              <m:r>
                <m:rPr>
                  <m:sty m:val="p"/>
                </m:rPr>
                <w:rPr>
                  <w:rFonts w:ascii="Cambria Math" w:hAnsi="Cambria Math"/>
                </w:rPr>
                <m:t>=</m:t>
              </m:r>
              <m:f>
                <m:fPr>
                  <m:type m:val="lin"/>
                  <m:ctrlPr>
                    <w:rPr>
                      <w:rFonts w:ascii="Cambria Math" w:hAnsi="Cambria Math"/>
                    </w:rPr>
                  </m:ctrlPr>
                </m:fPr>
                <m:num>
                  <m:r>
                    <m:rPr>
                      <m:sty m:val="p"/>
                    </m:rPr>
                    <w:rPr>
                      <w:rFonts w:ascii="Cambria Math" w:hAnsi="Cambria Math"/>
                    </w:rPr>
                    <m:t>69.322</m:t>
                  </m:r>
                </m:num>
                <m:den>
                  <m:r>
                    <m:rPr>
                      <m:sty m:val="p"/>
                    </m:rPr>
                    <w:rPr>
                      <w:rFonts w:ascii="Cambria Math" w:hAnsi="Cambria Math"/>
                    </w:rPr>
                    <m:t>2</m:t>
                  </m:r>
                </m:den>
              </m:f>
              <m:r>
                <m:rPr>
                  <m:sty m:val="p"/>
                </m:rPr>
                <w:rPr>
                  <w:rFonts w:ascii="Cambria Math" w:hAnsi="Cambria Math"/>
                </w:rPr>
                <m:t>=34.67</m:t>
              </m:r>
            </m:oMath>
            <w:r w:rsidRPr="00312E80">
              <w:rPr>
                <w:rFonts w:hint="eastAsia"/>
              </w:rPr>
              <w:t>。取</w:t>
            </w:r>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hint="eastAsia"/>
                </w:rPr>
                <m:t>=35</m:t>
              </m:r>
            </m:oMath>
            <w:r w:rsidRPr="00312E80">
              <w:rPr>
                <w:rFonts w:hint="eastAsia"/>
              </w:rPr>
              <w:t>，则大齿轮齿数</w:t>
            </w:r>
            <m:oMath>
              <m:sSub>
                <m:sSubPr>
                  <m:ctrlPr>
                    <w:rPr>
                      <w:rFonts w:ascii="Cambria Math" w:hAnsi="Cambria Math"/>
                    </w:rPr>
                  </m:ctrlPr>
                </m:sSubPr>
                <m:e>
                  <m:r>
                    <w:rPr>
                      <w:rFonts w:ascii="Cambria Math" w:hAnsi="Cambria Math"/>
                    </w:rPr>
                    <m:t>z</m:t>
                  </m:r>
                </m:e>
                <m:sub>
                  <m:r>
                    <m:rPr>
                      <m:sty m:val="p"/>
                    </m:rPr>
                    <w:rPr>
                      <w:rFonts w:ascii="Cambria Math" w:hAnsi="Cambria Math" w:hint="eastAsia"/>
                    </w:rPr>
                    <m:t>2</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i</m:t>
                  </m:r>
                </m:e>
                <m:sub>
                  <m:r>
                    <m:rPr>
                      <m:sty m:val="p"/>
                    </m:rPr>
                    <w:rPr>
                      <w:rFonts w:ascii="Cambria Math" w:hAnsi="Cambria Math"/>
                    </w:rPr>
                    <m:t>1</m:t>
                  </m:r>
                </m:sub>
              </m:sSub>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rPr>
                <m:t>=2.8×35=98</m:t>
              </m:r>
            </m:oMath>
            <w:r w:rsidRPr="00312E80">
              <w:rPr>
                <w:rFonts w:hint="eastAsia"/>
              </w:rPr>
              <w:t>。为了使两齿轮齿数互质，取</w:t>
            </w:r>
            <m:oMath>
              <m:sSub>
                <m:sSubPr>
                  <m:ctrlPr>
                    <w:rPr>
                      <w:rFonts w:ascii="Cambria Math" w:hAnsi="Cambria Math"/>
                    </w:rPr>
                  </m:ctrlPr>
                </m:sSubPr>
                <m:e>
                  <m:r>
                    <w:rPr>
                      <w:rFonts w:ascii="Cambria Math" w:hAnsi="Cambria Math"/>
                    </w:rPr>
                    <m:t>z</m:t>
                  </m:r>
                </m:e>
                <m:sub>
                  <m:r>
                    <m:rPr>
                      <m:sty m:val="p"/>
                    </m:rPr>
                    <w:rPr>
                      <w:rFonts w:ascii="Cambria Math" w:hAnsi="Cambria Math" w:hint="eastAsia"/>
                    </w:rPr>
                    <m:t>2</m:t>
                  </m:r>
                </m:sub>
              </m:sSub>
              <m:r>
                <m:rPr>
                  <m:sty m:val="p"/>
                </m:rPr>
                <w:rPr>
                  <w:rFonts w:ascii="Cambria Math" w:hAnsi="Cambria Math" w:hint="eastAsia"/>
                </w:rPr>
                <m:t>=99</m:t>
              </m:r>
            </m:oMath>
            <w:r w:rsidRPr="00312E80">
              <w:rPr>
                <w:rFonts w:hint="eastAsia"/>
              </w:rPr>
              <w:t>.</w:t>
            </w:r>
          </w:p>
          <w:p w:rsidR="00E52305" w:rsidRPr="00312E80" w:rsidRDefault="00E52305" w:rsidP="00535305">
            <w:pPr>
              <w:pStyle w:val="3"/>
              <w:outlineLvl w:val="2"/>
            </w:pPr>
            <w:r w:rsidRPr="00312E80">
              <w:tab/>
            </w:r>
            <w:bookmarkStart w:id="15" w:name="_Toc520661822"/>
            <w:r>
              <w:t>4</w:t>
            </w:r>
            <w:r w:rsidRPr="00312E80">
              <w:rPr>
                <w:rFonts w:hint="eastAsia"/>
              </w:rPr>
              <w:t>.6.4几何尺寸计算</w:t>
            </w:r>
            <w:bookmarkEnd w:id="15"/>
          </w:p>
          <w:p w:rsidR="00E52305" w:rsidRPr="00312E80" w:rsidRDefault="00E52305" w:rsidP="00535305">
            <w:pPr>
              <w:pStyle w:val="4"/>
              <w:outlineLvl w:val="3"/>
            </w:pPr>
            <w:r w:rsidRPr="00312E80">
              <w:tab/>
            </w:r>
            <w:r>
              <w:t>4</w:t>
            </w:r>
            <w:r w:rsidRPr="00312E80">
              <w:rPr>
                <w:rFonts w:hint="eastAsia"/>
              </w:rPr>
              <w:t>.6.4.1计算分度圆直径</w:t>
            </w:r>
          </w:p>
          <w:p w:rsidR="00E52305" w:rsidRPr="00312E80" w:rsidRDefault="006E5E58" w:rsidP="00F0292B">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1</m:t>
                    </m:r>
                  </m:sub>
                </m:sSub>
                <m:r>
                  <w:rPr>
                    <w:rFonts w:ascii="Cambria Math" w:hAnsi="Cambria Math"/>
                  </w:rPr>
                  <m:t>m</m:t>
                </m:r>
                <m:r>
                  <m:rPr>
                    <m:sty m:val="p"/>
                  </m:rPr>
                  <w:rPr>
                    <w:rFonts w:ascii="Cambria Math" w:hAnsi="Cambria Math"/>
                  </w:rPr>
                  <m:t xml:space="preserve">=35×2=70 </m:t>
                </m:r>
                <m:r>
                  <w:rPr>
                    <w:rFonts w:ascii="Cambria Math" w:hAnsi="Cambria Math"/>
                  </w:rPr>
                  <m:t>mm</m:t>
                </m:r>
              </m:oMath>
            </m:oMathPara>
          </w:p>
          <w:p w:rsidR="00E52305" w:rsidRPr="00312E80" w:rsidRDefault="006E5E58" w:rsidP="00F0292B">
            <m:oMathPara>
              <m:oMath>
                <m:sSub>
                  <m:sSubPr>
                    <m:ctrlPr>
                      <w:rPr>
                        <w:rFonts w:ascii="Cambria Math" w:hAnsi="Cambria Math"/>
                      </w:rPr>
                    </m:ctrlPr>
                  </m:sSubPr>
                  <m:e>
                    <m:r>
                      <w:rPr>
                        <w:rFonts w:ascii="Cambria Math" w:hAnsi="Cambria Math"/>
                      </w:rPr>
                      <m:t>d</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m:rPr>
                        <m:sty m:val="p"/>
                      </m:rPr>
                      <w:rPr>
                        <w:rFonts w:ascii="Cambria Math" w:hAnsi="Cambria Math"/>
                      </w:rPr>
                      <m:t>2</m:t>
                    </m:r>
                  </m:sub>
                </m:sSub>
                <m:r>
                  <w:rPr>
                    <w:rFonts w:ascii="Cambria Math" w:hAnsi="Cambria Math"/>
                  </w:rPr>
                  <m:t>m</m:t>
                </m:r>
                <m:r>
                  <m:rPr>
                    <m:sty m:val="p"/>
                  </m:rPr>
                  <w:rPr>
                    <w:rFonts w:ascii="Cambria Math" w:hAnsi="Cambria Math"/>
                  </w:rPr>
                  <m:t xml:space="preserve">=99×2=198 </m:t>
                </m:r>
                <m:r>
                  <w:rPr>
                    <w:rFonts w:ascii="Cambria Math" w:hAnsi="Cambria Math"/>
                  </w:rPr>
                  <m:t>mm</m:t>
                </m:r>
              </m:oMath>
            </m:oMathPara>
          </w:p>
          <w:p w:rsidR="00E52305" w:rsidRPr="00312E80" w:rsidRDefault="00E52305" w:rsidP="00535305">
            <w:pPr>
              <w:pStyle w:val="4"/>
              <w:outlineLvl w:val="3"/>
            </w:pPr>
            <w:r w:rsidRPr="00312E80">
              <w:tab/>
            </w:r>
            <w:r>
              <w:t>4</w:t>
            </w:r>
            <w:r w:rsidRPr="00312E80">
              <w:t>.6.4.2</w:t>
            </w:r>
            <w:r w:rsidRPr="00312E80">
              <w:rPr>
                <w:rFonts w:hint="eastAsia"/>
              </w:rPr>
              <w:t>计算分锥角</w:t>
            </w:r>
          </w:p>
          <w:p w:rsidR="00E52305" w:rsidRPr="00312E80" w:rsidRDefault="006E5E58" w:rsidP="00F0292B">
            <m:oMathPara>
              <m:oMath>
                <m:sSub>
                  <m:sSubPr>
                    <m:ctrlPr>
                      <w:rPr>
                        <w:rFonts w:ascii="Cambria Math" w:hAnsi="Cambria Math"/>
                      </w:rPr>
                    </m:ctrlPr>
                  </m:sSubPr>
                  <m:e>
                    <m:r>
                      <w:rPr>
                        <w:rFonts w:ascii="Cambria Math" w:hAnsi="Cambria Math"/>
                      </w:rPr>
                      <m:t>δ</m:t>
                    </m:r>
                  </m:e>
                  <m:sub>
                    <m:r>
                      <m:rPr>
                        <m:sty m:val="p"/>
                      </m:rPr>
                      <w:rPr>
                        <w:rFonts w:ascii="Cambria Math" w:hAnsi="Cambria Math" w:hint="eastAsia"/>
                      </w:rPr>
                      <m:t>1</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type m:val="lin"/>
                            <m:ctrlPr>
                              <w:rPr>
                                <w:rFonts w:ascii="Cambria Math" w:hAnsi="Cambria Math"/>
                              </w:rPr>
                            </m:ctrlPr>
                          </m:fPr>
                          <m:num>
                            <m:r>
                              <m:rPr>
                                <m:sty m:val="p"/>
                              </m:rPr>
                              <w:rPr>
                                <w:rFonts w:ascii="Cambria Math" w:hAnsi="Cambria Math"/>
                              </w:rPr>
                              <m:t>1</m:t>
                            </m:r>
                          </m:num>
                          <m:den>
                            <m:r>
                              <w:rPr>
                                <w:rFonts w:ascii="Cambria Math" w:hAnsi="Cambria Math" w:hint="eastAsia"/>
                              </w:rPr>
                              <m:t>i</m:t>
                            </m:r>
                          </m:den>
                        </m:f>
                      </m:e>
                    </m:d>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arctan</m:t>
                    </m:r>
                  </m:fName>
                  <m:e>
                    <m:d>
                      <m:dPr>
                        <m:ctrlPr>
                          <w:rPr>
                            <w:rFonts w:ascii="Cambria Math" w:hAnsi="Cambria Math"/>
                          </w:rPr>
                        </m:ctrlPr>
                      </m:dPr>
                      <m:e>
                        <m:f>
                          <m:fPr>
                            <m:type m:val="lin"/>
                            <m:ctrlPr>
                              <w:rPr>
                                <w:rFonts w:ascii="Cambria Math" w:hAnsi="Cambria Math"/>
                              </w:rPr>
                            </m:ctrlPr>
                          </m:fPr>
                          <m:num>
                            <m:r>
                              <m:rPr>
                                <m:sty m:val="p"/>
                              </m:rPr>
                              <w:rPr>
                                <w:rFonts w:ascii="Cambria Math" w:hAnsi="Cambria Math"/>
                              </w:rPr>
                              <m:t>35</m:t>
                            </m:r>
                          </m:num>
                          <m:den>
                            <m:r>
                              <m:rPr>
                                <m:sty m:val="p"/>
                              </m:rPr>
                              <w:rPr>
                                <w:rFonts w:ascii="Cambria Math" w:hAnsi="Cambria Math"/>
                              </w:rPr>
                              <m:t>99</m:t>
                            </m:r>
                          </m:den>
                        </m:f>
                      </m:e>
                    </m:d>
                  </m:e>
                </m:func>
                <m:r>
                  <m:rPr>
                    <m:sty m:val="p"/>
                  </m:rPr>
                  <w:rPr>
                    <w:rFonts w:ascii="Cambria Math" w:hAnsi="Cambria Math"/>
                  </w:rPr>
                  <m:t>=19°2</m:t>
                </m:r>
                <m:r>
                  <m:rPr>
                    <m:sty m:val="p"/>
                  </m:rPr>
                  <w:rPr>
                    <w:rFonts w:ascii="Cambria Math" w:hAnsi="Cambria Math" w:hint="eastAsia"/>
                  </w:rPr>
                  <m:t>8</m:t>
                </m:r>
                <m:r>
                  <m:rPr>
                    <m:sty m:val="p"/>
                  </m:rPr>
                  <w:rPr>
                    <w:rFonts w:ascii="Cambria Math" w:hAnsi="Cambria Math" w:hint="eastAsia"/>
                  </w:rPr>
                  <m:t>'</m:t>
                </m:r>
                <m:r>
                  <m:rPr>
                    <m:sty m:val="p"/>
                  </m:rPr>
                  <w:rPr>
                    <w:rFonts w:ascii="Cambria Math" w:hAnsi="Cambria Math"/>
                  </w:rPr>
                  <m:t>13''</m:t>
                </m:r>
              </m:oMath>
            </m:oMathPara>
          </w:p>
          <w:p w:rsidR="00E52305" w:rsidRPr="00312E80" w:rsidRDefault="006E5E58" w:rsidP="00F0292B">
            <m:oMathPara>
              <m:oMath>
                <m:sSub>
                  <m:sSubPr>
                    <m:ctrlPr>
                      <w:rPr>
                        <w:rFonts w:ascii="Cambria Math" w:hAnsi="Cambria Math"/>
                      </w:rPr>
                    </m:ctrlPr>
                  </m:sSubPr>
                  <m:e>
                    <m:r>
                      <w:rPr>
                        <w:rFonts w:ascii="Cambria Math" w:hAnsi="Cambria Math"/>
                      </w:rPr>
                      <m:t>δ</m:t>
                    </m:r>
                  </m:e>
                  <m:sub>
                    <m:r>
                      <m:rPr>
                        <m:sty m:val="p"/>
                      </m:rPr>
                      <w:rPr>
                        <w:rFonts w:ascii="Cambria Math" w:hAnsi="Cambria Math"/>
                      </w:rPr>
                      <m:t>2</m:t>
                    </m:r>
                  </m:sub>
                </m:sSub>
                <m:r>
                  <m:rPr>
                    <m:sty m:val="p"/>
                  </m:rPr>
                  <w:rPr>
                    <w:rFonts w:ascii="Cambria Math" w:hAnsi="Cambria Math"/>
                  </w:rPr>
                  <m:t>=90°-</m:t>
                </m:r>
                <m:sSub>
                  <m:sSubPr>
                    <m:ctrlPr>
                      <w:rPr>
                        <w:rFonts w:ascii="Cambria Math" w:hAnsi="Cambria Math"/>
                      </w:rPr>
                    </m:ctrlPr>
                  </m:sSubPr>
                  <m:e>
                    <m:r>
                      <w:rPr>
                        <w:rFonts w:ascii="Cambria Math" w:hAnsi="Cambria Math"/>
                      </w:rPr>
                      <m:t>δ</m:t>
                    </m:r>
                  </m:e>
                  <m:sub>
                    <m:r>
                      <m:rPr>
                        <m:sty m:val="p"/>
                      </m:rPr>
                      <w:rPr>
                        <w:rFonts w:ascii="Cambria Math" w:hAnsi="Cambria Math" w:hint="eastAsia"/>
                      </w:rPr>
                      <m:t>1</m:t>
                    </m:r>
                  </m:sub>
                </m:sSub>
                <m:r>
                  <m:rPr>
                    <m:sty m:val="p"/>
                  </m:rPr>
                  <w:rPr>
                    <w:rFonts w:ascii="Cambria Math" w:hAnsi="Cambria Math"/>
                  </w:rPr>
                  <m:t>=70°31'47''</m:t>
                </m:r>
              </m:oMath>
            </m:oMathPara>
          </w:p>
          <w:p w:rsidR="00E52305" w:rsidRPr="00312E80" w:rsidRDefault="00E52305" w:rsidP="00535305">
            <w:pPr>
              <w:pStyle w:val="4"/>
              <w:outlineLvl w:val="3"/>
            </w:pPr>
            <w:r w:rsidRPr="00312E80">
              <w:tab/>
            </w:r>
            <w:r>
              <w:t>4</w:t>
            </w:r>
            <w:r w:rsidRPr="00312E80">
              <w:t>.6</w:t>
            </w:r>
            <w:r w:rsidRPr="00312E80">
              <w:rPr>
                <w:rFonts w:hint="eastAsia"/>
              </w:rPr>
              <w:t>.4.3计算齿轮宽度</w:t>
            </w:r>
          </w:p>
          <w:p w:rsidR="00E52305" w:rsidRPr="00312E80" w:rsidRDefault="00E52305" w:rsidP="00F0292B">
            <m:oMathPara>
              <m:oMath>
                <m:r>
                  <m:rPr>
                    <m:sty m:val="p"/>
                  </m:rPr>
                  <w:rPr>
                    <w:rFonts w:ascii="Cambria Math" w:hAnsi="Cambria Math" w:hint="eastAsia"/>
                  </w:rPr>
                  <m:t>b</m:t>
                </m:r>
                <m:r>
                  <m:rPr>
                    <m:sty m:val="p"/>
                  </m:rPr>
                  <w:rPr>
                    <w:rFonts w:ascii="Cambria Math" w:hAnsi="Cambria Math"/>
                  </w:rPr>
                  <m:t>=</m:t>
                </m:r>
                <m:sSub>
                  <m:sSubPr>
                    <m:ctrlPr>
                      <w:rPr>
                        <w:rFonts w:ascii="Cambria Math" w:hAnsi="Cambria Math"/>
                      </w:rPr>
                    </m:ctrlPr>
                  </m:sSubPr>
                  <m:e>
                    <m:r>
                      <m:rPr>
                        <m:sty m:val="p"/>
                      </m:rPr>
                      <w:rPr>
                        <w:rFonts w:ascii="Cambria Math" w:hAnsi="Cambria Math"/>
                      </w:rPr>
                      <m:t>∅</m:t>
                    </m:r>
                  </m:e>
                  <m:sub>
                    <m:r>
                      <w:rPr>
                        <w:rFonts w:ascii="Cambria Math" w:hAnsi="Cambria Math"/>
                      </w:rPr>
                      <m:t>R</m:t>
                    </m:r>
                  </m:sub>
                </m:sSub>
                <m:sSub>
                  <m:sSubPr>
                    <m:ctrlPr>
                      <w:rPr>
                        <w:rFonts w:ascii="Cambria Math" w:hAnsi="Cambria Math"/>
                      </w:rPr>
                    </m:ctrlPr>
                  </m:sSubPr>
                  <m:e>
                    <m:r>
                      <w:rPr>
                        <w:rFonts w:ascii="Cambria Math" w:hAnsi="Cambria Math"/>
                      </w:rPr>
                      <m:t>d</m:t>
                    </m:r>
                  </m:e>
                  <m:sub>
                    <m:r>
                      <m:rPr>
                        <m:sty m:val="p"/>
                      </m:rPr>
                      <w:rPr>
                        <w:rFonts w:ascii="Cambria Math" w:hAnsi="Cambria Math"/>
                      </w:rPr>
                      <m:t>1</m:t>
                    </m:r>
                  </m:sub>
                </m:sSub>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w:rPr>
                                    <w:rFonts w:ascii="Cambria Math" w:hAnsi="Cambria Math"/>
                                  </w:rPr>
                                  <m:t>i</m:t>
                                </m:r>
                              </m:e>
                              <m:sub>
                                <m:r>
                                  <m:rPr>
                                    <m:sty m:val="p"/>
                                  </m:rPr>
                                  <w:rPr>
                                    <w:rFonts w:ascii="Cambria Math" w:hAnsi="Cambria Math"/>
                                  </w:rPr>
                                  <m:t>1</m:t>
                                </m:r>
                              </m:sub>
                            </m:sSub>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=0.3×70×</m:t>
                </m:r>
                <m:f>
                  <m:fPr>
                    <m:type m:val="lin"/>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f>
                              <m:fPr>
                                <m:type m:val="lin"/>
                                <m:ctrlPr>
                                  <w:rPr>
                                    <w:rFonts w:ascii="Cambria Math" w:hAnsi="Cambria Math"/>
                                  </w:rPr>
                                </m:ctrlPr>
                              </m:fPr>
                              <m:num>
                                <m:r>
                                  <m:rPr>
                                    <m:sty m:val="p"/>
                                  </m:rPr>
                                  <w:rPr>
                                    <w:rFonts w:ascii="Cambria Math" w:hAnsi="Cambria Math"/>
                                  </w:rPr>
                                  <m:t>99</m:t>
                                </m:r>
                              </m:num>
                              <m:den>
                                <m:r>
                                  <m:rPr>
                                    <m:sty m:val="p"/>
                                  </m:rPr>
                                  <w:rPr>
                                    <w:rFonts w:ascii="Cambria Math" w:hAnsi="Cambria Math"/>
                                  </w:rPr>
                                  <m:t>35</m:t>
                                </m:r>
                              </m:den>
                            </m:f>
                            <m:r>
                              <m:rPr>
                                <m:sty m:val="p"/>
                              </m:rPr>
                              <w:rPr>
                                <w:rFonts w:ascii="Cambria Math" w:hAnsi="Cambria Math"/>
                              </w:rPr>
                              <m:t>)</m:t>
                            </m:r>
                          </m:e>
                          <m:sup>
                            <m:r>
                              <m:rPr>
                                <m:sty m:val="p"/>
                              </m:rPr>
                              <w:rPr>
                                <w:rFonts w:ascii="Cambria Math" w:hAnsi="Cambria Math"/>
                              </w:rPr>
                              <m:t>2</m:t>
                            </m:r>
                          </m:sup>
                        </m:sSup>
                        <m:r>
                          <m:rPr>
                            <m:sty m:val="p"/>
                          </m:rPr>
                          <w:rPr>
                            <w:rFonts w:ascii="Cambria Math" w:hAnsi="Cambria Math"/>
                          </w:rPr>
                          <m:t>+1</m:t>
                        </m:r>
                      </m:e>
                    </m:rad>
                  </m:num>
                  <m:den>
                    <m:r>
                      <m:rPr>
                        <m:sty m:val="p"/>
                      </m:rPr>
                      <w:rPr>
                        <w:rFonts w:ascii="Cambria Math" w:hAnsi="Cambria Math"/>
                      </w:rPr>
                      <m:t>2</m:t>
                    </m:r>
                  </m:den>
                </m:f>
                <m:r>
                  <m:rPr>
                    <m:sty m:val="p"/>
                  </m:rPr>
                  <w:rPr>
                    <w:rFonts w:ascii="Cambria Math" w:hAnsi="Cambria Math"/>
                  </w:rPr>
                  <m:t>=31.5</m:t>
                </m:r>
                <m:r>
                  <w:rPr>
                    <w:rFonts w:ascii="Cambria Math" w:hAnsi="Cambria Math"/>
                  </w:rPr>
                  <m:t>mm</m:t>
                </m:r>
              </m:oMath>
            </m:oMathPara>
          </w:p>
          <w:p w:rsidR="00E52305" w:rsidRDefault="00535305" w:rsidP="00F0292B">
            <w:r>
              <w:tab/>
            </w:r>
            <w:r w:rsidR="00E52305" w:rsidRPr="00312E80">
              <w:rPr>
                <w:rFonts w:hint="eastAsia"/>
              </w:rPr>
              <w:t>取</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 xml:space="preserve">=32 </m:t>
              </m:r>
              <m:r>
                <w:rPr>
                  <w:rFonts w:ascii="Cambria Math" w:hAnsi="Cambria Math"/>
                </w:rPr>
                <m:t>mm</m:t>
              </m:r>
            </m:oMath>
          </w:p>
          <w:p w:rsidR="001046A1" w:rsidRPr="00312E80" w:rsidRDefault="001046A1" w:rsidP="00F0292B"/>
          <w:p w:rsidR="00E52305" w:rsidRPr="00312E80" w:rsidRDefault="00E52305" w:rsidP="00535305">
            <w:pPr>
              <w:pStyle w:val="3"/>
              <w:outlineLvl w:val="2"/>
            </w:pPr>
            <w:r w:rsidRPr="00312E80">
              <w:lastRenderedPageBreak/>
              <w:tab/>
            </w:r>
            <w:bookmarkStart w:id="16" w:name="_Toc520661823"/>
            <w:r>
              <w:t>4</w:t>
            </w:r>
            <w:r w:rsidRPr="00312E80">
              <w:t>.6.5</w:t>
            </w:r>
            <w:r w:rsidRPr="00312E80">
              <w:rPr>
                <w:rFonts w:hint="eastAsia"/>
              </w:rPr>
              <w:t>主要设计结论</w:t>
            </w:r>
            <w:bookmarkEnd w:id="16"/>
          </w:p>
          <w:tbl>
            <w:tblPr>
              <w:tblStyle w:val="a3"/>
              <w:tblW w:w="0" w:type="auto"/>
              <w:tblLook w:val="04A0" w:firstRow="1" w:lastRow="0" w:firstColumn="1" w:lastColumn="0" w:noHBand="0" w:noVBand="1"/>
            </w:tblPr>
            <w:tblGrid>
              <w:gridCol w:w="4058"/>
              <w:gridCol w:w="4080"/>
            </w:tblGrid>
            <w:tr w:rsidR="00E52305" w:rsidTr="00E55FD2">
              <w:tc>
                <w:tcPr>
                  <w:tcW w:w="4148" w:type="dxa"/>
                </w:tcPr>
                <w:p w:rsidR="00E52305" w:rsidRPr="00312E80" w:rsidRDefault="00E52305" w:rsidP="00F0292B">
                  <w:r w:rsidRPr="00312E80">
                    <w:rPr>
                      <w:rFonts w:hint="eastAsia"/>
                    </w:rPr>
                    <w:t>小齿轮齿数</w:t>
                  </w:r>
                </w:p>
                <w:p w:rsidR="00E52305" w:rsidRPr="00312E80" w:rsidRDefault="00E52305" w:rsidP="00F0292B">
                  <w:r w:rsidRPr="00312E80">
                    <w:rPr>
                      <w:rFonts w:hint="eastAsia"/>
                    </w:rPr>
                    <w:t>大齿轮齿数</w:t>
                  </w:r>
                </w:p>
                <w:p w:rsidR="00E52305" w:rsidRPr="00312E80" w:rsidRDefault="00E52305" w:rsidP="00F0292B">
                  <w:r w:rsidRPr="00312E80">
                    <w:rPr>
                      <w:rFonts w:hint="eastAsia"/>
                    </w:rPr>
                    <w:t>模数</w:t>
                  </w:r>
                </w:p>
                <w:p w:rsidR="00E52305" w:rsidRPr="00312E80" w:rsidRDefault="00E52305" w:rsidP="00F0292B">
                  <w:r w:rsidRPr="00312E80">
                    <w:rPr>
                      <w:rFonts w:hint="eastAsia"/>
                    </w:rPr>
                    <w:t>压力角</w:t>
                  </w:r>
                </w:p>
                <w:p w:rsidR="00E52305" w:rsidRPr="00312E80" w:rsidRDefault="00E52305" w:rsidP="00F0292B">
                  <w:r w:rsidRPr="00312E80">
                    <w:rPr>
                      <w:rFonts w:hint="eastAsia"/>
                    </w:rPr>
                    <w:t>变位系数</w:t>
                  </w:r>
                </w:p>
                <w:p w:rsidR="00E52305" w:rsidRPr="00312E80" w:rsidRDefault="00E52305" w:rsidP="00F0292B"/>
                <w:p w:rsidR="00E52305" w:rsidRPr="00312E80" w:rsidRDefault="00E52305" w:rsidP="00F0292B">
                  <w:r w:rsidRPr="00312E80">
                    <w:rPr>
                      <w:rFonts w:hint="eastAsia"/>
                    </w:rPr>
                    <w:t>分锥角</w:t>
                  </w:r>
                </w:p>
                <w:p w:rsidR="00E52305" w:rsidRPr="00312E80" w:rsidRDefault="00E52305" w:rsidP="00F0292B"/>
                <w:p w:rsidR="00E52305" w:rsidRPr="00312E80" w:rsidRDefault="00E52305" w:rsidP="00F0292B">
                  <w:r w:rsidRPr="00312E80">
                    <w:rPr>
                      <w:rFonts w:hint="eastAsia"/>
                    </w:rPr>
                    <w:t>齿宽</w:t>
                  </w:r>
                </w:p>
                <w:p w:rsidR="00E52305" w:rsidRPr="00312E80" w:rsidRDefault="00E52305" w:rsidP="00F0292B">
                  <w:r w:rsidRPr="00312E80">
                    <w:rPr>
                      <w:rFonts w:hint="eastAsia"/>
                    </w:rPr>
                    <w:t>其他要求</w:t>
                  </w:r>
                </w:p>
              </w:tc>
              <w:tc>
                <w:tcPr>
                  <w:tcW w:w="4148" w:type="dxa"/>
                </w:tcPr>
                <w:p w:rsidR="00E52305" w:rsidRPr="00312E80" w:rsidRDefault="006E5E58" w:rsidP="00F0292B">
                  <m:oMathPara>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hint="eastAsia"/>
                        </w:rPr>
                        <m:t>=35</m:t>
                      </m:r>
                    </m:oMath>
                  </m:oMathPara>
                </w:p>
                <w:p w:rsidR="00E52305" w:rsidRPr="00312E80" w:rsidRDefault="006E5E58" w:rsidP="00F0292B">
                  <m:oMathPara>
                    <m:oMath>
                      <m:sSub>
                        <m:sSubPr>
                          <m:ctrlPr>
                            <w:rPr>
                              <w:rFonts w:ascii="Cambria Math" w:hAnsi="Cambria Math"/>
                            </w:rPr>
                          </m:ctrlPr>
                        </m:sSubPr>
                        <m:e>
                          <m:r>
                            <w:rPr>
                              <w:rFonts w:ascii="Cambria Math" w:hAnsi="Cambria Math"/>
                            </w:rPr>
                            <m:t>z</m:t>
                          </m:r>
                        </m:e>
                        <m:sub>
                          <m:r>
                            <m:rPr>
                              <m:sty m:val="p"/>
                            </m:rPr>
                            <w:rPr>
                              <w:rFonts w:ascii="Cambria Math" w:hAnsi="Cambria Math" w:hint="eastAsia"/>
                            </w:rPr>
                            <m:t>2</m:t>
                          </m:r>
                        </m:sub>
                      </m:sSub>
                      <m:r>
                        <m:rPr>
                          <m:sty m:val="p"/>
                        </m:rPr>
                        <w:rPr>
                          <w:rFonts w:ascii="Cambria Math" w:hAnsi="Cambria Math" w:hint="eastAsia"/>
                        </w:rPr>
                        <m:t>=99</m:t>
                      </m:r>
                    </m:oMath>
                  </m:oMathPara>
                </w:p>
                <w:p w:rsidR="00E52305" w:rsidRPr="00312E80" w:rsidRDefault="00E52305" w:rsidP="00F0292B">
                  <m:oMathPara>
                    <m:oMath>
                      <m:r>
                        <m:rPr>
                          <m:sty m:val="p"/>
                        </m:rPr>
                        <w:rPr>
                          <w:rFonts w:ascii="Cambria Math" w:hAnsi="Cambria Math"/>
                        </w:rPr>
                        <m:t>m=2 mm</m:t>
                      </m:r>
                    </m:oMath>
                  </m:oMathPara>
                </w:p>
                <w:p w:rsidR="00E52305" w:rsidRPr="00312E80" w:rsidRDefault="00E52305" w:rsidP="00F0292B">
                  <m:oMathPara>
                    <m:oMath>
                      <m:r>
                        <m:rPr>
                          <m:sty m:val="p"/>
                        </m:rPr>
                        <w:rPr>
                          <w:rFonts w:ascii="Cambria Math" w:hAnsi="Cambria Math"/>
                        </w:rPr>
                        <m:t>α</m:t>
                      </m:r>
                      <m:r>
                        <m:rPr>
                          <m:sty m:val="p"/>
                        </m:rPr>
                        <w:rPr>
                          <w:rFonts w:ascii="Cambria Math" w:hAnsi="Cambria Math" w:hint="eastAsia"/>
                        </w:rPr>
                        <m:t>=20</m:t>
                      </m:r>
                      <m:r>
                        <m:rPr>
                          <m:sty m:val="p"/>
                        </m:rPr>
                        <w:rPr>
                          <w:rFonts w:ascii="Cambria Math" w:hAnsi="Cambria Math"/>
                        </w:rPr>
                        <m:t>°</m:t>
                      </m:r>
                    </m:oMath>
                  </m:oMathPara>
                </w:p>
                <w:p w:rsidR="00E52305" w:rsidRPr="00312E80" w:rsidRDefault="006E5E58" w:rsidP="00F0292B">
                  <m:oMathPara>
                    <m:oMath>
                      <m:sSub>
                        <m:sSubPr>
                          <m:ctrlPr>
                            <w:rPr>
                              <w:rFonts w:ascii="Cambria Math" w:hAnsi="Cambria Math"/>
                            </w:rPr>
                          </m:ctrlPr>
                        </m:sSubPr>
                        <m:e>
                          <m:r>
                            <w:rPr>
                              <w:rFonts w:ascii="Cambria Math" w:hAnsi="Cambria Math" w:hint="eastAsia"/>
                            </w:rPr>
                            <m:t>x</m:t>
                          </m:r>
                        </m:e>
                        <m:sub>
                          <m:r>
                            <m:rPr>
                              <m:sty m:val="p"/>
                            </m:rPr>
                            <w:rPr>
                              <w:rFonts w:ascii="Cambria Math" w:hAnsi="Cambria Math"/>
                            </w:rPr>
                            <m:t>1</m:t>
                          </m:r>
                        </m:sub>
                      </m:sSub>
                      <m:r>
                        <m:rPr>
                          <m:sty m:val="p"/>
                        </m:rPr>
                        <w:rPr>
                          <w:rFonts w:ascii="Cambria Math" w:hAnsi="Cambria Math" w:hint="eastAsia"/>
                        </w:rPr>
                        <m:t>=0</m:t>
                      </m:r>
                    </m:oMath>
                  </m:oMathPara>
                </w:p>
                <w:p w:rsidR="00E52305" w:rsidRPr="00312E80" w:rsidRDefault="006E5E58" w:rsidP="00F0292B">
                  <m:oMathPara>
                    <m:oMath>
                      <m:sSub>
                        <m:sSubPr>
                          <m:ctrlPr>
                            <w:rPr>
                              <w:rFonts w:ascii="Cambria Math" w:hAnsi="Cambria Math"/>
                            </w:rPr>
                          </m:ctrlPr>
                        </m:sSubPr>
                        <m:e>
                          <m:r>
                            <w:rPr>
                              <w:rFonts w:ascii="Cambria Math" w:hAnsi="Cambria Math"/>
                            </w:rPr>
                            <m:t>x</m:t>
                          </m:r>
                        </m:e>
                        <m:sub>
                          <m:r>
                            <m:rPr>
                              <m:sty m:val="p"/>
                            </m:rPr>
                            <w:rPr>
                              <w:rFonts w:ascii="Cambria Math" w:hAnsi="Cambria Math" w:hint="eastAsia"/>
                            </w:rPr>
                            <m:t>2</m:t>
                          </m:r>
                        </m:sub>
                      </m:sSub>
                      <m:r>
                        <m:rPr>
                          <m:sty m:val="p"/>
                        </m:rPr>
                        <w:rPr>
                          <w:rFonts w:ascii="Cambria Math" w:hAnsi="Cambria Math" w:hint="eastAsia"/>
                        </w:rPr>
                        <m:t>=</m:t>
                      </m:r>
                      <m:r>
                        <m:rPr>
                          <m:sty m:val="p"/>
                        </m:rPr>
                        <w:rPr>
                          <w:rFonts w:ascii="Cambria Math" w:hAnsi="Cambria Math"/>
                        </w:rPr>
                        <m:t>0</m:t>
                      </m:r>
                    </m:oMath>
                  </m:oMathPara>
                </w:p>
                <w:p w:rsidR="00E52305" w:rsidRPr="00312E80" w:rsidRDefault="006E5E58" w:rsidP="00F0292B">
                  <m:oMathPara>
                    <m:oMath>
                      <m:sSub>
                        <m:sSubPr>
                          <m:ctrlPr>
                            <w:rPr>
                              <w:rFonts w:ascii="Cambria Math" w:hAnsi="Cambria Math"/>
                            </w:rPr>
                          </m:ctrlPr>
                        </m:sSubPr>
                        <m:e>
                          <m:r>
                            <w:rPr>
                              <w:rFonts w:ascii="Cambria Math" w:hAnsi="Cambria Math"/>
                            </w:rPr>
                            <m:t>δ</m:t>
                          </m:r>
                        </m:e>
                        <m:sub>
                          <m:r>
                            <m:rPr>
                              <m:sty m:val="p"/>
                            </m:rPr>
                            <w:rPr>
                              <w:rFonts w:ascii="Cambria Math" w:hAnsi="Cambria Math" w:hint="eastAsia"/>
                            </w:rPr>
                            <m:t>1</m:t>
                          </m:r>
                        </m:sub>
                      </m:sSub>
                      <m:r>
                        <m:rPr>
                          <m:sty m:val="p"/>
                        </m:rPr>
                        <w:rPr>
                          <w:rFonts w:ascii="Cambria Math" w:hAnsi="Cambria Math"/>
                        </w:rPr>
                        <m:t>=19°28'13''</m:t>
                      </m:r>
                    </m:oMath>
                  </m:oMathPara>
                </w:p>
                <w:p w:rsidR="00E52305" w:rsidRPr="00312E80" w:rsidRDefault="006E5E58" w:rsidP="00F0292B">
                  <m:oMathPara>
                    <m:oMath>
                      <m:sSub>
                        <m:sSubPr>
                          <m:ctrlPr>
                            <w:rPr>
                              <w:rFonts w:ascii="Cambria Math" w:hAnsi="Cambria Math"/>
                            </w:rPr>
                          </m:ctrlPr>
                        </m:sSubPr>
                        <m:e>
                          <m:r>
                            <w:rPr>
                              <w:rFonts w:ascii="Cambria Math" w:hAnsi="Cambria Math"/>
                            </w:rPr>
                            <m:t>δ</m:t>
                          </m:r>
                        </m:e>
                        <m:sub>
                          <m:r>
                            <m:rPr>
                              <m:sty m:val="p"/>
                            </m:rPr>
                            <w:rPr>
                              <w:rFonts w:ascii="Cambria Math" w:hAnsi="Cambria Math"/>
                            </w:rPr>
                            <m:t>2</m:t>
                          </m:r>
                        </m:sub>
                      </m:sSub>
                      <m:r>
                        <m:rPr>
                          <m:sty m:val="p"/>
                        </m:rPr>
                        <w:rPr>
                          <w:rFonts w:ascii="Cambria Math" w:hAnsi="Cambria Math"/>
                        </w:rPr>
                        <m:t>=70°31'47''</m:t>
                      </m:r>
                    </m:oMath>
                  </m:oMathPara>
                </w:p>
                <w:p w:rsidR="00E52305" w:rsidRPr="00312E80" w:rsidRDefault="00E52305" w:rsidP="00F0292B"/>
                <w:p w:rsidR="00E52305" w:rsidRPr="00312E80" w:rsidRDefault="006E5E58" w:rsidP="00F0292B">
                  <m:oMathPara>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 xml:space="preserve">=32 </m:t>
                      </m:r>
                      <m:r>
                        <w:rPr>
                          <w:rFonts w:ascii="Cambria Math" w:hAnsi="Cambria Math"/>
                        </w:rPr>
                        <m:t>mm</m:t>
                      </m:r>
                    </m:oMath>
                  </m:oMathPara>
                </w:p>
                <w:p w:rsidR="00E52305" w:rsidRPr="00312E80" w:rsidRDefault="00E52305" w:rsidP="00F0292B">
                  <w:r w:rsidRPr="00312E80">
                    <w:rPr>
                      <w:rFonts w:hint="eastAsia"/>
                    </w:rPr>
                    <w:t>小齿轮选用</w:t>
                  </w:r>
                  <w:r w:rsidRPr="00312E80">
                    <w:rPr>
                      <w:rFonts w:hint="eastAsia"/>
                    </w:rPr>
                    <w:t>40</w:t>
                  </w:r>
                  <w:r w:rsidRPr="00312E80">
                    <w:t>Cr</w:t>
                  </w:r>
                  <w:r w:rsidRPr="00312E80">
                    <w:rPr>
                      <w:rFonts w:hint="eastAsia"/>
                    </w:rPr>
                    <w:t>（调制），大齿轮选用</w:t>
                  </w:r>
                  <w:r w:rsidRPr="00312E80">
                    <w:rPr>
                      <w:rFonts w:hint="eastAsia"/>
                    </w:rPr>
                    <w:t>45</w:t>
                  </w:r>
                  <w:r w:rsidRPr="00312E80">
                    <w:rPr>
                      <w:rFonts w:hint="eastAsia"/>
                    </w:rPr>
                    <w:t>钢（调制）。齿轮按</w:t>
                  </w:r>
                  <w:r w:rsidRPr="00312E80">
                    <w:rPr>
                      <w:rFonts w:hint="eastAsia"/>
                    </w:rPr>
                    <w:t>7</w:t>
                  </w:r>
                  <w:r w:rsidRPr="00312E80">
                    <w:rPr>
                      <w:rFonts w:hint="eastAsia"/>
                    </w:rPr>
                    <w:t>级精度设计</w:t>
                  </w:r>
                </w:p>
              </w:tc>
            </w:tr>
          </w:tbl>
          <w:p w:rsidR="00E52305" w:rsidRPr="00312E80" w:rsidRDefault="00E52305" w:rsidP="00F0292B"/>
          <w:p w:rsidR="00E52305" w:rsidRPr="00312E80" w:rsidRDefault="00E52305" w:rsidP="00535305">
            <w:pPr>
              <w:pStyle w:val="3"/>
              <w:outlineLvl w:val="2"/>
            </w:pPr>
            <w:bookmarkStart w:id="17" w:name="_Toc520661824"/>
            <w:r>
              <w:t>4</w:t>
            </w:r>
            <w:r w:rsidRPr="00312E80">
              <w:rPr>
                <w:rFonts w:hint="eastAsia"/>
              </w:rPr>
              <w:t>.6.6 其他技术要求</w:t>
            </w:r>
            <w:bookmarkEnd w:id="17"/>
          </w:p>
          <w:p w:rsidR="004622D9" w:rsidRPr="009079E4" w:rsidRDefault="0009670A" w:rsidP="00F0292B">
            <w:r>
              <w:rPr>
                <w:rFonts w:hint="eastAsia"/>
              </w:rPr>
              <w:t xml:space="preserve">    </w:t>
            </w:r>
            <w:r w:rsidR="00E52305" w:rsidRPr="00312E80">
              <w:rPr>
                <w:rFonts w:hint="eastAsia"/>
              </w:rPr>
              <w:t>铸造、焊接或烧结的带轮边缘、腹板、轮辐及轮毂上不允许有砂眼、裂缝、缩孔及气泡；铸造带轮在不提高内部应力的前提下，允许对轮缘、凸台、腹板及轮毂的表面缺陷进行修补。</w:t>
            </w:r>
          </w:p>
        </w:tc>
        <w:tc>
          <w:tcPr>
            <w:tcW w:w="1843" w:type="dxa"/>
          </w:tcPr>
          <w:p w:rsidR="00F70B82" w:rsidRDefault="00F70B82" w:rsidP="008D0EE1">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Pr="0073108D" w:rsidRDefault="0073108D" w:rsidP="000A2AF3">
            <m:oMathPara>
              <m:oMath>
                <m:r>
                  <m:rPr>
                    <m:sty m:val="p"/>
                  </m:rPr>
                  <w:rPr>
                    <w:rFonts w:ascii="Cambria Math" w:hAnsi="Cambria Math"/>
                  </w:rPr>
                  <m:t>m=2mm</m:t>
                </m:r>
              </m:oMath>
            </m:oMathPara>
          </w:p>
          <w:p w:rsidR="0073108D" w:rsidRPr="0073108D" w:rsidRDefault="006E5E58" w:rsidP="000A2AF3">
            <w:pPr>
              <w:rPr>
                <w:szCs w:val="21"/>
              </w:rPr>
            </w:pPr>
            <m:oMathPara>
              <m:oMath>
                <m:sSub>
                  <m:sSubPr>
                    <m:ctrlPr>
                      <w:rPr>
                        <w:rFonts w:ascii="Cambria Math" w:hAnsi="Cambria Math"/>
                      </w:rPr>
                    </m:ctrlPr>
                  </m:sSubPr>
                  <m:e>
                    <m:r>
                      <w:rPr>
                        <w:rFonts w:ascii="Cambria Math" w:hAnsi="Cambria Math"/>
                      </w:rPr>
                      <m:t>z</m:t>
                    </m:r>
                  </m:e>
                  <m:sub>
                    <m:r>
                      <m:rPr>
                        <m:sty m:val="p"/>
                      </m:rPr>
                      <w:rPr>
                        <w:rFonts w:ascii="Cambria Math" w:hAnsi="Cambria Math"/>
                      </w:rPr>
                      <m:t>1</m:t>
                    </m:r>
                  </m:sub>
                </m:sSub>
                <m:r>
                  <m:rPr>
                    <m:sty m:val="p"/>
                  </m:rPr>
                  <w:rPr>
                    <w:rFonts w:ascii="Cambria Math" w:hAnsi="Cambria Math" w:hint="eastAsia"/>
                  </w:rPr>
                  <m:t>=35</m:t>
                </m:r>
              </m:oMath>
            </m:oMathPara>
          </w:p>
          <w:p w:rsidR="000A2AF3" w:rsidRDefault="006E5E58" w:rsidP="000A2AF3">
            <w:pPr>
              <w:rPr>
                <w:szCs w:val="21"/>
              </w:rPr>
            </w:pPr>
            <m:oMathPara>
              <m:oMath>
                <m:sSub>
                  <m:sSubPr>
                    <m:ctrlPr>
                      <w:rPr>
                        <w:rFonts w:ascii="Cambria Math" w:hAnsi="Cambria Math"/>
                      </w:rPr>
                    </m:ctrlPr>
                  </m:sSubPr>
                  <m:e>
                    <m:r>
                      <w:rPr>
                        <w:rFonts w:ascii="Cambria Math" w:hAnsi="Cambria Math"/>
                      </w:rPr>
                      <m:t>z</m:t>
                    </m:r>
                  </m:e>
                  <m:sub>
                    <m:r>
                      <m:rPr>
                        <m:sty m:val="p"/>
                      </m:rPr>
                      <w:rPr>
                        <w:rFonts w:ascii="Cambria Math" w:hAnsi="Cambria Math" w:hint="eastAsia"/>
                      </w:rPr>
                      <m:t>2</m:t>
                    </m:r>
                  </m:sub>
                </m:sSub>
                <m:r>
                  <m:rPr>
                    <m:sty m:val="p"/>
                  </m:rPr>
                  <w:rPr>
                    <w:rFonts w:ascii="Cambria Math" w:hAnsi="Cambria Math" w:hint="eastAsia"/>
                  </w:rPr>
                  <m:t>=99</m:t>
                </m:r>
              </m:oMath>
            </m:oMathPara>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6E5E58" w:rsidP="000A2AF3">
            <w:pPr>
              <w:rPr>
                <w:szCs w:val="21"/>
              </w:rPr>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w:rPr>
                    <w:rFonts w:ascii="Cambria Math" w:hAnsi="Cambria Math" w:hint="eastAsia"/>
                  </w:rPr>
                  <m:t>=</m:t>
                </m:r>
                <m:r>
                  <w:rPr>
                    <w:rFonts w:ascii="Cambria Math" w:hAnsi="Cambria Math"/>
                  </w:rPr>
                  <m:t>70mm</m:t>
                </m:r>
              </m:oMath>
            </m:oMathPara>
          </w:p>
          <w:p w:rsidR="000A2AF3" w:rsidRDefault="006E5E58" w:rsidP="000A2AF3">
            <w:pPr>
              <w:rPr>
                <w:szCs w:val="21"/>
              </w:rPr>
            </w:pPr>
            <m:oMathPara>
              <m:oMath>
                <m:sSub>
                  <m:sSubPr>
                    <m:ctrlPr>
                      <w:rPr>
                        <w:rFonts w:ascii="Cambria Math" w:hAnsi="Cambria Math"/>
                      </w:rPr>
                    </m:ctrlPr>
                  </m:sSubPr>
                  <m:e>
                    <m:r>
                      <w:rPr>
                        <w:rFonts w:ascii="Cambria Math" w:hAnsi="Cambria Math"/>
                      </w:rPr>
                      <m:t>d</m:t>
                    </m:r>
                  </m:e>
                  <m:sub>
                    <m:r>
                      <m:rPr>
                        <m:sty m:val="p"/>
                      </m:rPr>
                      <w:rPr>
                        <w:rFonts w:ascii="Cambria Math" w:hAnsi="Cambria Math"/>
                      </w:rPr>
                      <m:t>2</m:t>
                    </m:r>
                  </m:sub>
                </m:sSub>
                <m:r>
                  <w:rPr>
                    <w:rFonts w:ascii="Cambria Math" w:hAnsi="Cambria Math" w:hint="eastAsia"/>
                  </w:rPr>
                  <m:t>=</m:t>
                </m:r>
                <m:r>
                  <w:rPr>
                    <w:rFonts w:ascii="Cambria Math" w:hAnsi="Cambria Math"/>
                  </w:rPr>
                  <m:t>198mm</m:t>
                </m:r>
              </m:oMath>
            </m:oMathPara>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AF042E" w:rsidP="000A2AF3">
            <w:pPr>
              <w:rPr>
                <w:szCs w:val="21"/>
              </w:rPr>
            </w:pPr>
            <m:oMathPara>
              <m:oMath>
                <m:r>
                  <m:rPr>
                    <m:sty m:val="p"/>
                  </m:rPr>
                  <w:rPr>
                    <w:rFonts w:ascii="Cambria Math" w:hAnsi="Cambria Math" w:hint="eastAsia"/>
                  </w:rPr>
                  <m:t>b</m:t>
                </m:r>
                <m:r>
                  <m:rPr>
                    <m:sty m:val="p"/>
                  </m:rPr>
                  <w:rPr>
                    <w:rFonts w:ascii="Cambria Math" w:hAnsi="Cambria Math"/>
                  </w:rPr>
                  <m:t>=31.5mm</m:t>
                </m:r>
              </m:oMath>
            </m:oMathPara>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0A2AF3" w:rsidRDefault="000A2AF3" w:rsidP="000A2AF3">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Pr>
              <w:rPr>
                <w:szCs w:val="21"/>
              </w:rPr>
            </w:pPr>
          </w:p>
          <w:p w:rsidR="00BA36F3" w:rsidRDefault="00BA36F3" w:rsidP="008D0EE1"/>
          <w:p w:rsidR="00BA36F3" w:rsidRDefault="00BA36F3" w:rsidP="008D0EE1"/>
          <w:p w:rsidR="00BA36F3" w:rsidRPr="000C1CD8" w:rsidRDefault="00BA36F3" w:rsidP="008D0EE1">
            <w:pPr>
              <w:rPr>
                <w:szCs w:val="21"/>
              </w:rPr>
            </w:pPr>
          </w:p>
        </w:tc>
      </w:tr>
    </w:tbl>
    <w:p w:rsidR="00F70B82" w:rsidRDefault="00F70B82" w:rsidP="008D0EE1">
      <w:pPr>
        <w:spacing w:line="240" w:lineRule="auto"/>
        <w:rPr>
          <w:b/>
          <w:szCs w:val="21"/>
        </w:rPr>
      </w:pPr>
    </w:p>
    <w:p w:rsidR="004622D9" w:rsidRDefault="004622D9" w:rsidP="008D0EE1">
      <w:pPr>
        <w:spacing w:line="240" w:lineRule="auto"/>
        <w:rPr>
          <w:b/>
          <w:szCs w:val="21"/>
        </w:rPr>
      </w:pPr>
    </w:p>
    <w:p w:rsidR="00291D20" w:rsidRDefault="00291D20" w:rsidP="008D0EE1">
      <w:pPr>
        <w:spacing w:line="240" w:lineRule="auto"/>
        <w:rPr>
          <w:b/>
          <w:szCs w:val="21"/>
        </w:rPr>
      </w:pPr>
    </w:p>
    <w:tbl>
      <w:tblPr>
        <w:tblStyle w:val="a3"/>
        <w:tblW w:w="10916" w:type="dxa"/>
        <w:tblInd w:w="-1310" w:type="dxa"/>
        <w:tblLook w:val="04A0" w:firstRow="1" w:lastRow="0" w:firstColumn="1" w:lastColumn="0" w:noHBand="0" w:noVBand="1"/>
      </w:tblPr>
      <w:tblGrid>
        <w:gridCol w:w="709"/>
        <w:gridCol w:w="8364"/>
        <w:gridCol w:w="1843"/>
      </w:tblGrid>
      <w:tr w:rsidR="00AF12BD" w:rsidTr="00E7271C">
        <w:trPr>
          <w:trHeight w:val="13278"/>
        </w:trPr>
        <w:tc>
          <w:tcPr>
            <w:tcW w:w="709" w:type="dxa"/>
          </w:tcPr>
          <w:p w:rsidR="00AF12BD" w:rsidRDefault="00AF12BD" w:rsidP="008D0EE1">
            <w:pPr>
              <w:pStyle w:val="1"/>
              <w:spacing w:line="240" w:lineRule="auto"/>
              <w:outlineLvl w:val="0"/>
              <w:rPr>
                <w:sz w:val="28"/>
              </w:rPr>
            </w:pPr>
          </w:p>
        </w:tc>
        <w:tc>
          <w:tcPr>
            <w:tcW w:w="8364" w:type="dxa"/>
          </w:tcPr>
          <w:p w:rsidR="00E7271C" w:rsidRPr="00535305" w:rsidRDefault="008F2474" w:rsidP="00535305">
            <w:pPr>
              <w:pStyle w:val="1"/>
              <w:outlineLvl w:val="0"/>
            </w:pPr>
            <w:bookmarkStart w:id="18" w:name="_Toc520661825"/>
            <w:r>
              <w:t>5</w:t>
            </w:r>
            <w:r w:rsidR="00E7271C">
              <w:rPr>
                <w:rFonts w:hint="eastAsia"/>
              </w:rPr>
              <w:t xml:space="preserve">  </w:t>
            </w:r>
            <w:r w:rsidR="00E7271C">
              <w:rPr>
                <w:rFonts w:hint="eastAsia"/>
              </w:rPr>
              <w:t>轴的</w:t>
            </w:r>
            <w:r w:rsidR="00E7271C" w:rsidRPr="00F0292B">
              <w:rPr>
                <w:rFonts w:hint="eastAsia"/>
              </w:rPr>
              <w:t>设计</w:t>
            </w:r>
            <w:bookmarkEnd w:id="18"/>
          </w:p>
          <w:p w:rsidR="00E7271C" w:rsidRPr="00C12D47" w:rsidRDefault="008F2474" w:rsidP="00535305">
            <w:pPr>
              <w:pStyle w:val="2"/>
              <w:outlineLvl w:val="1"/>
            </w:pPr>
            <w:bookmarkStart w:id="19" w:name="_Toc520661826"/>
            <w:r>
              <w:t>5</w:t>
            </w:r>
            <w:r w:rsidR="00E7271C">
              <w:rPr>
                <w:rFonts w:hint="eastAsia"/>
              </w:rPr>
              <w:t xml:space="preserve">.1  </w:t>
            </w:r>
            <w:r w:rsidR="00514E80">
              <w:rPr>
                <w:rFonts w:hint="eastAsia"/>
              </w:rPr>
              <w:t>最小</w:t>
            </w:r>
            <w:r w:rsidR="00514E80" w:rsidRPr="00535305">
              <w:rPr>
                <w:rFonts w:hint="eastAsia"/>
              </w:rPr>
              <w:t>直径</w:t>
            </w:r>
            <w:r w:rsidR="00514E80">
              <w:rPr>
                <w:rFonts w:hint="eastAsia"/>
              </w:rPr>
              <w:t>的确定</w:t>
            </w:r>
            <w:bookmarkEnd w:id="19"/>
          </w:p>
          <w:p w:rsidR="00514E80" w:rsidRPr="002C5D78" w:rsidRDefault="008F2474" w:rsidP="00535305">
            <w:pPr>
              <w:pStyle w:val="3"/>
              <w:outlineLvl w:val="2"/>
            </w:pPr>
            <w:bookmarkStart w:id="20" w:name="_Toc520661827"/>
            <w:r>
              <w:t>5</w:t>
            </w:r>
            <w:r w:rsidR="00514E80">
              <w:rPr>
                <w:rFonts w:hint="eastAsia"/>
              </w:rPr>
              <w:t xml:space="preserve">.1.1  </w:t>
            </w:r>
            <w:r w:rsidR="00514E80" w:rsidRPr="00535305">
              <w:rPr>
                <w:rFonts w:hint="eastAsia"/>
              </w:rPr>
              <w:t>输入轴</w:t>
            </w:r>
            <w:bookmarkEnd w:id="20"/>
          </w:p>
          <w:p w:rsidR="00E7271C" w:rsidRDefault="00514E80" w:rsidP="008D0EE1">
            <w:pPr>
              <w:ind w:firstLine="408"/>
              <w:jc w:val="left"/>
            </w:pPr>
            <w:r>
              <w:rPr>
                <w:rFonts w:hint="eastAsia"/>
              </w:rPr>
              <w:t>输入轴的材料选择</w:t>
            </w:r>
            <w:r w:rsidR="00D660AD">
              <w:rPr>
                <w:rFonts w:hint="eastAsia"/>
              </w:rPr>
              <w:t>为</w:t>
            </w:r>
            <w:r w:rsidR="00D660AD">
              <w:rPr>
                <w:rFonts w:hint="eastAsia"/>
              </w:rPr>
              <w:t>45</w:t>
            </w:r>
            <w:r w:rsidR="00D660AD">
              <w:rPr>
                <w:rFonts w:hint="eastAsia"/>
              </w:rPr>
              <w:t>钢，所以输入轴最小直径为</w:t>
            </w:r>
          </w:p>
          <w:p w:rsidR="00D660AD" w:rsidRDefault="006E5E58" w:rsidP="008D0EE1">
            <w:pPr>
              <w:jc w:val="left"/>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1</m:t>
                            </m:r>
                          </m:sub>
                        </m:sSub>
                      </m:den>
                    </m:f>
                  </m:e>
                </m:rad>
                <m:r>
                  <m:rPr>
                    <m:sty m:val="p"/>
                  </m:rPr>
                  <w:rPr>
                    <w:rFonts w:ascii="Cambria Math" w:hAnsi="Cambria Math"/>
                  </w:rPr>
                  <m:t>=19.4 mm</m:t>
                </m:r>
              </m:oMath>
            </m:oMathPara>
          </w:p>
          <w:p w:rsidR="00B90C20" w:rsidRPr="00C40819" w:rsidRDefault="0096199A" w:rsidP="008D0EE1">
            <w:pPr>
              <w:jc w:val="left"/>
            </w:pPr>
            <w:r>
              <w:rPr>
                <w:rFonts w:hint="eastAsia"/>
              </w:rPr>
              <w:t>由于轴上开有键槽，应增大轴径以考虑键槽对轴的强度的削弱，所以最小直径应增大为</w:t>
            </w:r>
            <m:oMath>
              <m:d>
                <m:dPr>
                  <m:ctrlPr>
                    <w:rPr>
                      <w:rFonts w:ascii="Cambria Math" w:hAnsi="Cambria Math"/>
                    </w:rPr>
                  </m:ctrlPr>
                </m:dPr>
                <m:e>
                  <m:r>
                    <m:rPr>
                      <m:sty m:val="p"/>
                    </m:rPr>
                    <w:rPr>
                      <w:rFonts w:ascii="Cambria Math" w:hAnsi="Cambria Math"/>
                    </w:rPr>
                    <m:t>1+10%</m:t>
                  </m:r>
                </m:e>
              </m:d>
              <m:sSub>
                <m:sSubPr>
                  <m:ctrlPr>
                    <w:rPr>
                      <w:rFonts w:ascii="Cambria Math" w:hAnsi="Cambria Math"/>
                    </w:rPr>
                  </m:ctrlPr>
                </m:sSubPr>
                <m:e>
                  <m:r>
                    <m:rPr>
                      <m:sty m:val="p"/>
                    </m:rPr>
                    <w:rPr>
                      <w:rFonts w:ascii="Cambria Math" w:hAnsi="Cambria Math"/>
                    </w:rPr>
                    <m:t>d</m:t>
                  </m:r>
                </m:e>
                <m:sub>
                  <m:r>
                    <m:rPr>
                      <m:sty m:val="p"/>
                    </m:rPr>
                    <w:rPr>
                      <w:rFonts w:ascii="Cambria Math" w:hAnsi="Cambria Math"/>
                    </w:rPr>
                    <m:t>1min</m:t>
                  </m:r>
                </m:sub>
              </m:sSub>
              <m:r>
                <m:rPr>
                  <m:sty m:val="p"/>
                </m:rPr>
                <w:rPr>
                  <w:rFonts w:ascii="Cambria Math" w:hAnsi="Cambria Math"/>
                </w:rPr>
                <m:t>=21.34 mm</m:t>
              </m:r>
            </m:oMath>
            <w:r w:rsidR="00C40819">
              <w:rPr>
                <w:rFonts w:hint="eastAsia"/>
              </w:rPr>
              <w:t>。取输入轴的最小直径为</w:t>
            </w:r>
            <w:r w:rsidR="00CF05DD">
              <w:rPr>
                <w:rFonts w:hint="eastAsia"/>
              </w:rPr>
              <w:t>22</w:t>
            </w:r>
            <w:r w:rsidR="00C40819">
              <w:rPr>
                <w:rFonts w:hint="eastAsia"/>
              </w:rPr>
              <w:t xml:space="preserve"> mm</w:t>
            </w:r>
            <w:r w:rsidR="00C40819">
              <w:rPr>
                <w:rFonts w:hint="eastAsia"/>
              </w:rPr>
              <w:t>。</w:t>
            </w:r>
          </w:p>
          <w:p w:rsidR="00307C46" w:rsidRPr="002C5D78" w:rsidRDefault="008F2474" w:rsidP="00535305">
            <w:pPr>
              <w:pStyle w:val="3"/>
              <w:outlineLvl w:val="2"/>
            </w:pPr>
            <w:bookmarkStart w:id="21" w:name="_Toc520661828"/>
            <w:r>
              <w:t>5</w:t>
            </w:r>
            <w:r w:rsidR="00307C46">
              <w:rPr>
                <w:rFonts w:hint="eastAsia"/>
              </w:rPr>
              <w:t xml:space="preserve">.1.2  </w:t>
            </w:r>
            <w:r w:rsidR="00307C46" w:rsidRPr="00535305">
              <w:rPr>
                <w:rFonts w:hint="eastAsia"/>
              </w:rPr>
              <w:t>中间轴</w:t>
            </w:r>
            <w:bookmarkEnd w:id="21"/>
          </w:p>
          <w:p w:rsidR="00307C46" w:rsidRDefault="00307C46" w:rsidP="008D0EE1">
            <w:pPr>
              <w:ind w:firstLine="408"/>
              <w:jc w:val="left"/>
            </w:pPr>
            <w:r>
              <w:rPr>
                <w:rFonts w:hint="eastAsia"/>
              </w:rPr>
              <w:t>中间轴的材料选择为</w:t>
            </w:r>
            <w:r w:rsidR="00A07E41">
              <w:t>45</w:t>
            </w:r>
            <w:r w:rsidR="00A07E41">
              <w:t>钢</w:t>
            </w:r>
            <w:r w:rsidR="00FE0C9B">
              <w:rPr>
                <w:rFonts w:hint="eastAsia"/>
              </w:rPr>
              <w:t>，所以中间轴最小直径为</w:t>
            </w:r>
          </w:p>
          <w:p w:rsidR="00FE0C9B" w:rsidRDefault="006E5E58" w:rsidP="008D0EE1">
            <w:pPr>
              <w:jc w:val="left"/>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2</m:t>
                            </m:r>
                          </m:sub>
                        </m:sSub>
                      </m:den>
                    </m:f>
                  </m:e>
                </m:rad>
                <m:r>
                  <m:rPr>
                    <m:sty m:val="p"/>
                  </m:rPr>
                  <w:rPr>
                    <w:rFonts w:ascii="Cambria Math" w:hAnsi="Cambria Math"/>
                  </w:rPr>
                  <m:t>=26.8 mm</m:t>
                </m:r>
              </m:oMath>
            </m:oMathPara>
          </w:p>
          <w:p w:rsidR="00C40819" w:rsidRDefault="00C40819" w:rsidP="008D0EE1">
            <w:pPr>
              <w:jc w:val="left"/>
            </w:pPr>
            <w:r>
              <w:rPr>
                <w:rFonts w:hint="eastAsia"/>
              </w:rPr>
              <w:t>由于轴上开有键槽，应增大轴径以考虑键槽对轴的强度的削弱，所以最小直径应增大为</w:t>
            </w:r>
            <m:oMath>
              <m:d>
                <m:dPr>
                  <m:ctrlPr>
                    <w:rPr>
                      <w:rFonts w:ascii="Cambria Math" w:hAnsi="Cambria Math"/>
                    </w:rPr>
                  </m:ctrlPr>
                </m:dPr>
                <m:e>
                  <m:r>
                    <m:rPr>
                      <m:sty m:val="p"/>
                    </m:rPr>
                    <w:rPr>
                      <w:rFonts w:ascii="Cambria Math" w:hAnsi="Cambria Math"/>
                    </w:rPr>
                    <m:t>1+7%</m:t>
                  </m:r>
                </m:e>
              </m:d>
              <m:sSub>
                <m:sSubPr>
                  <m:ctrlPr>
                    <w:rPr>
                      <w:rFonts w:ascii="Cambria Math" w:hAnsi="Cambria Math"/>
                    </w:rPr>
                  </m:ctrlPr>
                </m:sSubPr>
                <m:e>
                  <m:r>
                    <m:rPr>
                      <m:sty m:val="p"/>
                    </m:rPr>
                    <w:rPr>
                      <w:rFonts w:ascii="Cambria Math" w:hAnsi="Cambria Math"/>
                    </w:rPr>
                    <m:t>d</m:t>
                  </m:r>
                </m:e>
                <m:sub>
                  <m:r>
                    <m:rPr>
                      <m:sty m:val="p"/>
                    </m:rPr>
                    <w:rPr>
                      <w:rFonts w:ascii="Cambria Math" w:hAnsi="Cambria Math"/>
                    </w:rPr>
                    <m:t>2min</m:t>
                  </m:r>
                </m:sub>
              </m:sSub>
              <m:r>
                <m:rPr>
                  <m:sty m:val="p"/>
                </m:rPr>
                <w:rPr>
                  <w:rFonts w:ascii="Cambria Math" w:hAnsi="Cambria Math"/>
                </w:rPr>
                <m:t>=28.68 mm</m:t>
              </m:r>
            </m:oMath>
            <w:r>
              <w:rPr>
                <w:rFonts w:hint="eastAsia"/>
              </w:rPr>
              <w:t>。</w:t>
            </w:r>
            <w:r w:rsidR="00976DBB">
              <w:rPr>
                <w:rFonts w:hint="eastAsia"/>
              </w:rPr>
              <w:t>考虑轴与轴承的配合，</w:t>
            </w:r>
            <w:r>
              <w:rPr>
                <w:rFonts w:hint="eastAsia"/>
              </w:rPr>
              <w:t>取中间轴的最小直径为</w:t>
            </w:r>
            <w:r w:rsidR="00A07E41">
              <w:rPr>
                <w:rFonts w:hint="eastAsia"/>
              </w:rPr>
              <w:t>29</w:t>
            </w:r>
            <w:r>
              <w:rPr>
                <w:rFonts w:hint="eastAsia"/>
              </w:rPr>
              <w:t xml:space="preserve"> mm</w:t>
            </w:r>
            <w:r>
              <w:rPr>
                <w:rFonts w:hint="eastAsia"/>
              </w:rPr>
              <w:t>。</w:t>
            </w:r>
          </w:p>
          <w:p w:rsidR="00FE0C9B" w:rsidRPr="002C5D78" w:rsidRDefault="008F2474" w:rsidP="00535305">
            <w:pPr>
              <w:pStyle w:val="3"/>
              <w:outlineLvl w:val="2"/>
            </w:pPr>
            <w:bookmarkStart w:id="22" w:name="_Toc520661829"/>
            <w:r>
              <w:t>5</w:t>
            </w:r>
            <w:r w:rsidR="00FE0C9B">
              <w:rPr>
                <w:rFonts w:hint="eastAsia"/>
              </w:rPr>
              <w:t xml:space="preserve">.1.3  </w:t>
            </w:r>
            <w:r w:rsidR="00FE0C9B" w:rsidRPr="00535305">
              <w:rPr>
                <w:rFonts w:hint="eastAsia"/>
              </w:rPr>
              <w:t>输出轴</w:t>
            </w:r>
            <w:bookmarkEnd w:id="22"/>
          </w:p>
          <w:p w:rsidR="00FE0C9B" w:rsidRDefault="00FE0C9B" w:rsidP="008D0EE1">
            <w:pPr>
              <w:ind w:firstLine="408"/>
              <w:jc w:val="left"/>
            </w:pPr>
            <w:r>
              <w:rPr>
                <w:rFonts w:hint="eastAsia"/>
              </w:rPr>
              <w:t>输出轴的材料选择为</w:t>
            </w:r>
            <w:r w:rsidR="00B90C20">
              <w:rPr>
                <w:rFonts w:hint="eastAsia"/>
              </w:rPr>
              <w:t>45</w:t>
            </w:r>
            <w:r w:rsidR="00B90C20">
              <w:rPr>
                <w:rFonts w:hint="eastAsia"/>
              </w:rPr>
              <w:t>钢</w:t>
            </w:r>
            <w:r>
              <w:rPr>
                <w:rFonts w:hint="eastAsia"/>
              </w:rPr>
              <w:t>，所以输出轴最小直径为</w:t>
            </w:r>
          </w:p>
          <w:p w:rsidR="00FE0C9B" w:rsidRDefault="006E5E58" w:rsidP="008D0EE1">
            <w:pPr>
              <w:jc w:val="left"/>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3min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rad>
                  <m:radPr>
                    <m:ctrlPr>
                      <w:rPr>
                        <w:rFonts w:ascii="Cambria Math" w:hAnsi="Cambria Math"/>
                      </w:rPr>
                    </m:ctrlPr>
                  </m:radPr>
                  <m:deg>
                    <m:r>
                      <m:rPr>
                        <m:sty m:val="p"/>
                      </m:rPr>
                      <w:rPr>
                        <w:rFonts w:ascii="Cambria Math" w:hAnsi="Cambria Math"/>
                      </w:rPr>
                      <m:t>3</m:t>
                    </m:r>
                  </m:deg>
                  <m:e>
                    <m:f>
                      <m:fPr>
                        <m:ctrlPr>
                          <w:rPr>
                            <w:rFonts w:ascii="Cambria Math" w:hAnsi="Cambria Math"/>
                          </w:rPr>
                        </m:ctrlPr>
                      </m:fPr>
                      <m:num>
                        <m:sSub>
                          <m:sSubPr>
                            <m:ctrlPr>
                              <w:rPr>
                                <w:rFonts w:ascii="Cambria Math" w:hAnsi="Cambria Math"/>
                              </w:rPr>
                            </m:ctrlPr>
                          </m:sSubPr>
                          <m:e>
                            <m:r>
                              <m:rPr>
                                <m:sty m:val="p"/>
                              </m:rPr>
                              <w:rPr>
                                <w:rFonts w:ascii="Cambria Math" w:hAnsi="Cambria Math"/>
                              </w:rPr>
                              <m:t>P</m:t>
                            </m:r>
                          </m:e>
                          <m:sub>
                            <m:r>
                              <m:rPr>
                                <m:sty m:val="p"/>
                              </m:rPr>
                              <w:rPr>
                                <w:rFonts w:ascii="Cambria Math" w:hAnsi="Cambria Math"/>
                              </w:rPr>
                              <m:t>3</m:t>
                            </m:r>
                          </m:sub>
                        </m:sSub>
                      </m:num>
                      <m:den>
                        <m:sSub>
                          <m:sSubPr>
                            <m:ctrlPr>
                              <w:rPr>
                                <w:rFonts w:ascii="Cambria Math" w:hAnsi="Cambria Math"/>
                              </w:rPr>
                            </m:ctrlPr>
                          </m:sSubPr>
                          <m:e>
                            <m:r>
                              <m:rPr>
                                <m:sty m:val="p"/>
                              </m:rPr>
                              <w:rPr>
                                <w:rFonts w:ascii="Cambria Math" w:hAnsi="Cambria Math"/>
                              </w:rPr>
                              <m:t>n</m:t>
                            </m:r>
                          </m:e>
                          <m:sub>
                            <m:r>
                              <m:rPr>
                                <m:sty m:val="p"/>
                              </m:rPr>
                              <w:rPr>
                                <w:rFonts w:ascii="Cambria Math" w:hAnsi="Cambria Math"/>
                              </w:rPr>
                              <m:t>3</m:t>
                            </m:r>
                          </m:sub>
                        </m:sSub>
                      </m:den>
                    </m:f>
                  </m:e>
                </m:rad>
                <m:r>
                  <m:rPr>
                    <m:sty m:val="p"/>
                  </m:rPr>
                  <w:rPr>
                    <w:rFonts w:ascii="Cambria Math" w:hAnsi="Cambria Math"/>
                  </w:rPr>
                  <m:t>=42.3 mm</m:t>
                </m:r>
              </m:oMath>
            </m:oMathPara>
          </w:p>
          <w:p w:rsidR="00C40819" w:rsidRDefault="00C40819" w:rsidP="008D0EE1">
            <w:pPr>
              <w:jc w:val="left"/>
            </w:pPr>
            <w:r>
              <w:rPr>
                <w:rFonts w:hint="eastAsia"/>
              </w:rPr>
              <w:t>由于轴上开有键槽，应增大轴径以考虑键槽对轴的强度的削弱，所以最小直径应增大为</w:t>
            </w:r>
            <m:oMath>
              <m:d>
                <m:dPr>
                  <m:ctrlPr>
                    <w:rPr>
                      <w:rFonts w:ascii="Cambria Math" w:hAnsi="Cambria Math"/>
                    </w:rPr>
                  </m:ctrlPr>
                </m:dPr>
                <m:e>
                  <m:r>
                    <m:rPr>
                      <m:sty m:val="p"/>
                    </m:rPr>
                    <w:rPr>
                      <w:rFonts w:ascii="Cambria Math" w:hAnsi="Cambria Math"/>
                    </w:rPr>
                    <m:t>1+15%</m:t>
                  </m:r>
                </m:e>
              </m:d>
              <m:sSub>
                <m:sSubPr>
                  <m:ctrlPr>
                    <w:rPr>
                      <w:rFonts w:ascii="Cambria Math" w:hAnsi="Cambria Math"/>
                    </w:rPr>
                  </m:ctrlPr>
                </m:sSubPr>
                <m:e>
                  <m:r>
                    <m:rPr>
                      <m:sty m:val="p"/>
                    </m:rPr>
                    <w:rPr>
                      <w:rFonts w:ascii="Cambria Math" w:hAnsi="Cambria Math"/>
                    </w:rPr>
                    <m:t>d</m:t>
                  </m:r>
                </m:e>
                <m:sub>
                  <m:r>
                    <m:rPr>
                      <m:sty m:val="p"/>
                    </m:rPr>
                    <w:rPr>
                      <w:rFonts w:ascii="Cambria Math" w:hAnsi="Cambria Math"/>
                    </w:rPr>
                    <m:t>3min</m:t>
                  </m:r>
                </m:sub>
              </m:sSub>
              <m:r>
                <m:rPr>
                  <m:sty m:val="p"/>
                </m:rPr>
                <w:rPr>
                  <w:rFonts w:ascii="Cambria Math" w:hAnsi="Cambria Math"/>
                </w:rPr>
                <m:t>=48.69 mm</m:t>
              </m:r>
            </m:oMath>
            <w:r>
              <w:rPr>
                <w:rFonts w:hint="eastAsia"/>
              </w:rPr>
              <w:t>。</w:t>
            </w:r>
            <w:r w:rsidR="00976DBB">
              <w:rPr>
                <w:rFonts w:hint="eastAsia"/>
              </w:rPr>
              <w:t>考虑轴与联轴器的配合，</w:t>
            </w:r>
            <w:r>
              <w:rPr>
                <w:rFonts w:hint="eastAsia"/>
              </w:rPr>
              <w:t>取</w:t>
            </w:r>
            <w:r w:rsidR="00976DBB">
              <w:rPr>
                <w:rFonts w:hint="eastAsia"/>
              </w:rPr>
              <w:t>输出轴</w:t>
            </w:r>
            <w:r>
              <w:rPr>
                <w:rFonts w:hint="eastAsia"/>
              </w:rPr>
              <w:t>的最小直径为</w:t>
            </w:r>
            <w:r w:rsidR="00A07E41">
              <w:rPr>
                <w:rFonts w:hint="eastAsia"/>
              </w:rPr>
              <w:t>49</w:t>
            </w:r>
            <w:r>
              <w:rPr>
                <w:rFonts w:hint="eastAsia"/>
              </w:rPr>
              <w:t xml:space="preserve"> mm</w:t>
            </w:r>
            <w:r>
              <w:rPr>
                <w:rFonts w:hint="eastAsia"/>
              </w:rPr>
              <w:t>。</w:t>
            </w:r>
          </w:p>
          <w:p w:rsidR="001046A1" w:rsidRDefault="001046A1" w:rsidP="008D0EE1">
            <w:pPr>
              <w:jc w:val="left"/>
            </w:pPr>
          </w:p>
          <w:p w:rsidR="00FC3D67" w:rsidRPr="00C12D47" w:rsidRDefault="008F2474" w:rsidP="00535305">
            <w:pPr>
              <w:pStyle w:val="2"/>
              <w:outlineLvl w:val="1"/>
            </w:pPr>
            <w:bookmarkStart w:id="23" w:name="_Toc520661830"/>
            <w:r>
              <w:t>5</w:t>
            </w:r>
            <w:r w:rsidR="00FC3D67">
              <w:rPr>
                <w:rFonts w:hint="eastAsia"/>
              </w:rPr>
              <w:t xml:space="preserve">.2  </w:t>
            </w:r>
            <w:r w:rsidR="00FC3D67">
              <w:rPr>
                <w:rFonts w:hint="eastAsia"/>
              </w:rPr>
              <w:t>确定</w:t>
            </w:r>
            <w:r w:rsidR="00FC3D67" w:rsidRPr="00535305">
              <w:rPr>
                <w:rFonts w:hint="eastAsia"/>
              </w:rPr>
              <w:t>润滑方式</w:t>
            </w:r>
            <w:bookmarkEnd w:id="23"/>
          </w:p>
          <w:p w:rsidR="00FC3D67" w:rsidRDefault="008909DF" w:rsidP="008D0EE1">
            <w:pPr>
              <w:ind w:firstLine="408"/>
              <w:jc w:val="left"/>
            </w:pPr>
            <w:r>
              <w:rPr>
                <w:rFonts w:hint="eastAsia"/>
              </w:rPr>
              <w:t>浸油齿轮圆周速度为</w:t>
            </w:r>
          </w:p>
          <w:p w:rsidR="008909DF" w:rsidRPr="001046A1" w:rsidRDefault="008909DF" w:rsidP="008D0EE1">
            <w:pPr>
              <w:jc w:val="left"/>
            </w:pPr>
            <m:oMathPara>
              <m:oMath>
                <m:r>
                  <m:rPr>
                    <m:sty m:val="p"/>
                  </m:rPr>
                  <w:rPr>
                    <w:rFonts w:ascii="Cambria Math" w:hAnsi="Cambria Math"/>
                  </w:rPr>
                  <m:t>v=</m:t>
                </m:r>
                <m:f>
                  <m:fPr>
                    <m:ctrlPr>
                      <w:rPr>
                        <w:rFonts w:ascii="Cambria Math" w:hAnsi="Cambria Math"/>
                      </w:rPr>
                    </m:ctrlPr>
                  </m:fPr>
                  <m:num>
                    <m:r>
                      <m:rPr>
                        <m:sty m:val="p"/>
                      </m:rPr>
                      <w:rPr>
                        <w:rFonts w:ascii="Cambria Math" w:hAnsi="Cambria Math"/>
                      </w:rPr>
                      <m:t>πnd</m:t>
                    </m:r>
                  </m:num>
                  <m:den>
                    <m:r>
                      <m:rPr>
                        <m:sty m:val="p"/>
                      </m:rPr>
                      <w:rPr>
                        <w:rFonts w:ascii="Cambria Math" w:hAnsi="Cambria Math"/>
                      </w:rPr>
                      <m:t>60×1000</m:t>
                    </m:r>
                  </m:den>
                </m:f>
                <m:r>
                  <m:rPr>
                    <m:sty m:val="p"/>
                  </m:rPr>
                  <w:rPr>
                    <w:rFonts w:ascii="Cambria Math" w:hAnsi="Cambria Math"/>
                  </w:rPr>
                  <m:t>=3.63 m/s≥1.5~2 m/s</m:t>
                </m:r>
              </m:oMath>
            </m:oMathPara>
          </w:p>
          <w:p w:rsidR="001046A1" w:rsidRDefault="001046A1" w:rsidP="001046A1">
            <w:pPr>
              <w:jc w:val="left"/>
            </w:pPr>
            <w:r>
              <w:rPr>
                <w:rFonts w:hint="eastAsia"/>
              </w:rPr>
              <w:t>所以应采用油润滑，飞溅油可以形成油雾。</w:t>
            </w:r>
          </w:p>
          <w:p w:rsidR="001046A1" w:rsidRPr="008909DF" w:rsidRDefault="001046A1" w:rsidP="008D0EE1">
            <w:pPr>
              <w:jc w:val="left"/>
            </w:pPr>
          </w:p>
        </w:tc>
        <w:tc>
          <w:tcPr>
            <w:tcW w:w="1843" w:type="dxa"/>
          </w:tcPr>
          <w:p w:rsidR="00AF12BD" w:rsidRDefault="00AF12BD" w:rsidP="008D0EE1">
            <w:pPr>
              <w:rPr>
                <w:szCs w:val="21"/>
              </w:rPr>
            </w:pPr>
          </w:p>
          <w:p w:rsidR="00C40819" w:rsidRDefault="00C40819" w:rsidP="008D0EE1">
            <w:pPr>
              <w:rPr>
                <w:szCs w:val="21"/>
              </w:rPr>
            </w:pPr>
          </w:p>
          <w:p w:rsidR="00C40819" w:rsidRDefault="00C40819" w:rsidP="008D0EE1">
            <w:pPr>
              <w:rPr>
                <w:szCs w:val="21"/>
              </w:rPr>
            </w:pPr>
          </w:p>
          <w:p w:rsidR="00C40819" w:rsidRDefault="00C40819" w:rsidP="008D0EE1">
            <w:pPr>
              <w:rPr>
                <w:szCs w:val="21"/>
              </w:rPr>
            </w:pPr>
          </w:p>
          <w:p w:rsidR="00C40819" w:rsidRDefault="00C40819" w:rsidP="008D0EE1">
            <w:pPr>
              <w:rPr>
                <w:szCs w:val="21"/>
              </w:rPr>
            </w:pPr>
          </w:p>
          <w:p w:rsidR="00C40819" w:rsidRDefault="00C40819" w:rsidP="008D0EE1">
            <w:pPr>
              <w:rPr>
                <w:szCs w:val="21"/>
              </w:rPr>
            </w:pPr>
          </w:p>
          <w:p w:rsidR="00C40819" w:rsidRDefault="00C40819" w:rsidP="008D0EE1">
            <w:pPr>
              <w:rPr>
                <w:szCs w:val="21"/>
              </w:rPr>
            </w:pPr>
          </w:p>
          <w:p w:rsidR="00C40819" w:rsidRDefault="00C40819" w:rsidP="008D0EE1">
            <w:pPr>
              <w:rPr>
                <w:szCs w:val="21"/>
              </w:rPr>
            </w:pPr>
          </w:p>
          <w:p w:rsidR="0073108D" w:rsidRDefault="0073108D" w:rsidP="008D0EE1">
            <w:pPr>
              <w:rPr>
                <w:szCs w:val="21"/>
              </w:rPr>
            </w:pPr>
          </w:p>
          <w:p w:rsidR="0073108D" w:rsidRDefault="0073108D" w:rsidP="008D0EE1">
            <w:pPr>
              <w:rPr>
                <w:szCs w:val="21"/>
              </w:rPr>
            </w:pPr>
          </w:p>
          <w:p w:rsidR="00C40819" w:rsidRDefault="00C40819" w:rsidP="008D0EE1">
            <w:pPr>
              <w:rPr>
                <w:szCs w:val="21"/>
              </w:rPr>
            </w:pPr>
          </w:p>
          <w:p w:rsidR="00C40819" w:rsidRDefault="006E5E58" w:rsidP="008D0EE1">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1min</m:t>
                    </m:r>
                  </m:sub>
                </m:sSub>
                <m:r>
                  <m:rPr>
                    <m:sty m:val="p"/>
                  </m:rPr>
                  <w:rPr>
                    <w:rFonts w:ascii="Cambria Math" w:hAnsi="Cambria Math"/>
                  </w:rPr>
                  <m:t>=21 mm</m:t>
                </m:r>
              </m:oMath>
            </m:oMathPara>
          </w:p>
          <w:p w:rsidR="00C40819" w:rsidRDefault="00C40819" w:rsidP="008D0EE1"/>
          <w:p w:rsidR="00C40819" w:rsidRDefault="00C40819" w:rsidP="008D0EE1"/>
          <w:p w:rsidR="00C40819" w:rsidRDefault="00C40819" w:rsidP="008D0EE1"/>
          <w:p w:rsidR="00C40819" w:rsidRDefault="00C40819" w:rsidP="008D0EE1"/>
          <w:p w:rsidR="00C40819" w:rsidRDefault="00C40819" w:rsidP="008D0EE1"/>
          <w:p w:rsidR="00C40819" w:rsidRDefault="00C40819" w:rsidP="008D0EE1"/>
          <w:p w:rsidR="00C40819" w:rsidRDefault="00C40819" w:rsidP="008D0EE1"/>
          <w:p w:rsidR="00C40819" w:rsidRDefault="00C40819" w:rsidP="008D0EE1"/>
          <w:p w:rsidR="00C40819" w:rsidRDefault="006E5E58" w:rsidP="008D0EE1">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2min</m:t>
                    </m:r>
                  </m:sub>
                </m:sSub>
                <m:r>
                  <m:rPr>
                    <m:sty m:val="p"/>
                  </m:rPr>
                  <w:rPr>
                    <w:rFonts w:ascii="Cambria Math" w:hAnsi="Cambria Math"/>
                  </w:rPr>
                  <m:t>=29 mm</m:t>
                </m:r>
              </m:oMath>
            </m:oMathPara>
          </w:p>
          <w:p w:rsidR="00976DBB" w:rsidRDefault="00976DBB" w:rsidP="008D0EE1"/>
          <w:p w:rsidR="00976DBB" w:rsidRDefault="00976DBB" w:rsidP="008D0EE1"/>
          <w:p w:rsidR="00976DBB" w:rsidRDefault="00976DBB" w:rsidP="008D0EE1"/>
          <w:p w:rsidR="00976DBB" w:rsidRDefault="00976DBB" w:rsidP="008D0EE1"/>
          <w:p w:rsidR="00976DBB" w:rsidRDefault="00976DBB" w:rsidP="008D0EE1"/>
          <w:p w:rsidR="00976DBB" w:rsidRDefault="00976DBB" w:rsidP="008D0EE1"/>
          <w:p w:rsidR="00976DBB" w:rsidRDefault="00976DBB" w:rsidP="008D0EE1"/>
          <w:p w:rsidR="00976DBB" w:rsidRPr="00976DBB" w:rsidRDefault="006E5E58" w:rsidP="008D0EE1">
            <w:pPr>
              <w:rPr>
                <w:szCs w:val="21"/>
              </w:rPr>
            </w:pPr>
            <m:oMathPara>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3min</m:t>
                    </m:r>
                  </m:sub>
                </m:sSub>
                <m:r>
                  <m:rPr>
                    <m:sty m:val="p"/>
                  </m:rPr>
                  <w:rPr>
                    <w:rFonts w:ascii="Cambria Math" w:hAnsi="Cambria Math"/>
                  </w:rPr>
                  <m:t>=49 mm</m:t>
                </m:r>
              </m:oMath>
            </m:oMathPara>
          </w:p>
        </w:tc>
      </w:tr>
    </w:tbl>
    <w:p w:rsidR="00AF12BD" w:rsidRDefault="00AF12BD" w:rsidP="008D0EE1">
      <w:pPr>
        <w:spacing w:line="240" w:lineRule="auto"/>
        <w:rPr>
          <w:b/>
          <w:szCs w:val="21"/>
        </w:rPr>
      </w:pPr>
    </w:p>
    <w:tbl>
      <w:tblPr>
        <w:tblStyle w:val="a3"/>
        <w:tblW w:w="10916" w:type="dxa"/>
        <w:tblInd w:w="-1310" w:type="dxa"/>
        <w:tblLook w:val="04A0" w:firstRow="1" w:lastRow="0" w:firstColumn="1" w:lastColumn="0" w:noHBand="0" w:noVBand="1"/>
      </w:tblPr>
      <w:tblGrid>
        <w:gridCol w:w="687"/>
        <w:gridCol w:w="8520"/>
        <w:gridCol w:w="1709"/>
      </w:tblGrid>
      <w:tr w:rsidR="008909DF" w:rsidTr="00F466F1">
        <w:tc>
          <w:tcPr>
            <w:tcW w:w="709" w:type="dxa"/>
            <w:vMerge w:val="restart"/>
            <w:textDirection w:val="tbRlV"/>
            <w:vAlign w:val="center"/>
          </w:tcPr>
          <w:p w:rsidR="008909DF" w:rsidRPr="003D50A7" w:rsidRDefault="008909DF"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8909DF" w:rsidRPr="003D50A7" w:rsidRDefault="008909DF" w:rsidP="008D0EE1">
            <w:pPr>
              <w:rPr>
                <w:szCs w:val="21"/>
              </w:rPr>
            </w:pPr>
            <w:r>
              <w:rPr>
                <w:rFonts w:hint="eastAsia"/>
                <w:szCs w:val="21"/>
              </w:rPr>
              <w:t>设计计算及说明</w:t>
            </w:r>
          </w:p>
        </w:tc>
        <w:tc>
          <w:tcPr>
            <w:tcW w:w="1843" w:type="dxa"/>
            <w:vAlign w:val="center"/>
          </w:tcPr>
          <w:p w:rsidR="008909DF" w:rsidRPr="003D50A7" w:rsidRDefault="008909DF" w:rsidP="008D0EE1">
            <w:pPr>
              <w:rPr>
                <w:szCs w:val="21"/>
              </w:rPr>
            </w:pPr>
            <w:r w:rsidRPr="003D50A7">
              <w:rPr>
                <w:rFonts w:hint="eastAsia"/>
                <w:szCs w:val="21"/>
              </w:rPr>
              <w:t>主要结果</w:t>
            </w:r>
          </w:p>
        </w:tc>
      </w:tr>
      <w:tr w:rsidR="008909DF" w:rsidTr="00F466F1">
        <w:trPr>
          <w:trHeight w:val="13278"/>
        </w:trPr>
        <w:tc>
          <w:tcPr>
            <w:tcW w:w="709" w:type="dxa"/>
            <w:vMerge/>
          </w:tcPr>
          <w:p w:rsidR="008909DF" w:rsidRDefault="008909DF" w:rsidP="008D0EE1">
            <w:pPr>
              <w:pStyle w:val="1"/>
              <w:spacing w:line="240" w:lineRule="auto"/>
              <w:outlineLvl w:val="0"/>
              <w:rPr>
                <w:sz w:val="28"/>
              </w:rPr>
            </w:pPr>
          </w:p>
        </w:tc>
        <w:tc>
          <w:tcPr>
            <w:tcW w:w="8364" w:type="dxa"/>
          </w:tcPr>
          <w:p w:rsidR="00A615A8" w:rsidRPr="00A615A8" w:rsidRDefault="008F2474" w:rsidP="00535305">
            <w:pPr>
              <w:pStyle w:val="2"/>
              <w:outlineLvl w:val="1"/>
            </w:pPr>
            <w:bookmarkStart w:id="24" w:name="_Toc520661831"/>
            <w:r>
              <w:t>5</w:t>
            </w:r>
            <w:r w:rsidR="00617179">
              <w:rPr>
                <w:rFonts w:hint="eastAsia"/>
              </w:rPr>
              <w:t xml:space="preserve">.3  </w:t>
            </w:r>
            <w:r w:rsidR="00A76CC6">
              <w:rPr>
                <w:rFonts w:hint="eastAsia"/>
              </w:rPr>
              <w:t>输入轴尺寸</w:t>
            </w:r>
            <w:r w:rsidR="00A76CC6" w:rsidRPr="00535305">
              <w:rPr>
                <w:rFonts w:hint="eastAsia"/>
              </w:rPr>
              <w:t>结构设计</w:t>
            </w:r>
            <w:bookmarkEnd w:id="24"/>
          </w:p>
          <w:p w:rsidR="00F466F1" w:rsidRDefault="00A615A8" w:rsidP="008D0EE1">
            <w:r>
              <w:rPr>
                <w:noProof/>
                <w:lang w:val="de-DE"/>
              </w:rPr>
              <w:drawing>
                <wp:inline distT="0" distB="0" distL="0" distR="0">
                  <wp:extent cx="5273448" cy="158468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hou2.jpg"/>
                          <pic:cNvPicPr/>
                        </pic:nvPicPr>
                        <pic:blipFill rotWithShape="1">
                          <a:blip r:embed="rId9" cstate="print">
                            <a:extLst>
                              <a:ext uri="{28A0092B-C50C-407E-A947-70E740481C1C}">
                                <a14:useLocalDpi xmlns:a14="http://schemas.microsoft.com/office/drawing/2010/main" val="0"/>
                              </a:ext>
                            </a:extLst>
                          </a:blip>
                          <a:srcRect t="30752" b="31686"/>
                          <a:stretch/>
                        </pic:blipFill>
                        <pic:spPr bwMode="auto">
                          <a:xfrm>
                            <a:off x="0" y="0"/>
                            <a:ext cx="5274310" cy="1584947"/>
                          </a:xfrm>
                          <a:prstGeom prst="rect">
                            <a:avLst/>
                          </a:prstGeom>
                          <a:ln>
                            <a:noFill/>
                          </a:ln>
                          <a:extLst>
                            <a:ext uri="{53640926-AAD7-44D8-BBD7-CCE9431645EC}">
                              <a14:shadowObscured xmlns:a14="http://schemas.microsoft.com/office/drawing/2010/main"/>
                            </a:ext>
                          </a:extLst>
                        </pic:spPr>
                      </pic:pic>
                    </a:graphicData>
                  </a:graphic>
                </wp:inline>
              </w:drawing>
            </w:r>
          </w:p>
          <w:p w:rsidR="00E72CE2" w:rsidRDefault="00B1069A" w:rsidP="008D0EE1">
            <w:r>
              <w:rPr>
                <w:rFonts w:hint="eastAsia"/>
              </w:rPr>
              <w:t>图</w:t>
            </w:r>
            <w:r>
              <w:rPr>
                <w:rFonts w:hint="eastAsia"/>
              </w:rPr>
              <w:t xml:space="preserve"> </w:t>
            </w:r>
            <w:r w:rsidR="008F2474">
              <w:t>5</w:t>
            </w:r>
            <w:r>
              <w:rPr>
                <w:rFonts w:hint="eastAsia"/>
              </w:rPr>
              <w:t xml:space="preserve">.1 </w:t>
            </w:r>
            <w:r>
              <w:rPr>
                <w:rFonts w:hint="eastAsia"/>
              </w:rPr>
              <w:t>输入轴结构示意图</w:t>
            </w:r>
          </w:p>
          <w:p w:rsidR="00FC536E" w:rsidRDefault="00B1069A" w:rsidP="008D0EE1">
            <w:pPr>
              <w:ind w:firstLine="420"/>
              <w:jc w:val="left"/>
            </w:pPr>
            <w:r>
              <w:rPr>
                <w:rFonts w:hint="eastAsia"/>
              </w:rPr>
              <w:t>输入轴结构如图</w:t>
            </w:r>
            <w:r>
              <w:rPr>
                <w:rFonts w:hint="eastAsia"/>
              </w:rPr>
              <w:t xml:space="preserve"> </w:t>
            </w:r>
            <w:r w:rsidR="008F2474">
              <w:t>5</w:t>
            </w:r>
            <w:r>
              <w:rPr>
                <w:rFonts w:hint="eastAsia"/>
              </w:rPr>
              <w:t>.1</w:t>
            </w:r>
            <w:r>
              <w:rPr>
                <w:rFonts w:hint="eastAsia"/>
              </w:rPr>
              <w:t>所示，</w:t>
            </w:r>
          </w:p>
          <w:p w:rsidR="00EE4FD9" w:rsidRDefault="00E72CE2" w:rsidP="008D0EE1">
            <w:pPr>
              <w:ind w:firstLine="420"/>
              <w:jc w:val="left"/>
            </w:pPr>
            <w:r>
              <w:rPr>
                <w:rFonts w:hint="eastAsia"/>
              </w:rPr>
              <w:t>轴段</w:t>
            </w:r>
            <w:r>
              <w:rPr>
                <w:rFonts w:hint="eastAsia"/>
              </w:rPr>
              <w:t>1-2</w:t>
            </w:r>
            <w:r>
              <w:rPr>
                <w:rFonts w:hint="eastAsia"/>
              </w:rPr>
              <w:t>上安装联轴器，联轴器根据计算转矩</w:t>
            </w:r>
            <m:oMath>
              <m:sSub>
                <m:sSubPr>
                  <m:ctrlPr>
                    <w:rPr>
                      <w:rFonts w:ascii="Cambria Math" w:hAnsi="Cambria Math"/>
                    </w:rPr>
                  </m:ctrlPr>
                </m:sSubPr>
                <m:e>
                  <m:r>
                    <w:rPr>
                      <w:rFonts w:ascii="Cambria Math" w:hAnsi="Cambria Math"/>
                    </w:rPr>
                    <m:t>T</m:t>
                  </m:r>
                </m:e>
                <m:sub>
                  <m:r>
                    <w:rPr>
                      <w:rFonts w:ascii="Cambria Math" w:hAnsi="Cambria Math"/>
                    </w:rPr>
                    <m:t>ca</m:t>
                  </m:r>
                </m:sub>
              </m:sSub>
              <m:r>
                <w:rPr>
                  <w:rFonts w:ascii="Cambria Math" w:hAnsi="Cambria Math"/>
                </w:rPr>
                <m:t>=</m:t>
              </m:r>
              <m:sSub>
                <m:sSubPr>
                  <m:ctrlPr>
                    <w:rPr>
                      <w:rFonts w:ascii="Cambria Math" w:hAnsi="Cambria Math"/>
                    </w:rPr>
                  </m:ctrlPr>
                </m:sSubPr>
                <m:e>
                  <m:r>
                    <w:rPr>
                      <w:rFonts w:ascii="Cambria Math" w:hAnsi="Cambria Math" w:hint="eastAsia"/>
                    </w:rPr>
                    <m:t>K</m:t>
                  </m:r>
                </m:e>
                <m:sub>
                  <m:r>
                    <w:rPr>
                      <w:rFonts w:ascii="Cambria Math" w:hAnsi="Cambria Math"/>
                    </w:rPr>
                    <m:t>A</m:t>
                  </m:r>
                </m:sub>
              </m:sSub>
              <m:sSub>
                <m:sSubPr>
                  <m:ctrlPr>
                    <w:rPr>
                      <w:rFonts w:ascii="Cambria Math" w:hAnsi="Cambria Math" w:cs="微软雅黑"/>
                    </w:rPr>
                  </m:ctrlPr>
                </m:sSubPr>
                <m:e>
                  <m:r>
                    <w:rPr>
                      <w:rFonts w:ascii="Cambria Math" w:hAnsi="Cambria Math" w:cs="微软雅黑" w:hint="eastAsia"/>
                    </w:rPr>
                    <m:t>T</m:t>
                  </m:r>
                </m:e>
                <m:sub>
                  <m:r>
                    <w:rPr>
                      <w:rFonts w:ascii="Cambria Math" w:hAnsi="Cambria Math" w:cs="微软雅黑"/>
                    </w:rPr>
                    <m:t>dI</m:t>
                  </m:r>
                </m:sub>
              </m:sSub>
              <m:r>
                <m:rPr>
                  <m:sty m:val="p"/>
                </m:rPr>
                <w:rPr>
                  <w:rFonts w:ascii="Cambria Math" w:hAnsi="Cambria Math" w:hint="eastAsia"/>
                </w:rPr>
                <m:t>=1.3</m:t>
              </m:r>
              <m:r>
                <m:rPr>
                  <m:sty m:val="p"/>
                </m:rPr>
                <w:rPr>
                  <w:rFonts w:ascii="Cambria Math" w:hAnsi="Cambria Math"/>
                </w:rPr>
                <m:t>×3.691×</m:t>
              </m:r>
              <m:sSup>
                <m:sSupPr>
                  <m:ctrlPr>
                    <w:rPr>
                      <w:rFonts w:ascii="Cambria Math" w:hAnsi="Cambria Math"/>
                    </w:rPr>
                  </m:ctrlPr>
                </m:sSupPr>
                <m:e>
                  <m:r>
                    <w:rPr>
                      <w:rFonts w:ascii="Cambria Math" w:hAnsi="Cambria Math"/>
                    </w:rPr>
                    <m:t>10</m:t>
                  </m:r>
                </m:e>
                <m:sup>
                  <m:r>
                    <w:rPr>
                      <w:rFonts w:ascii="Cambria Math" w:hAnsi="Cambria Math"/>
                    </w:rPr>
                    <m:t>4</m:t>
                  </m:r>
                </m:sup>
              </m:sSup>
              <m:r>
                <m:rPr>
                  <m:sty m:val="p"/>
                </m:rPr>
                <w:rPr>
                  <w:rFonts w:ascii="Cambria Math" w:hAnsi="Cambria Math"/>
                </w:rPr>
                <m:t>=47983N∙mm</m:t>
              </m:r>
            </m:oMath>
            <w:r w:rsidR="00C9633A">
              <w:t>选定</w:t>
            </w:r>
            <w:r w:rsidR="00C9633A">
              <w:t>LM4</w:t>
            </w:r>
            <w:r w:rsidR="00C9633A">
              <w:t>型梅花型弹性联轴器</w:t>
            </w:r>
            <w:r w:rsidR="00C9633A">
              <w:rPr>
                <w:rFonts w:hint="eastAsia"/>
              </w:rPr>
              <w:t>，其半联轴器孔径为</w:t>
            </w:r>
            <m:oMath>
              <m:sSub>
                <m:sSubPr>
                  <m:ctrlPr>
                    <w:rPr>
                      <w:rFonts w:ascii="Cambria Math" w:hAnsi="Cambria Math"/>
                    </w:rPr>
                  </m:ctrlPr>
                </m:sSubPr>
                <m:e>
                  <m:r>
                    <w:rPr>
                      <w:rFonts w:ascii="Cambria Math" w:hAnsi="Cambria Math"/>
                    </w:rPr>
                    <m:t>d</m:t>
                  </m:r>
                </m:e>
                <m:sub>
                  <m:r>
                    <w:rPr>
                      <w:rFonts w:ascii="Cambria Math" w:hAnsi="Cambria Math" w:hint="eastAsia"/>
                    </w:rPr>
                    <m:t>1</m:t>
                  </m:r>
                </m:sub>
              </m:sSub>
              <m:r>
                <w:rPr>
                  <w:rFonts w:ascii="Cambria Math" w:hAnsi="Cambria Math" w:hint="eastAsia"/>
                </w:rPr>
                <m:t>=22mm</m:t>
              </m:r>
            </m:oMath>
            <w:r w:rsidR="00C9633A">
              <w:rPr>
                <w:rFonts w:hint="eastAsia"/>
              </w:rPr>
              <w:t>，半联轴器长度</w:t>
            </w:r>
            <m:oMath>
              <m:r>
                <m:rPr>
                  <m:sty m:val="p"/>
                </m:rPr>
                <w:rPr>
                  <w:rFonts w:ascii="Cambria Math" w:hAnsi="Cambria Math"/>
                </w:rPr>
                <m:t>L</m:t>
              </m:r>
              <m:r>
                <w:rPr>
                  <w:rFonts w:ascii="Cambria Math" w:hAnsi="Cambria Math" w:hint="eastAsia"/>
                </w:rPr>
                <m:t>=</m:t>
              </m:r>
              <m:r>
                <m:rPr>
                  <m:sty m:val="p"/>
                </m:rPr>
                <w:rPr>
                  <w:rFonts w:ascii="Cambria Math" w:hAnsi="Cambria Math"/>
                </w:rPr>
                <m:t>52mm</m:t>
              </m:r>
            </m:oMath>
            <w:r w:rsidR="00C9633A">
              <w:rPr>
                <w:rFonts w:hint="eastAsia"/>
              </w:rPr>
              <w:t>。</w:t>
            </w:r>
            <w:r w:rsidR="00FC536E">
              <w:rPr>
                <w:rFonts w:hint="eastAsia"/>
              </w:rPr>
              <w:t>取</w:t>
            </w:r>
            <m:oMath>
              <m:sSub>
                <m:sSubPr>
                  <m:ctrlPr>
                    <w:rPr>
                      <w:rFonts w:ascii="Cambria Math" w:hAnsi="Cambria Math"/>
                    </w:rPr>
                  </m:ctrlPr>
                </m:sSubPr>
                <m:e>
                  <m:r>
                    <w:rPr>
                      <w:rFonts w:ascii="Cambria Math" w:hAnsi="Cambria Math" w:hint="eastAsia"/>
                    </w:rPr>
                    <m:t>d</m:t>
                  </m:r>
                </m:e>
                <m:sub>
                  <m:r>
                    <w:rPr>
                      <w:rFonts w:ascii="Cambria Math" w:hAnsi="Cambria Math"/>
                    </w:rPr>
                    <m:t>1-2</m:t>
                  </m:r>
                </m:sub>
              </m:sSub>
              <m:r>
                <w:rPr>
                  <w:rFonts w:ascii="Cambria Math" w:hAnsi="Cambria Math" w:hint="eastAsia"/>
                </w:rPr>
                <m:t>=22mm</m:t>
              </m:r>
            </m:oMath>
            <w:r w:rsidR="00FC536E">
              <w:rPr>
                <w:rFonts w:hint="eastAsia"/>
              </w:rPr>
              <w:t>。</w:t>
            </w:r>
          </w:p>
          <w:p w:rsidR="00D51566" w:rsidRDefault="00B1069A" w:rsidP="00D51566">
            <w:pPr>
              <w:ind w:firstLine="420"/>
              <w:jc w:val="left"/>
            </w:pPr>
            <w:r>
              <w:rPr>
                <w:rFonts w:hint="eastAsia"/>
              </w:rPr>
              <w:t>轴段</w:t>
            </w:r>
            <w:r w:rsidR="00FC536E">
              <w:t>2-3</w:t>
            </w:r>
            <w:r w:rsidR="00973D8F">
              <w:t>左侧轴肩处相邻两段直径变化仅为区分加工表面</w:t>
            </w:r>
            <w:r w:rsidR="00973D8F">
              <w:rPr>
                <w:rFonts w:hint="eastAsia"/>
              </w:rPr>
              <w:t>，</w:t>
            </w:r>
            <w:r w:rsidR="00973D8F">
              <w:t>方便装拆</w:t>
            </w:r>
            <w:r w:rsidR="00FC536E">
              <w:rPr>
                <w:rFonts w:hint="eastAsia"/>
              </w:rPr>
              <w:t>，</w:t>
            </w:r>
            <w:r w:rsidR="00973D8F">
              <w:rPr>
                <w:rFonts w:hint="eastAsia"/>
              </w:rPr>
              <w:t>并起轴向定位作用，不承担轴向力，</w:t>
            </w:r>
            <w:r w:rsidR="00FC536E">
              <w:t>故取</w:t>
            </w:r>
            <m:oMath>
              <m:sSub>
                <m:sSubPr>
                  <m:ctrlPr>
                    <w:rPr>
                      <w:rFonts w:ascii="Cambria Math" w:hAnsi="Cambria Math"/>
                    </w:rPr>
                  </m:ctrlPr>
                </m:sSubPr>
                <m:e>
                  <m:r>
                    <w:rPr>
                      <w:rFonts w:ascii="Cambria Math" w:hAnsi="Cambria Math"/>
                    </w:rPr>
                    <m:t>d</m:t>
                  </m:r>
                </m:e>
                <m:sub>
                  <m:r>
                    <w:rPr>
                      <w:rFonts w:ascii="Cambria Math" w:hAnsi="Cambria Math"/>
                    </w:rPr>
                    <m:t>2-3</m:t>
                  </m:r>
                </m:sub>
              </m:sSub>
              <m:r>
                <w:rPr>
                  <w:rFonts w:ascii="Cambria Math" w:hAnsi="Cambria Math" w:hint="eastAsia"/>
                </w:rPr>
                <m:t>=</m:t>
              </m:r>
              <m:r>
                <w:rPr>
                  <w:rFonts w:ascii="Cambria Math" w:hAnsi="Cambria Math"/>
                </w:rPr>
                <m:t>25mm</m:t>
              </m:r>
            </m:oMath>
            <w:r w:rsidR="00FC536E">
              <w:rPr>
                <w:rFonts w:hint="eastAsia"/>
              </w:rPr>
              <w:t>。轴段</w:t>
            </w:r>
            <w:r w:rsidR="00FC536E">
              <w:rPr>
                <w:rFonts w:hint="eastAsia"/>
              </w:rPr>
              <w:t>2-3</w:t>
            </w:r>
            <w:r w:rsidR="00FC536E">
              <w:rPr>
                <w:rFonts w:hint="eastAsia"/>
              </w:rPr>
              <w:t>与轴承配合，选用圆锥滚子轴承</w:t>
            </w:r>
            <w:r w:rsidR="00FC536E">
              <w:rPr>
                <w:rFonts w:hint="eastAsia"/>
              </w:rPr>
              <w:t>30205</w:t>
            </w:r>
            <w:r w:rsidR="00FC536E">
              <w:rPr>
                <w:rFonts w:hint="eastAsia"/>
              </w:rPr>
              <w:t>。</w:t>
            </w:r>
            <w:r w:rsidR="00362B72">
              <w:rPr>
                <w:rFonts w:hint="eastAsia"/>
              </w:rPr>
              <w:t>左侧滚动轴承用轴承端盖定位，需留有检修空间，使轴承端盖左侧与半联轴器留出约</w:t>
            </w:r>
            <w:r w:rsidR="00362B72">
              <w:rPr>
                <w:rFonts w:hint="eastAsia"/>
              </w:rPr>
              <w:t>40mm</w:t>
            </w:r>
            <w:r w:rsidR="00362B72">
              <w:rPr>
                <w:rFonts w:hint="eastAsia"/>
              </w:rPr>
              <w:t>间隙。</w:t>
            </w:r>
          </w:p>
          <w:p w:rsidR="00EE4FD9" w:rsidRDefault="00EE4FD9" w:rsidP="008D0EE1">
            <w:pPr>
              <w:ind w:firstLine="420"/>
              <w:jc w:val="left"/>
            </w:pPr>
            <w:r>
              <w:rPr>
                <w:rFonts w:hint="eastAsia"/>
              </w:rPr>
              <w:t>轴段</w:t>
            </w:r>
            <w:r w:rsidR="00C633E2">
              <w:rPr>
                <w:rFonts w:hint="eastAsia"/>
              </w:rPr>
              <w:t>3-4</w:t>
            </w:r>
            <w:r>
              <w:rPr>
                <w:rFonts w:hint="eastAsia"/>
              </w:rPr>
              <w:t>要</w:t>
            </w:r>
            <w:r w:rsidR="00C633E2">
              <w:rPr>
                <w:rFonts w:hint="eastAsia"/>
              </w:rPr>
              <w:t>形成轴肩以给轴承轴向定位，同时又要方便拆卸，故取</w:t>
            </w:r>
            <m:oMath>
              <m:sSub>
                <m:sSubPr>
                  <m:ctrlPr>
                    <w:rPr>
                      <w:rFonts w:ascii="Cambria Math" w:hAnsi="Cambria Math"/>
                    </w:rPr>
                  </m:ctrlPr>
                </m:sSubPr>
                <m:e>
                  <m:r>
                    <w:rPr>
                      <w:rFonts w:ascii="Cambria Math" w:hAnsi="Cambria Math" w:hint="eastAsia"/>
                    </w:rPr>
                    <m:t>d</m:t>
                  </m:r>
                </m:e>
                <m:sub>
                  <m:r>
                    <w:rPr>
                      <w:rFonts w:ascii="Cambria Math" w:hAnsi="Cambria Math" w:hint="eastAsia"/>
                    </w:rPr>
                    <m:t>3</m:t>
                  </m:r>
                  <m:r>
                    <w:rPr>
                      <w:rFonts w:ascii="Cambria Math" w:hAnsi="Cambria Math"/>
                    </w:rPr>
                    <m:t>-</m:t>
                  </m:r>
                  <m:r>
                    <w:rPr>
                      <w:rFonts w:ascii="Cambria Math" w:hAnsi="Cambria Math" w:hint="eastAsia"/>
                    </w:rPr>
                    <m:t>4</m:t>
                  </m:r>
                </m:sub>
              </m:sSub>
              <m:r>
                <w:rPr>
                  <w:rFonts w:ascii="Cambria Math" w:hAnsi="Cambria Math" w:hint="eastAsia"/>
                </w:rPr>
                <m:t>=</m:t>
              </m:r>
              <m:r>
                <w:rPr>
                  <w:rFonts w:ascii="Cambria Math" w:hAnsi="Cambria Math"/>
                </w:rPr>
                <m:t>30mm</m:t>
              </m:r>
            </m:oMath>
            <w:r w:rsidR="00C633E2">
              <w:rPr>
                <w:rFonts w:hint="eastAsia"/>
              </w:rPr>
              <w:t>。</w:t>
            </w:r>
          </w:p>
          <w:p w:rsidR="00D51566" w:rsidRDefault="00D51566" w:rsidP="008D0EE1">
            <w:pPr>
              <w:ind w:firstLine="420"/>
              <w:jc w:val="left"/>
            </w:pPr>
            <w:r>
              <w:t>轴段</w:t>
            </w:r>
            <w:r>
              <w:rPr>
                <w:rFonts w:hint="eastAsia"/>
              </w:rPr>
              <w:t>4-5</w:t>
            </w:r>
            <w:r>
              <w:rPr>
                <w:rFonts w:hint="eastAsia"/>
              </w:rPr>
              <w:t>和右侧轴承配合，取</w:t>
            </w:r>
            <m:oMath>
              <m:sSub>
                <m:sSubPr>
                  <m:ctrlPr>
                    <w:rPr>
                      <w:rFonts w:ascii="Cambria Math" w:hAnsi="Cambria Math"/>
                    </w:rPr>
                  </m:ctrlPr>
                </m:sSubPr>
                <m:e>
                  <m:r>
                    <w:rPr>
                      <w:rFonts w:ascii="Cambria Math" w:hAnsi="Cambria Math"/>
                    </w:rPr>
                    <m:t>d</m:t>
                  </m:r>
                </m:e>
                <m:sub>
                  <m:r>
                    <w:rPr>
                      <w:rFonts w:ascii="Cambria Math" w:hAnsi="Cambria Math" w:hint="eastAsia"/>
                    </w:rPr>
                    <m:t>4</m:t>
                  </m:r>
                  <m:r>
                    <w:rPr>
                      <w:rFonts w:ascii="Cambria Math" w:hAnsi="Cambria Math" w:hint="eastAsia"/>
                    </w:rPr>
                    <m:t>-</m:t>
                  </m:r>
                  <m:r>
                    <w:rPr>
                      <w:rFonts w:ascii="Cambria Math" w:hAnsi="Cambria Math"/>
                    </w:rPr>
                    <m:t>5</m:t>
                  </m:r>
                </m:sub>
              </m:sSub>
              <m:r>
                <w:rPr>
                  <w:rFonts w:ascii="Cambria Math" w:hAnsi="Cambria Math" w:hint="eastAsia"/>
                </w:rPr>
                <m:t>=25mm</m:t>
              </m:r>
            </m:oMath>
            <w:r>
              <w:rPr>
                <w:rFonts w:hint="eastAsia"/>
              </w:rPr>
              <w:t>。</w:t>
            </w:r>
          </w:p>
          <w:p w:rsidR="00D51566" w:rsidRDefault="00D51566" w:rsidP="008D0EE1">
            <w:pPr>
              <w:ind w:firstLine="420"/>
              <w:jc w:val="left"/>
            </w:pPr>
            <w:r>
              <w:t>轴段</w:t>
            </w:r>
            <w:r>
              <w:rPr>
                <w:rFonts w:hint="eastAsia"/>
              </w:rPr>
              <w:t>5-6</w:t>
            </w:r>
            <w:r>
              <w:rPr>
                <w:rFonts w:hint="eastAsia"/>
              </w:rPr>
              <w:t>左侧应形成轴肩以给锥齿轮轴向定位，取</w:t>
            </w:r>
            <m:oMath>
              <m:sSub>
                <m:sSubPr>
                  <m:ctrlPr>
                    <w:rPr>
                      <w:rFonts w:ascii="Cambria Math" w:hAnsi="Cambria Math"/>
                    </w:rPr>
                  </m:ctrlPr>
                </m:sSubPr>
                <m:e>
                  <m:r>
                    <w:rPr>
                      <w:rFonts w:ascii="Cambria Math" w:hAnsi="Cambria Math"/>
                    </w:rPr>
                    <m:t>d</m:t>
                  </m:r>
                </m:e>
                <m:sub>
                  <m:r>
                    <w:rPr>
                      <w:rFonts w:ascii="Cambria Math" w:hAnsi="Cambria Math" w:hint="eastAsia"/>
                    </w:rPr>
                    <m:t>5</m:t>
                  </m:r>
                  <m:r>
                    <w:rPr>
                      <w:rFonts w:ascii="Cambria Math" w:hAnsi="Cambria Math" w:hint="eastAsia"/>
                    </w:rPr>
                    <m:t>-</m:t>
                  </m:r>
                  <m:r>
                    <w:rPr>
                      <w:rFonts w:ascii="Cambria Math" w:hAnsi="Cambria Math"/>
                    </w:rPr>
                    <m:t>6</m:t>
                  </m:r>
                </m:sub>
              </m:sSub>
              <m:r>
                <w:rPr>
                  <w:rFonts w:ascii="Cambria Math" w:hAnsi="Cambria Math" w:hint="eastAsia"/>
                </w:rPr>
                <m:t>=22mm</m:t>
              </m:r>
            </m:oMath>
            <w:r>
              <w:rPr>
                <w:rFonts w:hint="eastAsia"/>
              </w:rPr>
              <w:t>。</w:t>
            </w:r>
          </w:p>
          <w:p w:rsidR="00D51566" w:rsidRDefault="00D51566" w:rsidP="008D0EE1">
            <w:pPr>
              <w:ind w:firstLine="420"/>
              <w:jc w:val="left"/>
            </w:pPr>
            <w:r>
              <w:t>选用套杯使整体结构紧凑</w:t>
            </w:r>
            <w:r>
              <w:rPr>
                <w:rFonts w:hint="eastAsia"/>
              </w:rPr>
              <w:t>，</w:t>
            </w:r>
            <w:r>
              <w:t>用螺钉在轴右侧起紧定作用</w:t>
            </w:r>
            <w:r>
              <w:rPr>
                <w:rFonts w:hint="eastAsia"/>
              </w:rPr>
              <w:t>。</w:t>
            </w:r>
          </w:p>
          <w:p w:rsidR="00DA7643" w:rsidRDefault="00DA7643" w:rsidP="008D0EE1">
            <w:pPr>
              <w:ind w:firstLine="420"/>
              <w:jc w:val="left"/>
            </w:pPr>
          </w:p>
          <w:tbl>
            <w:tblPr>
              <w:tblStyle w:val="a3"/>
              <w:tblW w:w="0" w:type="auto"/>
              <w:tblLook w:val="04A0" w:firstRow="1" w:lastRow="0" w:firstColumn="1" w:lastColumn="0" w:noHBand="0" w:noVBand="1"/>
            </w:tblPr>
            <w:tblGrid>
              <w:gridCol w:w="1346"/>
              <w:gridCol w:w="1348"/>
              <w:gridCol w:w="1348"/>
              <w:gridCol w:w="1348"/>
              <w:gridCol w:w="1348"/>
              <w:gridCol w:w="1348"/>
            </w:tblGrid>
            <w:tr w:rsidR="00D51566" w:rsidTr="00DA7643">
              <w:trPr>
                <w:trHeight w:val="301"/>
              </w:trPr>
              <w:tc>
                <w:tcPr>
                  <w:tcW w:w="1346" w:type="dxa"/>
                </w:tcPr>
                <w:p w:rsidR="00D51566" w:rsidRDefault="00D51566" w:rsidP="00DA7643">
                  <w:pPr>
                    <w:jc w:val="center"/>
                  </w:pPr>
                  <w:r>
                    <w:rPr>
                      <w:rFonts w:hint="eastAsia"/>
                    </w:rPr>
                    <w:t>轴段</w:t>
                  </w:r>
                </w:p>
              </w:tc>
              <w:tc>
                <w:tcPr>
                  <w:tcW w:w="1348" w:type="dxa"/>
                </w:tcPr>
                <w:p w:rsidR="00D51566" w:rsidRDefault="00D51566" w:rsidP="00DA7643">
                  <w:pPr>
                    <w:jc w:val="center"/>
                  </w:pPr>
                  <w:r>
                    <w:rPr>
                      <w:rFonts w:hint="eastAsia"/>
                    </w:rPr>
                    <w:t>1-2</w:t>
                  </w:r>
                </w:p>
              </w:tc>
              <w:tc>
                <w:tcPr>
                  <w:tcW w:w="1348" w:type="dxa"/>
                </w:tcPr>
                <w:p w:rsidR="00D51566" w:rsidRDefault="00D51566" w:rsidP="00DA7643">
                  <w:pPr>
                    <w:jc w:val="center"/>
                  </w:pPr>
                  <w:r>
                    <w:rPr>
                      <w:rFonts w:hint="eastAsia"/>
                    </w:rPr>
                    <w:t>2-3</w:t>
                  </w:r>
                </w:p>
              </w:tc>
              <w:tc>
                <w:tcPr>
                  <w:tcW w:w="1348" w:type="dxa"/>
                </w:tcPr>
                <w:p w:rsidR="00D51566" w:rsidRDefault="00D51566" w:rsidP="00DA7643">
                  <w:pPr>
                    <w:jc w:val="center"/>
                  </w:pPr>
                  <w:r>
                    <w:rPr>
                      <w:rFonts w:hint="eastAsia"/>
                    </w:rPr>
                    <w:t>3-4</w:t>
                  </w:r>
                </w:p>
              </w:tc>
              <w:tc>
                <w:tcPr>
                  <w:tcW w:w="1348" w:type="dxa"/>
                </w:tcPr>
                <w:p w:rsidR="00D51566" w:rsidRDefault="00D51566" w:rsidP="00DA7643">
                  <w:pPr>
                    <w:jc w:val="center"/>
                  </w:pPr>
                  <w:r>
                    <w:rPr>
                      <w:rFonts w:hint="eastAsia"/>
                    </w:rPr>
                    <w:t>4-5</w:t>
                  </w:r>
                </w:p>
              </w:tc>
              <w:tc>
                <w:tcPr>
                  <w:tcW w:w="1348" w:type="dxa"/>
                </w:tcPr>
                <w:p w:rsidR="00D51566" w:rsidRDefault="00D51566" w:rsidP="00DA7643">
                  <w:pPr>
                    <w:jc w:val="center"/>
                  </w:pPr>
                  <w:r>
                    <w:rPr>
                      <w:rFonts w:hint="eastAsia"/>
                    </w:rPr>
                    <w:t>5-6</w:t>
                  </w:r>
                </w:p>
              </w:tc>
            </w:tr>
            <w:tr w:rsidR="00D51566" w:rsidTr="00DA7643">
              <w:trPr>
                <w:trHeight w:val="314"/>
              </w:trPr>
              <w:tc>
                <w:tcPr>
                  <w:tcW w:w="1346" w:type="dxa"/>
                </w:tcPr>
                <w:p w:rsidR="00D51566" w:rsidRDefault="00D51566" w:rsidP="00DA7643">
                  <w:pPr>
                    <w:jc w:val="center"/>
                  </w:pPr>
                  <w:r>
                    <w:rPr>
                      <w:rFonts w:hint="eastAsia"/>
                    </w:rPr>
                    <w:t>直径</w:t>
                  </w:r>
                </w:p>
              </w:tc>
              <w:tc>
                <w:tcPr>
                  <w:tcW w:w="1348" w:type="dxa"/>
                </w:tcPr>
                <w:p w:rsidR="00D51566" w:rsidRDefault="00D51566" w:rsidP="00DA7643">
                  <w:pPr>
                    <w:jc w:val="center"/>
                  </w:pPr>
                  <w:r>
                    <w:rPr>
                      <w:rFonts w:hint="eastAsia"/>
                    </w:rPr>
                    <w:t>22</w:t>
                  </w:r>
                </w:p>
              </w:tc>
              <w:tc>
                <w:tcPr>
                  <w:tcW w:w="1348" w:type="dxa"/>
                </w:tcPr>
                <w:p w:rsidR="00D51566" w:rsidRDefault="00D51566" w:rsidP="00DA7643">
                  <w:pPr>
                    <w:jc w:val="center"/>
                  </w:pPr>
                  <w:r>
                    <w:t>25</w:t>
                  </w:r>
                </w:p>
              </w:tc>
              <w:tc>
                <w:tcPr>
                  <w:tcW w:w="1348" w:type="dxa"/>
                </w:tcPr>
                <w:p w:rsidR="00D51566" w:rsidRDefault="00D51566" w:rsidP="00DA7643">
                  <w:pPr>
                    <w:jc w:val="center"/>
                  </w:pPr>
                  <w:r>
                    <w:t>30</w:t>
                  </w:r>
                </w:p>
              </w:tc>
              <w:tc>
                <w:tcPr>
                  <w:tcW w:w="1348" w:type="dxa"/>
                </w:tcPr>
                <w:p w:rsidR="00D51566" w:rsidRDefault="00D51566" w:rsidP="00DA7643">
                  <w:pPr>
                    <w:jc w:val="center"/>
                  </w:pPr>
                  <w:r>
                    <w:t>25</w:t>
                  </w:r>
                </w:p>
              </w:tc>
              <w:tc>
                <w:tcPr>
                  <w:tcW w:w="1348" w:type="dxa"/>
                </w:tcPr>
                <w:p w:rsidR="00D51566" w:rsidRDefault="00D51566" w:rsidP="00DA7643">
                  <w:pPr>
                    <w:jc w:val="center"/>
                  </w:pPr>
                  <w:r>
                    <w:t>22</w:t>
                  </w:r>
                </w:p>
              </w:tc>
            </w:tr>
            <w:tr w:rsidR="00D51566" w:rsidTr="00DA7643">
              <w:trPr>
                <w:trHeight w:val="314"/>
              </w:trPr>
              <w:tc>
                <w:tcPr>
                  <w:tcW w:w="1346" w:type="dxa"/>
                </w:tcPr>
                <w:p w:rsidR="00D51566" w:rsidRDefault="00D51566" w:rsidP="00DA7643">
                  <w:pPr>
                    <w:jc w:val="center"/>
                  </w:pPr>
                  <w:r>
                    <w:rPr>
                      <w:rFonts w:hint="eastAsia"/>
                    </w:rPr>
                    <w:t>长度</w:t>
                  </w:r>
                </w:p>
              </w:tc>
              <w:tc>
                <w:tcPr>
                  <w:tcW w:w="1348" w:type="dxa"/>
                </w:tcPr>
                <w:p w:rsidR="00D51566" w:rsidRDefault="00D51566" w:rsidP="00DA7643">
                  <w:pPr>
                    <w:jc w:val="center"/>
                  </w:pPr>
                  <w:r>
                    <w:rPr>
                      <w:rFonts w:hint="eastAsia"/>
                    </w:rPr>
                    <w:t>50</w:t>
                  </w:r>
                </w:p>
              </w:tc>
              <w:tc>
                <w:tcPr>
                  <w:tcW w:w="1348" w:type="dxa"/>
                </w:tcPr>
                <w:p w:rsidR="00D51566" w:rsidRDefault="00D51566" w:rsidP="00DA7643">
                  <w:pPr>
                    <w:jc w:val="center"/>
                  </w:pPr>
                  <w:r>
                    <w:rPr>
                      <w:rFonts w:hint="eastAsia"/>
                    </w:rPr>
                    <w:t>5</w:t>
                  </w:r>
                </w:p>
              </w:tc>
              <w:tc>
                <w:tcPr>
                  <w:tcW w:w="1348" w:type="dxa"/>
                </w:tcPr>
                <w:p w:rsidR="00D51566" w:rsidRDefault="00D51566" w:rsidP="00DA7643">
                  <w:pPr>
                    <w:jc w:val="center"/>
                  </w:pPr>
                  <w:r>
                    <w:rPr>
                      <w:rFonts w:hint="eastAsia"/>
                    </w:rPr>
                    <w:t>5</w:t>
                  </w:r>
                </w:p>
              </w:tc>
              <w:tc>
                <w:tcPr>
                  <w:tcW w:w="1348" w:type="dxa"/>
                </w:tcPr>
                <w:p w:rsidR="00D51566" w:rsidRDefault="00D51566" w:rsidP="00DA7643">
                  <w:pPr>
                    <w:jc w:val="center"/>
                  </w:pPr>
                  <w:r>
                    <w:rPr>
                      <w:rFonts w:hint="eastAsia"/>
                    </w:rPr>
                    <w:t>63</w:t>
                  </w:r>
                </w:p>
              </w:tc>
              <w:tc>
                <w:tcPr>
                  <w:tcW w:w="1348" w:type="dxa"/>
                </w:tcPr>
                <w:p w:rsidR="00D51566" w:rsidRDefault="00D51566" w:rsidP="00DA7643">
                  <w:pPr>
                    <w:jc w:val="center"/>
                  </w:pPr>
                  <w:r>
                    <w:rPr>
                      <w:rFonts w:hint="eastAsia"/>
                    </w:rPr>
                    <w:t>12</w:t>
                  </w:r>
                </w:p>
              </w:tc>
            </w:tr>
          </w:tbl>
          <w:p w:rsidR="00903E54" w:rsidRPr="00903E54" w:rsidRDefault="00903E54" w:rsidP="00903E54"/>
          <w:p w:rsidR="00207F5F" w:rsidRDefault="008F2474" w:rsidP="00535305">
            <w:pPr>
              <w:pStyle w:val="2"/>
              <w:outlineLvl w:val="1"/>
            </w:pPr>
            <w:bookmarkStart w:id="25" w:name="_Toc520661832"/>
            <w:r>
              <w:t>5</w:t>
            </w:r>
            <w:r w:rsidR="00207F5F">
              <w:rPr>
                <w:rFonts w:hint="eastAsia"/>
              </w:rPr>
              <w:t xml:space="preserve">.4  </w:t>
            </w:r>
            <w:r w:rsidR="00207F5F">
              <w:rPr>
                <w:rFonts w:hint="eastAsia"/>
              </w:rPr>
              <w:t>中间轴尺寸</w:t>
            </w:r>
            <w:r w:rsidR="00207F5F" w:rsidRPr="00535305">
              <w:rPr>
                <w:rFonts w:hint="eastAsia"/>
              </w:rPr>
              <w:t>结构设计</w:t>
            </w:r>
            <w:bookmarkEnd w:id="25"/>
          </w:p>
          <w:p w:rsidR="00903E54" w:rsidRPr="00903E54" w:rsidRDefault="00903E54" w:rsidP="00903E54">
            <w:r>
              <w:rPr>
                <w:b/>
                <w:noProof/>
                <w:szCs w:val="21"/>
                <w:lang w:val="de-DE"/>
              </w:rPr>
              <w:drawing>
                <wp:inline distT="0" distB="0" distL="0" distR="0" wp14:anchorId="296CD3CB" wp14:editId="4F05D97A">
                  <wp:extent cx="5272631" cy="1680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hou1.jpg"/>
                          <pic:cNvPicPr/>
                        </pic:nvPicPr>
                        <pic:blipFill rotWithShape="1">
                          <a:blip r:embed="rId10" cstate="print">
                            <a:extLst>
                              <a:ext uri="{28A0092B-C50C-407E-A947-70E740481C1C}">
                                <a14:useLocalDpi xmlns:a14="http://schemas.microsoft.com/office/drawing/2010/main" val="0"/>
                              </a:ext>
                            </a:extLst>
                          </a:blip>
                          <a:srcRect t="30340" b="26320"/>
                          <a:stretch/>
                        </pic:blipFill>
                        <pic:spPr bwMode="auto">
                          <a:xfrm>
                            <a:off x="0" y="0"/>
                            <a:ext cx="5278239" cy="1682542"/>
                          </a:xfrm>
                          <a:prstGeom prst="rect">
                            <a:avLst/>
                          </a:prstGeom>
                          <a:ln>
                            <a:noFill/>
                          </a:ln>
                          <a:extLst>
                            <a:ext uri="{53640926-AAD7-44D8-BBD7-CCE9431645EC}">
                              <a14:shadowObscured xmlns:a14="http://schemas.microsoft.com/office/drawing/2010/main"/>
                            </a:ext>
                          </a:extLst>
                        </pic:spPr>
                      </pic:pic>
                    </a:graphicData>
                  </a:graphic>
                </wp:inline>
              </w:drawing>
            </w:r>
          </w:p>
          <w:p w:rsidR="00903E54" w:rsidRDefault="00903E54" w:rsidP="00903E54">
            <w:pPr>
              <w:rPr>
                <w:szCs w:val="21"/>
              </w:rPr>
            </w:pPr>
            <w:r>
              <w:rPr>
                <w:rFonts w:hint="eastAsia"/>
                <w:szCs w:val="21"/>
              </w:rPr>
              <w:t>图</w:t>
            </w:r>
            <w:r>
              <w:rPr>
                <w:rFonts w:hint="eastAsia"/>
                <w:szCs w:val="21"/>
              </w:rPr>
              <w:t xml:space="preserve"> </w:t>
            </w:r>
            <w:r>
              <w:rPr>
                <w:szCs w:val="21"/>
              </w:rPr>
              <w:t>5</w:t>
            </w:r>
            <w:r>
              <w:rPr>
                <w:rFonts w:hint="eastAsia"/>
                <w:szCs w:val="21"/>
              </w:rPr>
              <w:t xml:space="preserve">.2  </w:t>
            </w:r>
            <w:r>
              <w:rPr>
                <w:rFonts w:hint="eastAsia"/>
                <w:szCs w:val="21"/>
              </w:rPr>
              <w:t>中间轴结构示意图</w:t>
            </w:r>
          </w:p>
          <w:p w:rsidR="00207F5F" w:rsidRPr="00207F5F" w:rsidRDefault="00207F5F" w:rsidP="008D0EE1">
            <w:pPr>
              <w:jc w:val="left"/>
            </w:pPr>
          </w:p>
        </w:tc>
        <w:tc>
          <w:tcPr>
            <w:tcW w:w="1843" w:type="dxa"/>
          </w:tcPr>
          <w:p w:rsidR="008909DF" w:rsidRDefault="008909DF"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E72CE2" w:rsidRDefault="00E72CE2" w:rsidP="008D0EE1">
            <w:pPr>
              <w:rPr>
                <w:szCs w:val="21"/>
              </w:rPr>
            </w:pPr>
          </w:p>
          <w:p w:rsidR="00641E1D" w:rsidRDefault="00641E1D" w:rsidP="008D0EE1">
            <w:pPr>
              <w:rPr>
                <w:szCs w:val="21"/>
              </w:rPr>
            </w:pPr>
          </w:p>
          <w:p w:rsidR="00641E1D" w:rsidRPr="00976DBB" w:rsidRDefault="0073108D" w:rsidP="008D0EE1">
            <w:pPr>
              <w:rPr>
                <w:szCs w:val="21"/>
              </w:rPr>
            </w:pPr>
            <w:r>
              <w:rPr>
                <w:rFonts w:hint="eastAsia"/>
              </w:rPr>
              <w:t>滚动</w:t>
            </w:r>
            <w:r w:rsidR="0009670A">
              <w:rPr>
                <w:rFonts w:hint="eastAsia"/>
              </w:rPr>
              <w:t>轴承</w:t>
            </w:r>
            <w:r w:rsidR="00DA7643">
              <w:rPr>
                <w:rFonts w:hint="eastAsia"/>
                <w:szCs w:val="21"/>
              </w:rPr>
              <w:t>30205</w:t>
            </w:r>
          </w:p>
        </w:tc>
      </w:tr>
    </w:tbl>
    <w:p w:rsidR="008909DF" w:rsidRDefault="008909DF" w:rsidP="008D0EE1">
      <w:pPr>
        <w:spacing w:line="240" w:lineRule="auto"/>
        <w:rPr>
          <w:b/>
          <w:szCs w:val="21"/>
        </w:rPr>
      </w:pPr>
    </w:p>
    <w:tbl>
      <w:tblPr>
        <w:tblStyle w:val="a3"/>
        <w:tblW w:w="10916" w:type="dxa"/>
        <w:tblInd w:w="-1310" w:type="dxa"/>
        <w:tblLook w:val="04A0" w:firstRow="1" w:lastRow="0" w:firstColumn="1" w:lastColumn="0" w:noHBand="0" w:noVBand="1"/>
      </w:tblPr>
      <w:tblGrid>
        <w:gridCol w:w="687"/>
        <w:gridCol w:w="8520"/>
        <w:gridCol w:w="1709"/>
      </w:tblGrid>
      <w:tr w:rsidR="00207F5F" w:rsidTr="00535305">
        <w:trPr>
          <w:trHeight w:val="13278"/>
        </w:trPr>
        <w:tc>
          <w:tcPr>
            <w:tcW w:w="687" w:type="dxa"/>
          </w:tcPr>
          <w:p w:rsidR="00207F5F" w:rsidRDefault="00207F5F" w:rsidP="008D0EE1">
            <w:pPr>
              <w:rPr>
                <w:sz w:val="28"/>
              </w:rPr>
            </w:pPr>
          </w:p>
        </w:tc>
        <w:tc>
          <w:tcPr>
            <w:tcW w:w="8520" w:type="dxa"/>
          </w:tcPr>
          <w:p w:rsidR="00207F5F" w:rsidRDefault="00207F5F" w:rsidP="008D0EE1">
            <w:pPr>
              <w:rPr>
                <w:b/>
                <w:szCs w:val="21"/>
              </w:rPr>
            </w:pPr>
          </w:p>
          <w:p w:rsidR="00207F5F" w:rsidRDefault="00207F5F" w:rsidP="008D0EE1">
            <w:pPr>
              <w:ind w:firstLine="408"/>
              <w:jc w:val="left"/>
              <w:rPr>
                <w:szCs w:val="21"/>
              </w:rPr>
            </w:pPr>
            <w:r>
              <w:rPr>
                <w:rFonts w:hint="eastAsia"/>
                <w:szCs w:val="21"/>
              </w:rPr>
              <w:t>中间轴的最小直径为</w:t>
            </w:r>
            <w:r w:rsidR="00A615A8">
              <w:rPr>
                <w:rFonts w:hint="eastAsia"/>
                <w:szCs w:val="21"/>
              </w:rPr>
              <w:t>29</w:t>
            </w:r>
            <w:r>
              <w:rPr>
                <w:rFonts w:hint="eastAsia"/>
                <w:szCs w:val="21"/>
              </w:rPr>
              <w:t xml:space="preserve"> mm</w:t>
            </w:r>
            <w:r>
              <w:rPr>
                <w:rFonts w:hint="eastAsia"/>
                <w:szCs w:val="21"/>
              </w:rPr>
              <w:t>，所以选择圆锥滚子轴承</w:t>
            </w:r>
            <w:r w:rsidR="00A615A8">
              <w:rPr>
                <w:rFonts w:hint="eastAsia"/>
                <w:szCs w:val="21"/>
              </w:rPr>
              <w:t>30206</w:t>
            </w:r>
            <w:r>
              <w:rPr>
                <w:rFonts w:hint="eastAsia"/>
                <w:szCs w:val="21"/>
              </w:rPr>
              <w:t>，</w:t>
            </w:r>
            <w:r w:rsidR="00A60F12">
              <w:rPr>
                <w:rFonts w:hint="eastAsia"/>
                <w:szCs w:val="21"/>
              </w:rPr>
              <w:t>轴段</w:t>
            </w:r>
            <w:r w:rsidR="00A60F12">
              <w:rPr>
                <w:rFonts w:hint="eastAsia"/>
                <w:szCs w:val="21"/>
              </w:rPr>
              <w:t>1-2</w:t>
            </w:r>
            <w:r w:rsidR="00A60F12">
              <w:rPr>
                <w:rFonts w:hint="eastAsia"/>
                <w:szCs w:val="21"/>
              </w:rPr>
              <w:t>要与轴承配合，所以</w:t>
            </w:r>
            <w:r w:rsidR="000B74A8">
              <w:rPr>
                <w:rFonts w:hint="eastAsia"/>
                <w:szCs w:val="21"/>
              </w:rPr>
              <w:t>取</w:t>
            </w:r>
            <m:oMath>
              <m:sSub>
                <m:sSubPr>
                  <m:ctrlPr>
                    <w:rPr>
                      <w:rFonts w:ascii="Cambria Math" w:hAnsi="Cambria Math"/>
                    </w:rPr>
                  </m:ctrlPr>
                </m:sSubPr>
                <m:e>
                  <m:r>
                    <w:rPr>
                      <w:rFonts w:ascii="Cambria Math" w:hAnsi="Cambria Math"/>
                    </w:rPr>
                    <m:t>d</m:t>
                  </m:r>
                </m:e>
                <m:sub>
                  <m:r>
                    <w:rPr>
                      <w:rFonts w:ascii="Cambria Math" w:hAnsi="Cambria Math" w:hint="eastAsia"/>
                    </w:rPr>
                    <m:t>1</m:t>
                  </m:r>
                  <m:r>
                    <w:rPr>
                      <w:rFonts w:ascii="Cambria Math" w:hAnsi="Cambria Math" w:hint="eastAsia"/>
                    </w:rPr>
                    <m:t>-</m:t>
                  </m:r>
                  <m:r>
                    <w:rPr>
                      <w:rFonts w:ascii="Cambria Math" w:hAnsi="Cambria Math"/>
                    </w:rPr>
                    <m:t>2</m:t>
                  </m:r>
                </m:sub>
              </m:sSub>
              <m:r>
                <w:rPr>
                  <w:rFonts w:ascii="Cambria Math" w:hAnsi="Cambria Math" w:hint="eastAsia"/>
                </w:rPr>
                <m:t>=25mm</m:t>
              </m:r>
            </m:oMath>
            <w:r w:rsidR="00A60F12">
              <w:rPr>
                <w:rFonts w:hint="eastAsia"/>
                <w:szCs w:val="21"/>
              </w:rPr>
              <w:t>，并且需要为挡油盘留出空间，所以其长度为</w:t>
            </w:r>
            <w:r w:rsidR="00A615A8">
              <w:rPr>
                <w:rFonts w:hint="eastAsia"/>
                <w:szCs w:val="21"/>
              </w:rPr>
              <w:t>32</w:t>
            </w:r>
            <w:r w:rsidR="00A60F12">
              <w:rPr>
                <w:rFonts w:hint="eastAsia"/>
                <w:szCs w:val="21"/>
              </w:rPr>
              <w:t xml:space="preserve"> mm</w:t>
            </w:r>
            <w:r w:rsidR="00A60F12">
              <w:rPr>
                <w:rFonts w:hint="eastAsia"/>
                <w:szCs w:val="21"/>
              </w:rPr>
              <w:t>。</w:t>
            </w:r>
            <w:r w:rsidR="000B74A8">
              <w:rPr>
                <w:rFonts w:hint="eastAsia"/>
                <w:szCs w:val="21"/>
              </w:rPr>
              <w:t>轴承</w:t>
            </w:r>
            <w:r w:rsidR="000B74A8">
              <w:rPr>
                <w:szCs w:val="21"/>
              </w:rPr>
              <w:t>配合</w:t>
            </w:r>
            <w:r w:rsidR="000B74A8">
              <w:rPr>
                <w:rFonts w:hint="eastAsia"/>
                <w:szCs w:val="21"/>
              </w:rPr>
              <w:t>处</w:t>
            </w:r>
            <w:r w:rsidR="000B74A8">
              <w:rPr>
                <w:szCs w:val="21"/>
              </w:rPr>
              <w:t>和装挡油盘处的加工粗糙度应有区别。</w:t>
            </w:r>
          </w:p>
          <w:p w:rsidR="00A60F12" w:rsidRDefault="000B74A8" w:rsidP="000B74A8">
            <w:pPr>
              <w:ind w:firstLine="408"/>
              <w:jc w:val="left"/>
              <w:rPr>
                <w:szCs w:val="21"/>
              </w:rPr>
            </w:pPr>
            <w:r>
              <w:rPr>
                <w:rFonts w:hint="eastAsia"/>
                <w:szCs w:val="21"/>
              </w:rPr>
              <w:t>轴段</w:t>
            </w:r>
            <w:r>
              <w:rPr>
                <w:rFonts w:hint="eastAsia"/>
                <w:szCs w:val="21"/>
              </w:rPr>
              <w:t>2-3</w:t>
            </w:r>
            <w:r>
              <w:rPr>
                <w:rFonts w:hint="eastAsia"/>
                <w:szCs w:val="21"/>
              </w:rPr>
              <w:t>左侧</w:t>
            </w:r>
            <w:r>
              <w:rPr>
                <w:szCs w:val="21"/>
              </w:rPr>
              <w:t>应形成定位轴肩，且轴肩承受径向力，</w:t>
            </w:r>
            <w:r w:rsidR="00A60F12">
              <w:rPr>
                <w:rFonts w:hint="eastAsia"/>
                <w:szCs w:val="21"/>
              </w:rPr>
              <w:t>所以轴段</w:t>
            </w:r>
            <w:r w:rsidR="00A60F12">
              <w:rPr>
                <w:rFonts w:hint="eastAsia"/>
                <w:szCs w:val="21"/>
              </w:rPr>
              <w:t>2-3</w:t>
            </w:r>
            <w:r w:rsidR="00A60F12">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rPr>
                    <m:t>2-3</m:t>
                  </m:r>
                </m:sub>
              </m:sSub>
              <m:r>
                <w:rPr>
                  <w:rFonts w:ascii="Cambria Math" w:hAnsi="Cambria Math" w:hint="eastAsia"/>
                </w:rPr>
                <m:t>=36mm</m:t>
              </m:r>
            </m:oMath>
            <w:r w:rsidR="00A60F12">
              <w:rPr>
                <w:rFonts w:hint="eastAsia"/>
                <w:szCs w:val="21"/>
              </w:rPr>
              <w:t>，</w:t>
            </w:r>
            <w:r>
              <w:rPr>
                <w:rFonts w:hint="eastAsia"/>
                <w:szCs w:val="21"/>
              </w:rPr>
              <w:t>与</w:t>
            </w:r>
            <w:r>
              <w:rPr>
                <w:szCs w:val="21"/>
              </w:rPr>
              <w:t>齿轮配合，</w:t>
            </w:r>
            <w:r>
              <w:rPr>
                <w:rFonts w:hint="eastAsia"/>
                <w:szCs w:val="21"/>
              </w:rPr>
              <w:t>长度</w:t>
            </w:r>
            <w:r>
              <w:rPr>
                <w:szCs w:val="21"/>
              </w:rPr>
              <w:t>略小于</w:t>
            </w:r>
            <w:r>
              <w:rPr>
                <w:rFonts w:hint="eastAsia"/>
                <w:szCs w:val="21"/>
              </w:rPr>
              <w:t>锥齿轮</w:t>
            </w:r>
            <w:r>
              <w:rPr>
                <w:szCs w:val="21"/>
              </w:rPr>
              <w:t>的宽度，</w:t>
            </w:r>
            <w:r>
              <w:rPr>
                <w:rFonts w:hint="eastAsia"/>
                <w:szCs w:val="21"/>
              </w:rPr>
              <w:t>故</w:t>
            </w:r>
            <w:r w:rsidR="00A60F12">
              <w:rPr>
                <w:rFonts w:hint="eastAsia"/>
                <w:szCs w:val="21"/>
              </w:rPr>
              <w:t>长度</w:t>
            </w:r>
            <w:r>
              <w:rPr>
                <w:rFonts w:hint="eastAsia"/>
                <w:szCs w:val="21"/>
              </w:rPr>
              <w:t>取</w:t>
            </w:r>
            <w:r w:rsidR="00A60F12">
              <w:rPr>
                <w:rFonts w:hint="eastAsia"/>
                <w:szCs w:val="21"/>
              </w:rPr>
              <w:t>为</w:t>
            </w:r>
            <w:r>
              <w:rPr>
                <w:rFonts w:hint="eastAsia"/>
                <w:szCs w:val="21"/>
              </w:rPr>
              <w:t>40</w:t>
            </w:r>
            <w:r w:rsidR="00A60F12">
              <w:rPr>
                <w:rFonts w:hint="eastAsia"/>
                <w:szCs w:val="21"/>
              </w:rPr>
              <w:t xml:space="preserve"> mm</w:t>
            </w:r>
            <w:r w:rsidR="00A60F12">
              <w:rPr>
                <w:rFonts w:hint="eastAsia"/>
                <w:szCs w:val="21"/>
              </w:rPr>
              <w:t>。</w:t>
            </w:r>
          </w:p>
          <w:p w:rsidR="00A60F12" w:rsidRDefault="00A60F12" w:rsidP="008D0EE1">
            <w:pPr>
              <w:ind w:firstLine="408"/>
              <w:jc w:val="left"/>
            </w:pPr>
            <w:r>
              <w:rPr>
                <w:rFonts w:hint="eastAsia"/>
                <w:szCs w:val="21"/>
              </w:rPr>
              <w:t>轴段</w:t>
            </w:r>
            <w:r>
              <w:rPr>
                <w:rFonts w:hint="eastAsia"/>
                <w:szCs w:val="21"/>
              </w:rPr>
              <w:t>3-4</w:t>
            </w:r>
            <w:r w:rsidR="000B74A8">
              <w:rPr>
                <w:rFonts w:hint="eastAsia"/>
                <w:szCs w:val="21"/>
              </w:rPr>
              <w:t>左侧形成</w:t>
            </w:r>
            <w:r w:rsidR="000B74A8">
              <w:rPr>
                <w:szCs w:val="21"/>
              </w:rPr>
              <w:t>定位轴肩，取</w:t>
            </w:r>
            <m:oMath>
              <m:sSub>
                <m:sSubPr>
                  <m:ctrlPr>
                    <w:rPr>
                      <w:rFonts w:ascii="Cambria Math" w:hAnsi="Cambria Math"/>
                    </w:rPr>
                  </m:ctrlPr>
                </m:sSubPr>
                <m:e>
                  <m:r>
                    <w:rPr>
                      <w:rFonts w:ascii="Cambria Math" w:hAnsi="Cambria Math"/>
                    </w:rPr>
                    <m:t>d</m:t>
                  </m:r>
                </m:e>
                <m:sub>
                  <m:r>
                    <w:rPr>
                      <w:rFonts w:ascii="Cambria Math" w:hAnsi="Cambria Math"/>
                    </w:rPr>
                    <m:t>3-4</m:t>
                  </m:r>
                </m:sub>
              </m:sSub>
              <m:r>
                <w:rPr>
                  <w:rFonts w:ascii="Cambria Math" w:hAnsi="Cambria Math" w:hint="eastAsia"/>
                </w:rPr>
                <m:t>=40mm</m:t>
              </m:r>
            </m:oMath>
            <w:r w:rsidR="000B74A8">
              <w:rPr>
                <w:rFonts w:hint="eastAsia"/>
              </w:rPr>
              <w:t>。旋转零件之间的</w:t>
            </w:r>
            <w:r w:rsidR="000B74A8">
              <w:t>轴向距离</w:t>
            </w:r>
            <w:r w:rsidR="000B74A8">
              <w:rPr>
                <w:rFonts w:hint="eastAsia"/>
              </w:rPr>
              <w:t>至少</w:t>
            </w:r>
            <w:r w:rsidR="000B74A8">
              <w:t>为</w:t>
            </w:r>
            <w:r w:rsidR="000B74A8">
              <w:rPr>
                <w:rFonts w:hint="eastAsia"/>
              </w:rPr>
              <w:t>10</w:t>
            </w:r>
            <w:r w:rsidR="000B74A8">
              <w:t xml:space="preserve"> </w:t>
            </w:r>
            <w:r w:rsidR="000B74A8">
              <w:rPr>
                <w:rFonts w:hint="eastAsia"/>
              </w:rPr>
              <w:t>mm</w:t>
            </w:r>
            <w:r w:rsidR="000B74A8">
              <w:rPr>
                <w:rFonts w:hint="eastAsia"/>
              </w:rPr>
              <w:t>，</w:t>
            </w:r>
          </w:p>
          <w:p w:rsidR="000B74A8" w:rsidRDefault="000B74A8" w:rsidP="000B74A8">
            <w:pPr>
              <w:jc w:val="left"/>
              <w:rPr>
                <w:szCs w:val="21"/>
              </w:rPr>
            </w:pPr>
            <w:r>
              <w:rPr>
                <w:rFonts w:hint="eastAsia"/>
              </w:rPr>
              <w:t>故</w:t>
            </w:r>
            <w:r>
              <w:t>取长度为</w:t>
            </w:r>
            <w:r>
              <w:rPr>
                <w:rFonts w:hint="eastAsia"/>
              </w:rPr>
              <w:t>10 mm</w:t>
            </w:r>
            <w:r>
              <w:rPr>
                <w:rFonts w:hint="eastAsia"/>
              </w:rPr>
              <w:t>。</w:t>
            </w:r>
          </w:p>
          <w:p w:rsidR="00A60F12" w:rsidRDefault="000B74A8" w:rsidP="008D0EE1">
            <w:pPr>
              <w:ind w:firstLine="408"/>
              <w:jc w:val="left"/>
              <w:rPr>
                <w:szCs w:val="21"/>
              </w:rPr>
            </w:pPr>
            <w:r>
              <w:rPr>
                <w:rFonts w:hint="eastAsia"/>
                <w:szCs w:val="21"/>
              </w:rPr>
              <w:t>轴段</w:t>
            </w:r>
            <w:r>
              <w:rPr>
                <w:rFonts w:hint="eastAsia"/>
                <w:szCs w:val="21"/>
              </w:rPr>
              <w:t>4-5</w:t>
            </w:r>
            <w:r>
              <w:rPr>
                <w:rFonts w:hint="eastAsia"/>
                <w:szCs w:val="21"/>
              </w:rPr>
              <w:t>作为</w:t>
            </w:r>
            <w:r>
              <w:rPr>
                <w:szCs w:val="21"/>
              </w:rPr>
              <w:t>齿轮轴，</w:t>
            </w:r>
            <w:r>
              <w:rPr>
                <w:rFonts w:hint="eastAsia"/>
                <w:szCs w:val="21"/>
              </w:rPr>
              <w:t>斜齿</w:t>
            </w:r>
            <w:r>
              <w:rPr>
                <w:szCs w:val="21"/>
              </w:rPr>
              <w:t>圆柱</w:t>
            </w:r>
            <w:r>
              <w:rPr>
                <w:rFonts w:hint="eastAsia"/>
                <w:szCs w:val="21"/>
              </w:rPr>
              <w:t>齿轮</w:t>
            </w:r>
            <w:r>
              <w:rPr>
                <w:szCs w:val="21"/>
              </w:rPr>
              <w:t>分度圆直径为</w:t>
            </w:r>
            <w:r>
              <w:rPr>
                <w:rFonts w:hint="eastAsia"/>
                <w:szCs w:val="21"/>
              </w:rPr>
              <w:t>58 mm</w:t>
            </w:r>
            <w:r>
              <w:rPr>
                <w:rFonts w:hint="eastAsia"/>
                <w:szCs w:val="21"/>
              </w:rPr>
              <w:t>，轴段</w:t>
            </w:r>
            <w:r>
              <w:rPr>
                <w:rFonts w:hint="eastAsia"/>
                <w:szCs w:val="21"/>
              </w:rPr>
              <w:t>4-5</w:t>
            </w:r>
            <w:r>
              <w:rPr>
                <w:rFonts w:hint="eastAsia"/>
                <w:szCs w:val="21"/>
              </w:rPr>
              <w:t>长度为</w:t>
            </w:r>
            <w:r w:rsidR="00CC6FE8">
              <w:rPr>
                <w:rFonts w:hint="eastAsia"/>
                <w:szCs w:val="21"/>
              </w:rPr>
              <w:t>70 mm</w:t>
            </w:r>
            <w:r w:rsidR="00CC6FE8">
              <w:rPr>
                <w:rFonts w:hint="eastAsia"/>
                <w:szCs w:val="21"/>
              </w:rPr>
              <w:t>。</w:t>
            </w:r>
          </w:p>
          <w:p w:rsidR="00A60F12" w:rsidRDefault="00A60F12" w:rsidP="008D0EE1">
            <w:pPr>
              <w:ind w:firstLine="408"/>
              <w:jc w:val="left"/>
              <w:rPr>
                <w:szCs w:val="21"/>
              </w:rPr>
            </w:pPr>
            <w:r>
              <w:rPr>
                <w:rFonts w:hint="eastAsia"/>
                <w:szCs w:val="21"/>
              </w:rPr>
              <w:t>轴段</w:t>
            </w:r>
            <w:r>
              <w:rPr>
                <w:rFonts w:hint="eastAsia"/>
                <w:szCs w:val="21"/>
              </w:rPr>
              <w:t>5-6</w:t>
            </w:r>
            <w:r w:rsidR="00CC6FE8">
              <w:rPr>
                <w:rFonts w:hint="eastAsia"/>
                <w:szCs w:val="21"/>
              </w:rPr>
              <w:t>右侧形成定位轴肩，且齿轮端面到箱体内壁的距离应大于</w:t>
            </w:r>
            <w:r w:rsidR="00CC6FE8">
              <w:rPr>
                <w:rFonts w:hint="eastAsia"/>
                <w:szCs w:val="21"/>
              </w:rPr>
              <w:t>10 mm</w:t>
            </w:r>
            <w:r w:rsidR="00CC6FE8">
              <w:rPr>
                <w:rFonts w:hint="eastAsia"/>
                <w:szCs w:val="21"/>
              </w:rPr>
              <w:t>，</w:t>
            </w:r>
            <w:r>
              <w:rPr>
                <w:rFonts w:hint="eastAsia"/>
                <w:szCs w:val="21"/>
              </w:rPr>
              <w:t>所以轴段</w:t>
            </w:r>
            <w:r>
              <w:rPr>
                <w:rFonts w:hint="eastAsia"/>
                <w:szCs w:val="21"/>
              </w:rPr>
              <w:t>5-6</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5</m:t>
                  </m:r>
                  <m:r>
                    <w:rPr>
                      <w:rFonts w:ascii="Cambria Math" w:hAnsi="Cambria Math" w:hint="eastAsia"/>
                    </w:rPr>
                    <m:t>-</m:t>
                  </m:r>
                  <m:r>
                    <w:rPr>
                      <w:rFonts w:ascii="Cambria Math" w:hAnsi="Cambria Math"/>
                    </w:rPr>
                    <m:t>6</m:t>
                  </m:r>
                </m:sub>
              </m:sSub>
              <m:r>
                <w:rPr>
                  <w:rFonts w:ascii="Cambria Math" w:hAnsi="Cambria Math" w:hint="eastAsia"/>
                </w:rPr>
                <m:t>=34mm</m:t>
              </m:r>
            </m:oMath>
            <w:r>
              <w:rPr>
                <w:rFonts w:hint="eastAsia"/>
                <w:szCs w:val="21"/>
              </w:rPr>
              <w:t>，长度为</w:t>
            </w:r>
            <w:r w:rsidR="00CC6FE8">
              <w:rPr>
                <w:rFonts w:hint="eastAsia"/>
                <w:szCs w:val="21"/>
              </w:rPr>
              <w:t>8</w:t>
            </w:r>
            <w:r>
              <w:rPr>
                <w:rFonts w:hint="eastAsia"/>
                <w:szCs w:val="21"/>
              </w:rPr>
              <w:t xml:space="preserve"> mm</w:t>
            </w:r>
            <w:r>
              <w:rPr>
                <w:rFonts w:hint="eastAsia"/>
                <w:szCs w:val="21"/>
              </w:rPr>
              <w:t>。</w:t>
            </w:r>
          </w:p>
          <w:p w:rsidR="00A60F12" w:rsidRDefault="00A60F12" w:rsidP="00CC6FE8">
            <w:pPr>
              <w:ind w:firstLine="408"/>
              <w:jc w:val="left"/>
              <w:rPr>
                <w:szCs w:val="21"/>
              </w:rPr>
            </w:pPr>
            <w:r>
              <w:rPr>
                <w:rFonts w:hint="eastAsia"/>
                <w:szCs w:val="21"/>
              </w:rPr>
              <w:t>轴肩</w:t>
            </w:r>
            <w:r>
              <w:rPr>
                <w:rFonts w:hint="eastAsia"/>
                <w:szCs w:val="21"/>
              </w:rPr>
              <w:t>6-7</w:t>
            </w:r>
            <w:r w:rsidR="00CC6FE8">
              <w:rPr>
                <w:rFonts w:hint="eastAsia"/>
                <w:szCs w:val="21"/>
              </w:rPr>
              <w:t>与轴承</w:t>
            </w:r>
            <w:r w:rsidR="00CC6FE8">
              <w:rPr>
                <w:rFonts w:hint="eastAsia"/>
                <w:szCs w:val="21"/>
              </w:rPr>
              <w:t>30206</w:t>
            </w:r>
            <w:r w:rsidR="00CC6FE8">
              <w:rPr>
                <w:rFonts w:hint="eastAsia"/>
                <w:szCs w:val="21"/>
              </w:rPr>
              <w:t>配合</w:t>
            </w:r>
            <w:r>
              <w:rPr>
                <w:rFonts w:hint="eastAsia"/>
                <w:szCs w:val="21"/>
              </w:rPr>
              <w:t>，其直径为</w:t>
            </w:r>
            <m:oMath>
              <m:sSub>
                <m:sSubPr>
                  <m:ctrlPr>
                    <w:rPr>
                      <w:rFonts w:ascii="Cambria Math" w:hAnsi="Cambria Math"/>
                    </w:rPr>
                  </m:ctrlPr>
                </m:sSubPr>
                <m:e>
                  <m:r>
                    <w:rPr>
                      <w:rFonts w:ascii="Cambria Math" w:hAnsi="Cambria Math"/>
                    </w:rPr>
                    <m:t>d</m:t>
                  </m:r>
                </m:e>
                <m:sub>
                  <m:r>
                    <w:rPr>
                      <w:rFonts w:ascii="Cambria Math" w:hAnsi="Cambria Math" w:hint="eastAsia"/>
                    </w:rPr>
                    <m:t>6</m:t>
                  </m:r>
                  <m:r>
                    <w:rPr>
                      <w:rFonts w:ascii="Cambria Math" w:hAnsi="Cambria Math" w:hint="eastAsia"/>
                    </w:rPr>
                    <m:t>-</m:t>
                  </m:r>
                  <m:r>
                    <w:rPr>
                      <w:rFonts w:ascii="Cambria Math" w:hAnsi="Cambria Math"/>
                    </w:rPr>
                    <m:t>7</m:t>
                  </m:r>
                </m:sub>
              </m:sSub>
              <m:r>
                <w:rPr>
                  <w:rFonts w:ascii="Cambria Math" w:hAnsi="Cambria Math" w:hint="eastAsia"/>
                </w:rPr>
                <m:t>=30mm</m:t>
              </m:r>
            </m:oMath>
            <w:r>
              <w:rPr>
                <w:rFonts w:hint="eastAsia"/>
                <w:szCs w:val="21"/>
              </w:rPr>
              <w:t>，长度为</w:t>
            </w:r>
            <w:r w:rsidR="00CC6FE8">
              <w:rPr>
                <w:rFonts w:hint="eastAsia"/>
                <w:szCs w:val="21"/>
              </w:rPr>
              <w:t>2</w:t>
            </w:r>
            <w:r>
              <w:rPr>
                <w:rFonts w:hint="eastAsia"/>
                <w:szCs w:val="21"/>
              </w:rPr>
              <w:t>5 mm</w:t>
            </w:r>
            <w:r>
              <w:rPr>
                <w:rFonts w:hint="eastAsia"/>
                <w:szCs w:val="21"/>
              </w:rPr>
              <w:t>。</w:t>
            </w:r>
          </w:p>
          <w:p w:rsidR="00CC6FE8" w:rsidRDefault="00CC6FE8" w:rsidP="00CC6FE8">
            <w:pPr>
              <w:ind w:firstLine="408"/>
              <w:jc w:val="left"/>
              <w:rPr>
                <w:szCs w:val="21"/>
              </w:rPr>
            </w:pPr>
          </w:p>
          <w:tbl>
            <w:tblPr>
              <w:tblStyle w:val="a3"/>
              <w:tblW w:w="0" w:type="auto"/>
              <w:tblLook w:val="04A0" w:firstRow="1" w:lastRow="0" w:firstColumn="1" w:lastColumn="0" w:noHBand="0" w:noVBand="1"/>
            </w:tblPr>
            <w:tblGrid>
              <w:gridCol w:w="1162"/>
              <w:gridCol w:w="1164"/>
              <w:gridCol w:w="1165"/>
              <w:gridCol w:w="1165"/>
              <w:gridCol w:w="1165"/>
              <w:gridCol w:w="1165"/>
              <w:gridCol w:w="1165"/>
            </w:tblGrid>
            <w:tr w:rsidR="00CC6FE8" w:rsidTr="00CC6FE8">
              <w:trPr>
                <w:trHeight w:val="306"/>
              </w:trPr>
              <w:tc>
                <w:tcPr>
                  <w:tcW w:w="1162" w:type="dxa"/>
                </w:tcPr>
                <w:p w:rsidR="00CC6FE8" w:rsidRDefault="00CC6FE8" w:rsidP="008D0EE1">
                  <w:pPr>
                    <w:rPr>
                      <w:szCs w:val="21"/>
                    </w:rPr>
                  </w:pPr>
                  <w:r>
                    <w:rPr>
                      <w:rFonts w:hint="eastAsia"/>
                      <w:szCs w:val="21"/>
                    </w:rPr>
                    <w:t>轴段</w:t>
                  </w:r>
                </w:p>
              </w:tc>
              <w:tc>
                <w:tcPr>
                  <w:tcW w:w="1164" w:type="dxa"/>
                </w:tcPr>
                <w:p w:rsidR="00CC6FE8" w:rsidRDefault="00CC6FE8" w:rsidP="008D0EE1">
                  <w:pPr>
                    <w:rPr>
                      <w:szCs w:val="21"/>
                    </w:rPr>
                  </w:pPr>
                  <w:r>
                    <w:rPr>
                      <w:rFonts w:hint="eastAsia"/>
                      <w:szCs w:val="21"/>
                    </w:rPr>
                    <w:t>1-2</w:t>
                  </w:r>
                </w:p>
              </w:tc>
              <w:tc>
                <w:tcPr>
                  <w:tcW w:w="1165" w:type="dxa"/>
                </w:tcPr>
                <w:p w:rsidR="00CC6FE8" w:rsidRDefault="00CC6FE8" w:rsidP="008D0EE1">
                  <w:pPr>
                    <w:rPr>
                      <w:szCs w:val="21"/>
                    </w:rPr>
                  </w:pPr>
                  <w:r>
                    <w:rPr>
                      <w:rFonts w:hint="eastAsia"/>
                      <w:szCs w:val="21"/>
                    </w:rPr>
                    <w:t>2-3</w:t>
                  </w:r>
                </w:p>
              </w:tc>
              <w:tc>
                <w:tcPr>
                  <w:tcW w:w="1165" w:type="dxa"/>
                </w:tcPr>
                <w:p w:rsidR="00CC6FE8" w:rsidRDefault="00CC6FE8" w:rsidP="008D0EE1">
                  <w:pPr>
                    <w:rPr>
                      <w:szCs w:val="21"/>
                    </w:rPr>
                  </w:pPr>
                  <w:r>
                    <w:rPr>
                      <w:rFonts w:hint="eastAsia"/>
                      <w:szCs w:val="21"/>
                    </w:rPr>
                    <w:t>3-4</w:t>
                  </w:r>
                </w:p>
              </w:tc>
              <w:tc>
                <w:tcPr>
                  <w:tcW w:w="1165" w:type="dxa"/>
                </w:tcPr>
                <w:p w:rsidR="00CC6FE8" w:rsidRDefault="00CC6FE8" w:rsidP="008D0EE1">
                  <w:pPr>
                    <w:rPr>
                      <w:szCs w:val="21"/>
                    </w:rPr>
                  </w:pPr>
                  <w:r>
                    <w:rPr>
                      <w:rFonts w:hint="eastAsia"/>
                      <w:szCs w:val="21"/>
                    </w:rPr>
                    <w:t>4-5</w:t>
                  </w:r>
                </w:p>
              </w:tc>
              <w:tc>
                <w:tcPr>
                  <w:tcW w:w="1165" w:type="dxa"/>
                </w:tcPr>
                <w:p w:rsidR="00CC6FE8" w:rsidRDefault="00CC6FE8" w:rsidP="008D0EE1">
                  <w:pPr>
                    <w:rPr>
                      <w:szCs w:val="21"/>
                    </w:rPr>
                  </w:pPr>
                  <w:r>
                    <w:rPr>
                      <w:rFonts w:hint="eastAsia"/>
                      <w:szCs w:val="21"/>
                    </w:rPr>
                    <w:t>5-6</w:t>
                  </w:r>
                </w:p>
              </w:tc>
              <w:tc>
                <w:tcPr>
                  <w:tcW w:w="1165" w:type="dxa"/>
                </w:tcPr>
                <w:p w:rsidR="00CC6FE8" w:rsidRDefault="00CC6FE8" w:rsidP="008D0EE1">
                  <w:pPr>
                    <w:rPr>
                      <w:szCs w:val="21"/>
                    </w:rPr>
                  </w:pPr>
                  <w:r>
                    <w:rPr>
                      <w:rFonts w:hint="eastAsia"/>
                      <w:szCs w:val="21"/>
                    </w:rPr>
                    <w:t>6-7</w:t>
                  </w:r>
                </w:p>
              </w:tc>
            </w:tr>
            <w:tr w:rsidR="00CC6FE8" w:rsidTr="00CC6FE8">
              <w:trPr>
                <w:trHeight w:val="319"/>
              </w:trPr>
              <w:tc>
                <w:tcPr>
                  <w:tcW w:w="1162" w:type="dxa"/>
                </w:tcPr>
                <w:p w:rsidR="00CC6FE8" w:rsidRDefault="00CC6FE8" w:rsidP="008D0EE1">
                  <w:pPr>
                    <w:rPr>
                      <w:szCs w:val="21"/>
                    </w:rPr>
                  </w:pPr>
                  <w:r>
                    <w:rPr>
                      <w:rFonts w:hint="eastAsia"/>
                      <w:szCs w:val="21"/>
                    </w:rPr>
                    <w:t>直径</w:t>
                  </w:r>
                </w:p>
              </w:tc>
              <w:tc>
                <w:tcPr>
                  <w:tcW w:w="1164" w:type="dxa"/>
                </w:tcPr>
                <w:p w:rsidR="00CC6FE8" w:rsidRDefault="00CC6FE8" w:rsidP="008D0EE1">
                  <w:pPr>
                    <w:rPr>
                      <w:szCs w:val="21"/>
                    </w:rPr>
                  </w:pPr>
                  <w:r>
                    <w:rPr>
                      <w:szCs w:val="21"/>
                    </w:rPr>
                    <w:t>25</w:t>
                  </w:r>
                </w:p>
              </w:tc>
              <w:tc>
                <w:tcPr>
                  <w:tcW w:w="1165" w:type="dxa"/>
                </w:tcPr>
                <w:p w:rsidR="00CC6FE8" w:rsidRDefault="00CC6FE8" w:rsidP="008D0EE1">
                  <w:pPr>
                    <w:rPr>
                      <w:szCs w:val="21"/>
                    </w:rPr>
                  </w:pPr>
                  <w:r>
                    <w:rPr>
                      <w:rFonts w:hint="eastAsia"/>
                      <w:szCs w:val="21"/>
                    </w:rPr>
                    <w:t>36</w:t>
                  </w:r>
                </w:p>
              </w:tc>
              <w:tc>
                <w:tcPr>
                  <w:tcW w:w="1165" w:type="dxa"/>
                </w:tcPr>
                <w:p w:rsidR="00CC6FE8" w:rsidRDefault="00CC6FE8" w:rsidP="00CC6FE8">
                  <w:pPr>
                    <w:rPr>
                      <w:szCs w:val="21"/>
                    </w:rPr>
                  </w:pPr>
                  <w:r>
                    <w:rPr>
                      <w:rFonts w:hint="eastAsia"/>
                      <w:szCs w:val="21"/>
                    </w:rPr>
                    <w:t>4</w:t>
                  </w:r>
                  <w:r>
                    <w:rPr>
                      <w:szCs w:val="21"/>
                    </w:rPr>
                    <w:t>0</w:t>
                  </w:r>
                </w:p>
              </w:tc>
              <w:tc>
                <w:tcPr>
                  <w:tcW w:w="1165" w:type="dxa"/>
                </w:tcPr>
                <w:p w:rsidR="00CC6FE8" w:rsidRDefault="00CC6FE8" w:rsidP="00CC6FE8">
                  <w:pPr>
                    <w:rPr>
                      <w:szCs w:val="21"/>
                    </w:rPr>
                  </w:pPr>
                  <w:r>
                    <w:rPr>
                      <w:rFonts w:hint="eastAsia"/>
                      <w:szCs w:val="21"/>
                    </w:rPr>
                    <w:t>5</w:t>
                  </w:r>
                  <w:r>
                    <w:rPr>
                      <w:szCs w:val="21"/>
                    </w:rPr>
                    <w:t>8</w:t>
                  </w:r>
                </w:p>
              </w:tc>
              <w:tc>
                <w:tcPr>
                  <w:tcW w:w="1165" w:type="dxa"/>
                </w:tcPr>
                <w:p w:rsidR="00CC6FE8" w:rsidRDefault="00DF1721" w:rsidP="008D0EE1">
                  <w:pPr>
                    <w:rPr>
                      <w:szCs w:val="21"/>
                    </w:rPr>
                  </w:pPr>
                  <w:r>
                    <w:rPr>
                      <w:rFonts w:hint="eastAsia"/>
                      <w:szCs w:val="21"/>
                    </w:rPr>
                    <w:t>34</w:t>
                  </w:r>
                </w:p>
              </w:tc>
              <w:tc>
                <w:tcPr>
                  <w:tcW w:w="1165" w:type="dxa"/>
                </w:tcPr>
                <w:p w:rsidR="00CC6FE8" w:rsidRDefault="00DF1721" w:rsidP="008D0EE1">
                  <w:pPr>
                    <w:rPr>
                      <w:szCs w:val="21"/>
                    </w:rPr>
                  </w:pPr>
                  <w:r>
                    <w:rPr>
                      <w:rFonts w:hint="eastAsia"/>
                      <w:szCs w:val="21"/>
                    </w:rPr>
                    <w:t>30</w:t>
                  </w:r>
                </w:p>
              </w:tc>
            </w:tr>
            <w:tr w:rsidR="00CC6FE8" w:rsidTr="00CC6FE8">
              <w:trPr>
                <w:trHeight w:val="319"/>
              </w:trPr>
              <w:tc>
                <w:tcPr>
                  <w:tcW w:w="1162" w:type="dxa"/>
                </w:tcPr>
                <w:p w:rsidR="00CC6FE8" w:rsidRDefault="00CC6FE8" w:rsidP="008D0EE1">
                  <w:pPr>
                    <w:rPr>
                      <w:szCs w:val="21"/>
                    </w:rPr>
                  </w:pPr>
                  <w:r>
                    <w:rPr>
                      <w:rFonts w:hint="eastAsia"/>
                      <w:szCs w:val="21"/>
                    </w:rPr>
                    <w:t>长度</w:t>
                  </w:r>
                </w:p>
              </w:tc>
              <w:tc>
                <w:tcPr>
                  <w:tcW w:w="1164" w:type="dxa"/>
                </w:tcPr>
                <w:p w:rsidR="00CC6FE8" w:rsidRDefault="00CC6FE8" w:rsidP="008D0EE1">
                  <w:pPr>
                    <w:rPr>
                      <w:szCs w:val="21"/>
                    </w:rPr>
                  </w:pPr>
                  <w:r>
                    <w:rPr>
                      <w:szCs w:val="21"/>
                    </w:rPr>
                    <w:t>32</w:t>
                  </w:r>
                </w:p>
              </w:tc>
              <w:tc>
                <w:tcPr>
                  <w:tcW w:w="1165" w:type="dxa"/>
                </w:tcPr>
                <w:p w:rsidR="00CC6FE8" w:rsidRDefault="00CC6FE8" w:rsidP="008D0EE1">
                  <w:pPr>
                    <w:rPr>
                      <w:szCs w:val="21"/>
                    </w:rPr>
                  </w:pPr>
                  <w:r>
                    <w:rPr>
                      <w:szCs w:val="21"/>
                    </w:rPr>
                    <w:t>40</w:t>
                  </w:r>
                </w:p>
              </w:tc>
              <w:tc>
                <w:tcPr>
                  <w:tcW w:w="1165" w:type="dxa"/>
                </w:tcPr>
                <w:p w:rsidR="00CC6FE8" w:rsidRDefault="00CC6FE8" w:rsidP="008D0EE1">
                  <w:pPr>
                    <w:rPr>
                      <w:szCs w:val="21"/>
                    </w:rPr>
                  </w:pPr>
                  <w:r>
                    <w:rPr>
                      <w:rFonts w:hint="eastAsia"/>
                      <w:szCs w:val="21"/>
                    </w:rPr>
                    <w:t>10</w:t>
                  </w:r>
                </w:p>
              </w:tc>
              <w:tc>
                <w:tcPr>
                  <w:tcW w:w="1165" w:type="dxa"/>
                </w:tcPr>
                <w:p w:rsidR="00CC6FE8" w:rsidRDefault="00DF1721" w:rsidP="008D0EE1">
                  <w:pPr>
                    <w:rPr>
                      <w:szCs w:val="21"/>
                    </w:rPr>
                  </w:pPr>
                  <w:r>
                    <w:rPr>
                      <w:rFonts w:hint="eastAsia"/>
                      <w:szCs w:val="21"/>
                    </w:rPr>
                    <w:t>70</w:t>
                  </w:r>
                </w:p>
              </w:tc>
              <w:tc>
                <w:tcPr>
                  <w:tcW w:w="1165" w:type="dxa"/>
                </w:tcPr>
                <w:p w:rsidR="00CC6FE8" w:rsidRDefault="00DF1721" w:rsidP="008D0EE1">
                  <w:pPr>
                    <w:rPr>
                      <w:szCs w:val="21"/>
                    </w:rPr>
                  </w:pPr>
                  <w:r>
                    <w:rPr>
                      <w:rFonts w:hint="eastAsia"/>
                      <w:szCs w:val="21"/>
                    </w:rPr>
                    <w:t>8</w:t>
                  </w:r>
                </w:p>
              </w:tc>
              <w:tc>
                <w:tcPr>
                  <w:tcW w:w="1165" w:type="dxa"/>
                </w:tcPr>
                <w:p w:rsidR="00CC6FE8" w:rsidRDefault="00DF1721" w:rsidP="008D0EE1">
                  <w:pPr>
                    <w:rPr>
                      <w:szCs w:val="21"/>
                    </w:rPr>
                  </w:pPr>
                  <w:r>
                    <w:rPr>
                      <w:rFonts w:hint="eastAsia"/>
                      <w:szCs w:val="21"/>
                    </w:rPr>
                    <w:t>25</w:t>
                  </w:r>
                </w:p>
              </w:tc>
            </w:tr>
          </w:tbl>
          <w:p w:rsidR="00EC36A5" w:rsidRPr="001F702F" w:rsidRDefault="008F2474" w:rsidP="00535305">
            <w:pPr>
              <w:pStyle w:val="2"/>
              <w:outlineLvl w:val="1"/>
            </w:pPr>
            <w:bookmarkStart w:id="26" w:name="_Toc520661833"/>
            <w:r>
              <w:t>5</w:t>
            </w:r>
            <w:r w:rsidR="00EC36A5">
              <w:rPr>
                <w:rFonts w:hint="eastAsia"/>
              </w:rPr>
              <w:t xml:space="preserve">.5  </w:t>
            </w:r>
            <w:r w:rsidR="00EC36A5">
              <w:rPr>
                <w:rFonts w:hint="eastAsia"/>
              </w:rPr>
              <w:t>输出轴尺寸结构设计</w:t>
            </w:r>
            <w:bookmarkEnd w:id="26"/>
          </w:p>
          <w:p w:rsidR="00EC36A5" w:rsidRDefault="004543CF" w:rsidP="008D0EE1">
            <w:pPr>
              <w:rPr>
                <w:szCs w:val="21"/>
              </w:rPr>
            </w:pPr>
            <w:r>
              <w:rPr>
                <w:noProof/>
                <w:szCs w:val="21"/>
                <w:lang w:val="de-DE"/>
              </w:rPr>
              <w:drawing>
                <wp:inline distT="0" distB="0" distL="0" distR="0">
                  <wp:extent cx="5273418" cy="20203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hou3.jpg"/>
                          <pic:cNvPicPr/>
                        </pic:nvPicPr>
                        <pic:blipFill rotWithShape="1">
                          <a:blip r:embed="rId11" cstate="print">
                            <a:extLst>
                              <a:ext uri="{28A0092B-C50C-407E-A947-70E740481C1C}">
                                <a14:useLocalDpi xmlns:a14="http://schemas.microsoft.com/office/drawing/2010/main" val="0"/>
                              </a:ext>
                            </a:extLst>
                          </a:blip>
                          <a:srcRect t="23734" b="28377"/>
                          <a:stretch/>
                        </pic:blipFill>
                        <pic:spPr bwMode="auto">
                          <a:xfrm>
                            <a:off x="0" y="0"/>
                            <a:ext cx="5274310" cy="2020731"/>
                          </a:xfrm>
                          <a:prstGeom prst="rect">
                            <a:avLst/>
                          </a:prstGeom>
                          <a:ln>
                            <a:noFill/>
                          </a:ln>
                          <a:extLst>
                            <a:ext uri="{53640926-AAD7-44D8-BBD7-CCE9431645EC}">
                              <a14:shadowObscured xmlns:a14="http://schemas.microsoft.com/office/drawing/2010/main"/>
                            </a:ext>
                          </a:extLst>
                        </pic:spPr>
                      </pic:pic>
                    </a:graphicData>
                  </a:graphic>
                </wp:inline>
              </w:drawing>
            </w:r>
          </w:p>
          <w:p w:rsidR="004543CF" w:rsidRDefault="004543CF" w:rsidP="008D0EE1">
            <w:pPr>
              <w:rPr>
                <w:szCs w:val="21"/>
              </w:rPr>
            </w:pPr>
          </w:p>
          <w:p w:rsidR="004543CF" w:rsidRDefault="000F6A78" w:rsidP="008F2474">
            <w:pPr>
              <w:rPr>
                <w:szCs w:val="21"/>
              </w:rPr>
            </w:pPr>
            <w:r>
              <w:rPr>
                <w:rFonts w:hint="eastAsia"/>
                <w:szCs w:val="21"/>
              </w:rPr>
              <w:t>图</w:t>
            </w:r>
            <w:r>
              <w:rPr>
                <w:rFonts w:hint="eastAsia"/>
                <w:szCs w:val="21"/>
              </w:rPr>
              <w:t xml:space="preserve"> </w:t>
            </w:r>
            <w:r w:rsidR="008F2474">
              <w:rPr>
                <w:szCs w:val="21"/>
              </w:rPr>
              <w:t>5</w:t>
            </w:r>
            <w:r>
              <w:rPr>
                <w:rFonts w:hint="eastAsia"/>
                <w:szCs w:val="21"/>
              </w:rPr>
              <w:t xml:space="preserve">.3  </w:t>
            </w:r>
            <w:r>
              <w:rPr>
                <w:rFonts w:hint="eastAsia"/>
                <w:szCs w:val="21"/>
              </w:rPr>
              <w:t>输出轴结构示意图</w:t>
            </w:r>
          </w:p>
          <w:p w:rsidR="00903E54" w:rsidRDefault="00903E54" w:rsidP="008F2474">
            <w:pPr>
              <w:rPr>
                <w:szCs w:val="21"/>
              </w:rPr>
            </w:pPr>
          </w:p>
          <w:p w:rsidR="00903E54" w:rsidRDefault="00903E54" w:rsidP="00903E54">
            <w:pPr>
              <w:ind w:firstLine="408"/>
              <w:jc w:val="left"/>
              <w:rPr>
                <w:szCs w:val="21"/>
              </w:rPr>
            </w:pPr>
            <w:r>
              <w:rPr>
                <w:rFonts w:hint="eastAsia"/>
                <w:szCs w:val="21"/>
              </w:rPr>
              <w:t>轴段</w:t>
            </w:r>
            <w:r>
              <w:rPr>
                <w:rFonts w:hint="eastAsia"/>
                <w:szCs w:val="21"/>
              </w:rPr>
              <w:t>1-2</w:t>
            </w:r>
            <w:r>
              <w:rPr>
                <w:rFonts w:hint="eastAsia"/>
                <w:szCs w:val="21"/>
              </w:rPr>
              <w:t>与联轴器配合，根据《机械设计》表</w:t>
            </w:r>
            <w:r>
              <w:rPr>
                <w:rFonts w:hint="eastAsia"/>
                <w:szCs w:val="21"/>
              </w:rPr>
              <w:t xml:space="preserve"> 14-1</w:t>
            </w:r>
            <w:r>
              <w:rPr>
                <w:rFonts w:hint="eastAsia"/>
                <w:szCs w:val="21"/>
              </w:rPr>
              <w:t>，带式运输机的工作情况系数为</w:t>
            </w:r>
            <w:r>
              <w:rPr>
                <w:rFonts w:hint="eastAsia"/>
                <w:szCs w:val="21"/>
              </w:rPr>
              <w:t>1.3</w:t>
            </w:r>
            <w:r>
              <w:rPr>
                <w:rFonts w:hint="eastAsia"/>
                <w:szCs w:val="21"/>
              </w:rPr>
              <w:t>，所以联轴器的计算转矩为</w:t>
            </w:r>
            <m:oMath>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ca</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K</m:t>
                  </m:r>
                </m:e>
                <m:sub>
                  <m:r>
                    <m:rPr>
                      <m:sty m:val="p"/>
                    </m:rPr>
                    <w:rPr>
                      <w:rFonts w:ascii="Cambria Math" w:hAnsi="Cambria Math"/>
                      <w:szCs w:val="21"/>
                    </w:rPr>
                    <m:t>A</m:t>
                  </m:r>
                </m:sub>
              </m:sSub>
              <m:r>
                <m:rPr>
                  <m:sty m:val="p"/>
                </m:rPr>
                <w:rPr>
                  <w:rFonts w:ascii="Cambria Math" w:hAnsi="Cambria Math"/>
                  <w:szCs w:val="21"/>
                </w:rPr>
                <m:t>T=470613 N∙m</m:t>
              </m:r>
            </m:oMath>
            <w:r>
              <w:rPr>
                <w:rFonts w:hint="eastAsia"/>
                <w:szCs w:val="21"/>
              </w:rPr>
              <w:t>，并且输出轴的最小直径为</w:t>
            </w:r>
            <w:r>
              <w:rPr>
                <w:rFonts w:hint="eastAsia"/>
                <w:szCs w:val="21"/>
              </w:rPr>
              <w:t>49 mm</w:t>
            </w:r>
            <w:r>
              <w:rPr>
                <w:rFonts w:hint="eastAsia"/>
                <w:szCs w:val="21"/>
              </w:rPr>
              <w:t>，所以选用</w:t>
            </w:r>
            <w:r>
              <w:rPr>
                <w:rFonts w:hint="eastAsia"/>
                <w:szCs w:val="21"/>
              </w:rPr>
              <w:t>LM</w:t>
            </w:r>
            <w:r>
              <w:rPr>
                <w:szCs w:val="21"/>
              </w:rPr>
              <w:t>7</w:t>
            </w:r>
            <w:r>
              <w:rPr>
                <w:szCs w:val="21"/>
              </w:rPr>
              <w:t>梅花型</w:t>
            </w:r>
            <w:r>
              <w:rPr>
                <w:rFonts w:hint="eastAsia"/>
                <w:szCs w:val="21"/>
              </w:rPr>
              <w:t>弹</w:t>
            </w:r>
            <w:r>
              <w:rPr>
                <w:szCs w:val="21"/>
              </w:rPr>
              <w:t>性</w:t>
            </w:r>
            <w:r>
              <w:rPr>
                <w:rFonts w:hint="eastAsia"/>
                <w:szCs w:val="21"/>
              </w:rPr>
              <w:t>联轴器，轴孔直径为</w:t>
            </w:r>
            <w:r>
              <w:rPr>
                <w:szCs w:val="21"/>
              </w:rPr>
              <w:t xml:space="preserve">50 </w:t>
            </w:r>
            <w:r>
              <w:rPr>
                <w:rFonts w:hint="eastAsia"/>
                <w:szCs w:val="21"/>
              </w:rPr>
              <w:t>mm</w:t>
            </w:r>
            <w:r>
              <w:rPr>
                <w:rFonts w:hint="eastAsia"/>
                <w:szCs w:val="21"/>
              </w:rPr>
              <w:t>，为保证联轴器的可靠轴向定位，令轴段</w:t>
            </w:r>
            <w:r>
              <w:rPr>
                <w:rFonts w:hint="eastAsia"/>
                <w:szCs w:val="21"/>
              </w:rPr>
              <w:t>1-2</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1</m:t>
                  </m:r>
                  <m:r>
                    <w:rPr>
                      <w:rFonts w:ascii="Cambria Math" w:hAnsi="Cambria Math"/>
                    </w:rPr>
                    <m:t>-2</m:t>
                  </m:r>
                </m:sub>
              </m:sSub>
              <m:r>
                <w:rPr>
                  <w:rFonts w:ascii="Cambria Math" w:hAnsi="Cambria Math" w:hint="eastAsia"/>
                </w:rPr>
                <m:t>=50mm</m:t>
              </m:r>
            </m:oMath>
            <w:r>
              <w:rPr>
                <w:rFonts w:hint="eastAsia"/>
                <w:szCs w:val="21"/>
              </w:rPr>
              <w:t>，长度为</w:t>
            </w:r>
            <w:r>
              <w:rPr>
                <w:rFonts w:hint="eastAsia"/>
                <w:szCs w:val="21"/>
              </w:rPr>
              <w:t>82 mm</w:t>
            </w:r>
            <w:r>
              <w:rPr>
                <w:rFonts w:hint="eastAsia"/>
                <w:szCs w:val="21"/>
              </w:rPr>
              <w:t>，略短于半联轴器轴孔长度</w:t>
            </w:r>
            <w:r>
              <w:rPr>
                <w:rFonts w:hint="eastAsia"/>
                <w:szCs w:val="21"/>
              </w:rPr>
              <w:t>84</w:t>
            </w:r>
            <w:r>
              <w:rPr>
                <w:szCs w:val="21"/>
              </w:rPr>
              <w:t xml:space="preserve"> </w:t>
            </w:r>
            <w:r>
              <w:rPr>
                <w:rFonts w:hint="eastAsia"/>
                <w:szCs w:val="21"/>
              </w:rPr>
              <w:t>mm</w:t>
            </w:r>
            <w:r>
              <w:rPr>
                <w:rFonts w:hint="eastAsia"/>
                <w:szCs w:val="21"/>
              </w:rPr>
              <w:t>。</w:t>
            </w:r>
          </w:p>
          <w:p w:rsidR="00903E54" w:rsidRDefault="00903E54" w:rsidP="00903E54">
            <w:pPr>
              <w:ind w:firstLine="408"/>
              <w:jc w:val="left"/>
              <w:rPr>
                <w:szCs w:val="21"/>
              </w:rPr>
            </w:pPr>
            <w:r>
              <w:rPr>
                <w:rFonts w:hint="eastAsia"/>
                <w:szCs w:val="21"/>
              </w:rPr>
              <w:t>轴段</w:t>
            </w:r>
            <w:r>
              <w:rPr>
                <w:rFonts w:hint="eastAsia"/>
                <w:szCs w:val="21"/>
              </w:rPr>
              <w:t>2-3</w:t>
            </w:r>
            <w:r>
              <w:rPr>
                <w:rFonts w:hint="eastAsia"/>
                <w:szCs w:val="21"/>
              </w:rPr>
              <w:t>与轴承配合，选用圆锥滚子轴承</w:t>
            </w:r>
            <w:r>
              <w:rPr>
                <w:rFonts w:hint="eastAsia"/>
                <w:szCs w:val="21"/>
              </w:rPr>
              <w:t>30211</w:t>
            </w:r>
            <w:r>
              <w:rPr>
                <w:rFonts w:hint="eastAsia"/>
                <w:szCs w:val="21"/>
              </w:rPr>
              <w:t>，且要给轴承检修空间，故轴段</w:t>
            </w:r>
            <w:r>
              <w:rPr>
                <w:rFonts w:hint="eastAsia"/>
                <w:szCs w:val="21"/>
              </w:rPr>
              <w:t>2-3</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2</m:t>
                  </m:r>
                  <m:r>
                    <w:rPr>
                      <w:rFonts w:ascii="Cambria Math" w:hAnsi="Cambria Math" w:hint="eastAsia"/>
                    </w:rPr>
                    <m:t>-</m:t>
                  </m:r>
                  <m:r>
                    <w:rPr>
                      <w:rFonts w:ascii="Cambria Math" w:hAnsi="Cambria Math"/>
                    </w:rPr>
                    <m:t>3</m:t>
                  </m:r>
                </m:sub>
              </m:sSub>
              <m:r>
                <w:rPr>
                  <w:rFonts w:ascii="Cambria Math" w:hAnsi="Cambria Math" w:hint="eastAsia"/>
                </w:rPr>
                <m:t>=55mm</m:t>
              </m:r>
            </m:oMath>
            <w:r>
              <w:rPr>
                <w:rFonts w:hint="eastAsia"/>
                <w:szCs w:val="21"/>
              </w:rPr>
              <w:t>，长度为</w:t>
            </w:r>
            <w:r>
              <w:rPr>
                <w:rFonts w:hint="eastAsia"/>
                <w:szCs w:val="21"/>
              </w:rPr>
              <w:t>118 mm</w:t>
            </w:r>
            <w:r>
              <w:rPr>
                <w:rFonts w:hint="eastAsia"/>
                <w:szCs w:val="21"/>
              </w:rPr>
              <w:t>。</w:t>
            </w:r>
          </w:p>
          <w:p w:rsidR="00903E54" w:rsidRDefault="00903E54" w:rsidP="00903E54">
            <w:pPr>
              <w:ind w:firstLine="408"/>
              <w:jc w:val="left"/>
              <w:rPr>
                <w:szCs w:val="21"/>
              </w:rPr>
            </w:pPr>
            <w:r>
              <w:rPr>
                <w:rFonts w:hint="eastAsia"/>
                <w:szCs w:val="21"/>
              </w:rPr>
              <w:t>轴段</w:t>
            </w:r>
            <w:r>
              <w:rPr>
                <w:szCs w:val="21"/>
              </w:rPr>
              <w:t>3-4</w:t>
            </w:r>
            <w:r>
              <w:rPr>
                <w:rFonts w:hint="eastAsia"/>
                <w:szCs w:val="21"/>
              </w:rPr>
              <w:t>保证旋转零件之间轴向零件距离，故轴段</w:t>
            </w:r>
            <w:r>
              <w:rPr>
                <w:rFonts w:hint="eastAsia"/>
                <w:szCs w:val="21"/>
              </w:rPr>
              <w:t>3-4</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3</m:t>
                  </m:r>
                  <m:r>
                    <w:rPr>
                      <w:rFonts w:ascii="Cambria Math" w:hAnsi="Cambria Math" w:hint="eastAsia"/>
                    </w:rPr>
                    <m:t>-</m:t>
                  </m:r>
                  <m:r>
                    <w:rPr>
                      <w:rFonts w:ascii="Cambria Math" w:hAnsi="Cambria Math"/>
                    </w:rPr>
                    <m:t>4</m:t>
                  </m:r>
                </m:sub>
              </m:sSub>
              <m:r>
                <w:rPr>
                  <w:rFonts w:ascii="Cambria Math" w:hAnsi="Cambria Math" w:hint="eastAsia"/>
                </w:rPr>
                <m:t>=58mm</m:t>
              </m:r>
            </m:oMath>
            <w:r>
              <w:rPr>
                <w:rFonts w:hint="eastAsia"/>
                <w:szCs w:val="21"/>
              </w:rPr>
              <w:t>，长度为</w:t>
            </w:r>
            <w:r>
              <w:rPr>
                <w:rFonts w:hint="eastAsia"/>
                <w:szCs w:val="21"/>
              </w:rPr>
              <w:t>52 mm</w:t>
            </w:r>
            <w:r>
              <w:rPr>
                <w:rFonts w:hint="eastAsia"/>
                <w:szCs w:val="21"/>
              </w:rPr>
              <w:t>。</w:t>
            </w:r>
          </w:p>
          <w:p w:rsidR="00903E54" w:rsidRPr="00EC36A5" w:rsidRDefault="00903E54" w:rsidP="008F2474">
            <w:pPr>
              <w:rPr>
                <w:szCs w:val="21"/>
              </w:rPr>
            </w:pPr>
          </w:p>
        </w:tc>
        <w:tc>
          <w:tcPr>
            <w:tcW w:w="1709" w:type="dxa"/>
          </w:tcPr>
          <w:p w:rsidR="00207F5F" w:rsidRDefault="00207F5F"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641E1D" w:rsidRDefault="00641E1D" w:rsidP="008D0EE1">
            <w:pPr>
              <w:rPr>
                <w:szCs w:val="21"/>
              </w:rPr>
            </w:pPr>
          </w:p>
          <w:p w:rsidR="00A615A8" w:rsidRDefault="00A615A8" w:rsidP="008D0EE1">
            <w:pPr>
              <w:rPr>
                <w:szCs w:val="21"/>
              </w:rPr>
            </w:pPr>
          </w:p>
          <w:p w:rsidR="00A615A8" w:rsidRDefault="00A615A8" w:rsidP="008D0EE1">
            <w:pPr>
              <w:rPr>
                <w:szCs w:val="21"/>
              </w:rPr>
            </w:pPr>
          </w:p>
          <w:p w:rsidR="00641E1D" w:rsidRDefault="00641E1D" w:rsidP="008D0EE1">
            <w:pPr>
              <w:rPr>
                <w:szCs w:val="21"/>
              </w:rPr>
            </w:pPr>
          </w:p>
          <w:p w:rsidR="00641E1D" w:rsidRDefault="0073108D" w:rsidP="008D0EE1">
            <w:pPr>
              <w:rPr>
                <w:szCs w:val="21"/>
              </w:rPr>
            </w:pPr>
            <w:r>
              <w:rPr>
                <w:rFonts w:hint="eastAsia"/>
              </w:rPr>
              <w:t>滚动</w:t>
            </w:r>
            <w:r w:rsidR="0009670A">
              <w:rPr>
                <w:rFonts w:hint="eastAsia"/>
              </w:rPr>
              <w:t>轴承</w:t>
            </w:r>
            <w:r w:rsidR="00A615A8">
              <w:rPr>
                <w:rFonts w:hint="eastAsia"/>
                <w:szCs w:val="21"/>
              </w:rPr>
              <w:t>30206</w:t>
            </w: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903E54">
            <w:pPr>
              <w:rPr>
                <w:szCs w:val="21"/>
              </w:rPr>
            </w:pPr>
          </w:p>
          <w:p w:rsidR="00903E54" w:rsidRDefault="00903E54" w:rsidP="008D0EE1">
            <w:pPr>
              <w:rPr>
                <w:szCs w:val="21"/>
              </w:rPr>
            </w:pPr>
          </w:p>
          <w:p w:rsidR="00903E54" w:rsidRDefault="0073108D" w:rsidP="008D0EE1">
            <w:pPr>
              <w:rPr>
                <w:szCs w:val="21"/>
              </w:rPr>
            </w:pPr>
            <w:r>
              <w:rPr>
                <w:szCs w:val="21"/>
              </w:rPr>
              <w:t>梅花型弹性联轴器</w:t>
            </w:r>
            <w:r w:rsidR="00903E54">
              <w:rPr>
                <w:szCs w:val="21"/>
              </w:rPr>
              <w:t>LM7</w:t>
            </w:r>
          </w:p>
          <w:p w:rsidR="0073108D" w:rsidRDefault="0073108D" w:rsidP="008D0EE1">
            <w:pPr>
              <w:rPr>
                <w:szCs w:val="21"/>
              </w:rPr>
            </w:pPr>
          </w:p>
          <w:p w:rsidR="00903E54" w:rsidRPr="00976DBB" w:rsidRDefault="0073108D" w:rsidP="008D0EE1">
            <w:pPr>
              <w:rPr>
                <w:szCs w:val="21"/>
              </w:rPr>
            </w:pPr>
            <w:r>
              <w:rPr>
                <w:szCs w:val="21"/>
              </w:rPr>
              <w:t>滚动轴承</w:t>
            </w:r>
            <w:r w:rsidR="00903E54">
              <w:rPr>
                <w:szCs w:val="21"/>
              </w:rPr>
              <w:t>30211</w:t>
            </w:r>
          </w:p>
        </w:tc>
      </w:tr>
    </w:tbl>
    <w:p w:rsidR="00207F5F" w:rsidRDefault="00207F5F" w:rsidP="008D0EE1">
      <w:pPr>
        <w:spacing w:line="240" w:lineRule="auto"/>
        <w:rPr>
          <w:b/>
          <w:szCs w:val="21"/>
        </w:rPr>
      </w:pPr>
    </w:p>
    <w:tbl>
      <w:tblPr>
        <w:tblStyle w:val="a3"/>
        <w:tblW w:w="10916" w:type="dxa"/>
        <w:tblInd w:w="-1310" w:type="dxa"/>
        <w:tblLook w:val="04A0" w:firstRow="1" w:lastRow="0" w:firstColumn="1" w:lastColumn="0" w:noHBand="0" w:noVBand="1"/>
      </w:tblPr>
      <w:tblGrid>
        <w:gridCol w:w="567"/>
        <w:gridCol w:w="8506"/>
        <w:gridCol w:w="1843"/>
      </w:tblGrid>
      <w:tr w:rsidR="009665A6" w:rsidTr="00535305">
        <w:trPr>
          <w:trHeight w:val="274"/>
        </w:trPr>
        <w:tc>
          <w:tcPr>
            <w:tcW w:w="567" w:type="dxa"/>
            <w:vMerge w:val="restart"/>
          </w:tcPr>
          <w:p w:rsidR="00535305" w:rsidRDefault="009665A6" w:rsidP="00535305">
            <w:r>
              <w:lastRenderedPageBreak/>
              <w:t>装</w:t>
            </w:r>
          </w:p>
          <w:p w:rsidR="00535305" w:rsidRDefault="009665A6" w:rsidP="00535305">
            <w:r>
              <w:t>订</w:t>
            </w:r>
          </w:p>
          <w:p w:rsidR="009665A6" w:rsidRDefault="009665A6" w:rsidP="00535305">
            <w:r>
              <w:t>线</w:t>
            </w:r>
          </w:p>
        </w:tc>
        <w:tc>
          <w:tcPr>
            <w:tcW w:w="8506" w:type="dxa"/>
          </w:tcPr>
          <w:p w:rsidR="009665A6" w:rsidRDefault="009665A6" w:rsidP="008D0EE1">
            <w:pPr>
              <w:ind w:firstLine="408"/>
              <w:jc w:val="left"/>
              <w:rPr>
                <w:szCs w:val="21"/>
              </w:rPr>
            </w:pPr>
            <w:r>
              <w:rPr>
                <w:rFonts w:hint="eastAsia"/>
                <w:szCs w:val="21"/>
              </w:rPr>
              <w:t>设计计算及说明</w:t>
            </w:r>
          </w:p>
        </w:tc>
        <w:tc>
          <w:tcPr>
            <w:tcW w:w="1843" w:type="dxa"/>
          </w:tcPr>
          <w:p w:rsidR="009665A6" w:rsidRDefault="009665A6" w:rsidP="008D0EE1">
            <w:pPr>
              <w:rPr>
                <w:szCs w:val="21"/>
              </w:rPr>
            </w:pPr>
            <w:r>
              <w:rPr>
                <w:szCs w:val="21"/>
              </w:rPr>
              <w:t>主要结果</w:t>
            </w:r>
          </w:p>
        </w:tc>
      </w:tr>
      <w:tr w:rsidR="009665A6" w:rsidTr="00535305">
        <w:trPr>
          <w:trHeight w:val="12507"/>
        </w:trPr>
        <w:tc>
          <w:tcPr>
            <w:tcW w:w="567" w:type="dxa"/>
            <w:vMerge/>
          </w:tcPr>
          <w:p w:rsidR="009665A6" w:rsidRDefault="009665A6" w:rsidP="008D0EE1">
            <w:pPr>
              <w:rPr>
                <w:sz w:val="28"/>
              </w:rPr>
            </w:pPr>
          </w:p>
        </w:tc>
        <w:tc>
          <w:tcPr>
            <w:tcW w:w="8506" w:type="dxa"/>
          </w:tcPr>
          <w:p w:rsidR="009665A6" w:rsidRDefault="009665A6" w:rsidP="009665A6">
            <w:pPr>
              <w:ind w:firstLine="408"/>
              <w:jc w:val="left"/>
              <w:rPr>
                <w:szCs w:val="21"/>
              </w:rPr>
            </w:pPr>
            <w:r>
              <w:rPr>
                <w:rFonts w:hint="eastAsia"/>
                <w:szCs w:val="21"/>
              </w:rPr>
              <w:t>轴肩</w:t>
            </w:r>
            <w:r>
              <w:rPr>
                <w:rFonts w:hint="eastAsia"/>
                <w:szCs w:val="21"/>
              </w:rPr>
              <w:t>4-5</w:t>
            </w:r>
            <w:r>
              <w:rPr>
                <w:rFonts w:hint="eastAsia"/>
                <w:szCs w:val="21"/>
              </w:rPr>
              <w:t>用于齿轮的定位，所以轴段</w:t>
            </w:r>
            <w:r>
              <w:rPr>
                <w:rFonts w:hint="eastAsia"/>
                <w:szCs w:val="21"/>
              </w:rPr>
              <w:t>4-5</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4</m:t>
                  </m:r>
                  <m:r>
                    <w:rPr>
                      <w:rFonts w:ascii="Cambria Math" w:hAnsi="Cambria Math" w:hint="eastAsia"/>
                    </w:rPr>
                    <m:t>-</m:t>
                  </m:r>
                  <m:r>
                    <w:rPr>
                      <w:rFonts w:ascii="Cambria Math" w:hAnsi="Cambria Math"/>
                    </w:rPr>
                    <m:t>5</m:t>
                  </m:r>
                </m:sub>
              </m:sSub>
              <m:r>
                <w:rPr>
                  <w:rFonts w:ascii="Cambria Math" w:hAnsi="Cambria Math" w:hint="eastAsia"/>
                </w:rPr>
                <m:t>=64mm</m:t>
              </m:r>
            </m:oMath>
            <w:r>
              <w:rPr>
                <w:rFonts w:hint="eastAsia"/>
                <w:szCs w:val="21"/>
              </w:rPr>
              <w:t>，长度为</w:t>
            </w:r>
            <w:r>
              <w:rPr>
                <w:rFonts w:hint="eastAsia"/>
                <w:szCs w:val="21"/>
              </w:rPr>
              <w:t>5 mm</w:t>
            </w:r>
            <w:r>
              <w:rPr>
                <w:rFonts w:hint="eastAsia"/>
                <w:szCs w:val="21"/>
              </w:rPr>
              <w:t>。</w:t>
            </w:r>
          </w:p>
          <w:p w:rsidR="009665A6" w:rsidRDefault="009665A6" w:rsidP="009665A6">
            <w:pPr>
              <w:ind w:firstLine="408"/>
              <w:jc w:val="left"/>
              <w:rPr>
                <w:szCs w:val="21"/>
              </w:rPr>
            </w:pPr>
            <w:r>
              <w:rPr>
                <w:rFonts w:hint="eastAsia"/>
                <w:szCs w:val="21"/>
              </w:rPr>
              <w:t>轴段</w:t>
            </w:r>
            <w:r>
              <w:rPr>
                <w:rFonts w:hint="eastAsia"/>
                <w:szCs w:val="21"/>
              </w:rPr>
              <w:t>5-6</w:t>
            </w:r>
            <w:r>
              <w:rPr>
                <w:rFonts w:hint="eastAsia"/>
                <w:szCs w:val="21"/>
              </w:rPr>
              <w:t>与齿轮配合，所以轴段</w:t>
            </w:r>
            <w:r>
              <w:rPr>
                <w:rFonts w:hint="eastAsia"/>
                <w:szCs w:val="21"/>
              </w:rPr>
              <w:t>5-6</w:t>
            </w:r>
            <w:r>
              <w:rPr>
                <w:rFonts w:hint="eastAsia"/>
                <w:szCs w:val="21"/>
              </w:rPr>
              <w:t>的直径为</w:t>
            </w:r>
            <m:oMath>
              <m:sSub>
                <m:sSubPr>
                  <m:ctrlPr>
                    <w:rPr>
                      <w:rFonts w:ascii="Cambria Math" w:hAnsi="Cambria Math"/>
                    </w:rPr>
                  </m:ctrlPr>
                </m:sSubPr>
                <m:e>
                  <m:r>
                    <w:rPr>
                      <w:rFonts w:ascii="Cambria Math" w:hAnsi="Cambria Math"/>
                    </w:rPr>
                    <m:t>d</m:t>
                  </m:r>
                </m:e>
                <m:sub>
                  <m:r>
                    <w:rPr>
                      <w:rFonts w:ascii="Cambria Math" w:hAnsi="Cambria Math" w:hint="eastAsia"/>
                    </w:rPr>
                    <m:t>5</m:t>
                  </m:r>
                  <m:r>
                    <w:rPr>
                      <w:rFonts w:ascii="Cambria Math" w:hAnsi="Cambria Math" w:hint="eastAsia"/>
                    </w:rPr>
                    <m:t>-</m:t>
                  </m:r>
                  <m:r>
                    <w:rPr>
                      <w:rFonts w:ascii="Cambria Math" w:hAnsi="Cambria Math"/>
                    </w:rPr>
                    <m:t>6</m:t>
                  </m:r>
                </m:sub>
              </m:sSub>
              <m:r>
                <w:rPr>
                  <w:rFonts w:ascii="Cambria Math" w:hAnsi="Cambria Math" w:hint="eastAsia"/>
                </w:rPr>
                <m:t>=58mm</m:t>
              </m:r>
            </m:oMath>
            <w:r>
              <w:rPr>
                <w:rFonts w:hint="eastAsia"/>
                <w:szCs w:val="21"/>
              </w:rPr>
              <w:t>，长度为</w:t>
            </w:r>
            <w:r>
              <w:rPr>
                <w:rFonts w:hint="eastAsia"/>
                <w:szCs w:val="21"/>
              </w:rPr>
              <w:t>63 mm</w:t>
            </w:r>
            <w:r>
              <w:rPr>
                <w:rFonts w:hint="eastAsia"/>
                <w:szCs w:val="21"/>
              </w:rPr>
              <w:t>。</w:t>
            </w:r>
          </w:p>
          <w:p w:rsidR="009665A6" w:rsidRDefault="009665A6" w:rsidP="009665A6">
            <w:pPr>
              <w:ind w:firstLine="408"/>
              <w:jc w:val="left"/>
              <w:rPr>
                <w:szCs w:val="21"/>
              </w:rPr>
            </w:pPr>
            <w:r>
              <w:rPr>
                <w:szCs w:val="21"/>
              </w:rPr>
              <w:t>轴段</w:t>
            </w:r>
            <w:r>
              <w:rPr>
                <w:rFonts w:hint="eastAsia"/>
                <w:szCs w:val="21"/>
              </w:rPr>
              <w:t>6-7</w:t>
            </w:r>
            <w:r>
              <w:rPr>
                <w:rFonts w:hint="eastAsia"/>
                <w:szCs w:val="21"/>
              </w:rPr>
              <w:t>与轴承配合，取</w:t>
            </w:r>
            <w:r>
              <w:rPr>
                <w:rFonts w:hint="eastAsia"/>
                <w:szCs w:val="21"/>
              </w:rPr>
              <w:t>6-7</w:t>
            </w:r>
            <w:r>
              <w:rPr>
                <w:rFonts w:hint="eastAsia"/>
                <w:szCs w:val="21"/>
              </w:rPr>
              <w:t>直径为</w:t>
            </w:r>
            <m:oMath>
              <m:sSub>
                <m:sSubPr>
                  <m:ctrlPr>
                    <w:rPr>
                      <w:rFonts w:ascii="Cambria Math" w:hAnsi="Cambria Math"/>
                    </w:rPr>
                  </m:ctrlPr>
                </m:sSubPr>
                <m:e>
                  <m:r>
                    <w:rPr>
                      <w:rFonts w:ascii="Cambria Math" w:hAnsi="Cambria Math"/>
                    </w:rPr>
                    <m:t>d</m:t>
                  </m:r>
                </m:e>
                <m:sub>
                  <m:r>
                    <w:rPr>
                      <w:rFonts w:ascii="Cambria Math" w:hAnsi="Cambria Math" w:hint="eastAsia"/>
                    </w:rPr>
                    <m:t>6</m:t>
                  </m:r>
                  <m:r>
                    <w:rPr>
                      <w:rFonts w:ascii="Cambria Math" w:hAnsi="Cambria Math" w:hint="eastAsia"/>
                    </w:rPr>
                    <m:t>-</m:t>
                  </m:r>
                  <m:r>
                    <w:rPr>
                      <w:rFonts w:ascii="Cambria Math" w:hAnsi="Cambria Math"/>
                    </w:rPr>
                    <m:t>7</m:t>
                  </m:r>
                </m:sub>
              </m:sSub>
              <m:r>
                <w:rPr>
                  <w:rFonts w:ascii="Cambria Math" w:hAnsi="Cambria Math" w:hint="eastAsia"/>
                </w:rPr>
                <m:t>=55mm</m:t>
              </m:r>
            </m:oMath>
            <w:r>
              <w:rPr>
                <w:rFonts w:hint="eastAsia"/>
              </w:rPr>
              <w:t>，长度为</w:t>
            </w:r>
            <w:r>
              <w:rPr>
                <w:rFonts w:hint="eastAsia"/>
              </w:rPr>
              <w:t>42</w:t>
            </w:r>
            <w:r>
              <w:t xml:space="preserve"> mm</w:t>
            </w:r>
            <w:r>
              <w:rPr>
                <w:rFonts w:hint="eastAsia"/>
              </w:rPr>
              <w:t>。</w:t>
            </w:r>
          </w:p>
          <w:tbl>
            <w:tblPr>
              <w:tblStyle w:val="a3"/>
              <w:tblW w:w="0" w:type="auto"/>
              <w:tblLook w:val="04A0" w:firstRow="1" w:lastRow="0" w:firstColumn="1" w:lastColumn="0" w:noHBand="0" w:noVBand="1"/>
            </w:tblPr>
            <w:tblGrid>
              <w:gridCol w:w="1141"/>
              <w:gridCol w:w="1141"/>
              <w:gridCol w:w="1141"/>
              <w:gridCol w:w="1142"/>
              <w:gridCol w:w="1142"/>
              <w:gridCol w:w="1142"/>
              <w:gridCol w:w="1142"/>
            </w:tblGrid>
            <w:tr w:rsidR="009665A6" w:rsidTr="001C4589">
              <w:trPr>
                <w:trHeight w:val="301"/>
              </w:trPr>
              <w:tc>
                <w:tcPr>
                  <w:tcW w:w="1141" w:type="dxa"/>
                </w:tcPr>
                <w:p w:rsidR="009665A6" w:rsidRDefault="009665A6" w:rsidP="009665A6">
                  <w:pPr>
                    <w:rPr>
                      <w:szCs w:val="21"/>
                    </w:rPr>
                  </w:pPr>
                  <w:r>
                    <w:rPr>
                      <w:rFonts w:hint="eastAsia"/>
                      <w:szCs w:val="21"/>
                    </w:rPr>
                    <w:t>轴段</w:t>
                  </w:r>
                </w:p>
              </w:tc>
              <w:tc>
                <w:tcPr>
                  <w:tcW w:w="1141" w:type="dxa"/>
                </w:tcPr>
                <w:p w:rsidR="009665A6" w:rsidRDefault="009665A6" w:rsidP="009665A6">
                  <w:pPr>
                    <w:rPr>
                      <w:szCs w:val="21"/>
                    </w:rPr>
                  </w:pPr>
                  <w:r>
                    <w:rPr>
                      <w:rFonts w:hint="eastAsia"/>
                      <w:szCs w:val="21"/>
                    </w:rPr>
                    <w:t>1-2</w:t>
                  </w:r>
                </w:p>
              </w:tc>
              <w:tc>
                <w:tcPr>
                  <w:tcW w:w="1141" w:type="dxa"/>
                </w:tcPr>
                <w:p w:rsidR="009665A6" w:rsidRDefault="009665A6" w:rsidP="009665A6">
                  <w:pPr>
                    <w:rPr>
                      <w:szCs w:val="21"/>
                    </w:rPr>
                  </w:pPr>
                  <w:r>
                    <w:rPr>
                      <w:rFonts w:hint="eastAsia"/>
                      <w:szCs w:val="21"/>
                    </w:rPr>
                    <w:t>2-3</w:t>
                  </w:r>
                </w:p>
              </w:tc>
              <w:tc>
                <w:tcPr>
                  <w:tcW w:w="1142" w:type="dxa"/>
                </w:tcPr>
                <w:p w:rsidR="009665A6" w:rsidRDefault="009665A6" w:rsidP="009665A6">
                  <w:pPr>
                    <w:rPr>
                      <w:szCs w:val="21"/>
                    </w:rPr>
                  </w:pPr>
                  <w:r>
                    <w:rPr>
                      <w:rFonts w:hint="eastAsia"/>
                      <w:szCs w:val="21"/>
                    </w:rPr>
                    <w:t>3-4</w:t>
                  </w:r>
                </w:p>
              </w:tc>
              <w:tc>
                <w:tcPr>
                  <w:tcW w:w="1142" w:type="dxa"/>
                </w:tcPr>
                <w:p w:rsidR="009665A6" w:rsidRDefault="009665A6" w:rsidP="009665A6">
                  <w:pPr>
                    <w:rPr>
                      <w:szCs w:val="21"/>
                    </w:rPr>
                  </w:pPr>
                  <w:r>
                    <w:rPr>
                      <w:rFonts w:hint="eastAsia"/>
                      <w:szCs w:val="21"/>
                    </w:rPr>
                    <w:t>4-5</w:t>
                  </w:r>
                </w:p>
              </w:tc>
              <w:tc>
                <w:tcPr>
                  <w:tcW w:w="1142" w:type="dxa"/>
                </w:tcPr>
                <w:p w:rsidR="009665A6" w:rsidRDefault="009665A6" w:rsidP="009665A6">
                  <w:pPr>
                    <w:rPr>
                      <w:szCs w:val="21"/>
                    </w:rPr>
                  </w:pPr>
                  <w:r>
                    <w:rPr>
                      <w:rFonts w:hint="eastAsia"/>
                      <w:szCs w:val="21"/>
                    </w:rPr>
                    <w:t>5-6</w:t>
                  </w:r>
                </w:p>
              </w:tc>
              <w:tc>
                <w:tcPr>
                  <w:tcW w:w="1142" w:type="dxa"/>
                </w:tcPr>
                <w:p w:rsidR="009665A6" w:rsidRDefault="009665A6" w:rsidP="009665A6">
                  <w:pPr>
                    <w:rPr>
                      <w:szCs w:val="21"/>
                    </w:rPr>
                  </w:pPr>
                  <w:r>
                    <w:rPr>
                      <w:rFonts w:hint="eastAsia"/>
                      <w:szCs w:val="21"/>
                    </w:rPr>
                    <w:t>6-7</w:t>
                  </w:r>
                </w:p>
              </w:tc>
            </w:tr>
            <w:tr w:rsidR="009665A6" w:rsidTr="001C4589">
              <w:trPr>
                <w:trHeight w:val="289"/>
              </w:trPr>
              <w:tc>
                <w:tcPr>
                  <w:tcW w:w="1141" w:type="dxa"/>
                </w:tcPr>
                <w:p w:rsidR="009665A6" w:rsidRDefault="009665A6" w:rsidP="009665A6">
                  <w:pPr>
                    <w:rPr>
                      <w:szCs w:val="21"/>
                    </w:rPr>
                  </w:pPr>
                  <w:r>
                    <w:rPr>
                      <w:rFonts w:hint="eastAsia"/>
                      <w:szCs w:val="21"/>
                    </w:rPr>
                    <w:t>直径</w:t>
                  </w:r>
                </w:p>
              </w:tc>
              <w:tc>
                <w:tcPr>
                  <w:tcW w:w="1141" w:type="dxa"/>
                </w:tcPr>
                <w:p w:rsidR="009665A6" w:rsidRDefault="009665A6" w:rsidP="009665A6">
                  <w:pPr>
                    <w:rPr>
                      <w:szCs w:val="21"/>
                    </w:rPr>
                  </w:pPr>
                  <w:r>
                    <w:rPr>
                      <w:rFonts w:hint="eastAsia"/>
                      <w:szCs w:val="21"/>
                    </w:rPr>
                    <w:t>50</w:t>
                  </w:r>
                </w:p>
              </w:tc>
              <w:tc>
                <w:tcPr>
                  <w:tcW w:w="1141" w:type="dxa"/>
                </w:tcPr>
                <w:p w:rsidR="009665A6" w:rsidRDefault="009665A6" w:rsidP="009665A6">
                  <w:pPr>
                    <w:rPr>
                      <w:szCs w:val="21"/>
                    </w:rPr>
                  </w:pPr>
                  <w:r>
                    <w:rPr>
                      <w:szCs w:val="21"/>
                    </w:rPr>
                    <w:t>55</w:t>
                  </w:r>
                </w:p>
              </w:tc>
              <w:tc>
                <w:tcPr>
                  <w:tcW w:w="1142" w:type="dxa"/>
                </w:tcPr>
                <w:p w:rsidR="009665A6" w:rsidRDefault="009665A6" w:rsidP="009665A6">
                  <w:pPr>
                    <w:rPr>
                      <w:szCs w:val="21"/>
                    </w:rPr>
                  </w:pPr>
                  <w:r>
                    <w:rPr>
                      <w:szCs w:val="21"/>
                    </w:rPr>
                    <w:t>58</w:t>
                  </w:r>
                </w:p>
              </w:tc>
              <w:tc>
                <w:tcPr>
                  <w:tcW w:w="1142" w:type="dxa"/>
                </w:tcPr>
                <w:p w:rsidR="009665A6" w:rsidRDefault="009665A6" w:rsidP="009665A6">
                  <w:pPr>
                    <w:rPr>
                      <w:szCs w:val="21"/>
                    </w:rPr>
                  </w:pPr>
                  <w:r>
                    <w:rPr>
                      <w:szCs w:val="21"/>
                    </w:rPr>
                    <w:t>64</w:t>
                  </w:r>
                </w:p>
              </w:tc>
              <w:tc>
                <w:tcPr>
                  <w:tcW w:w="1142" w:type="dxa"/>
                </w:tcPr>
                <w:p w:rsidR="009665A6" w:rsidRDefault="009665A6" w:rsidP="009665A6">
                  <w:pPr>
                    <w:rPr>
                      <w:szCs w:val="21"/>
                    </w:rPr>
                  </w:pPr>
                  <w:r>
                    <w:rPr>
                      <w:rFonts w:hint="eastAsia"/>
                      <w:szCs w:val="21"/>
                    </w:rPr>
                    <w:t>58</w:t>
                  </w:r>
                </w:p>
              </w:tc>
              <w:tc>
                <w:tcPr>
                  <w:tcW w:w="1142" w:type="dxa"/>
                </w:tcPr>
                <w:p w:rsidR="009665A6" w:rsidRDefault="009665A6" w:rsidP="009665A6">
                  <w:pPr>
                    <w:rPr>
                      <w:szCs w:val="21"/>
                    </w:rPr>
                  </w:pPr>
                  <w:r>
                    <w:rPr>
                      <w:rFonts w:hint="eastAsia"/>
                      <w:szCs w:val="21"/>
                    </w:rPr>
                    <w:t>55</w:t>
                  </w:r>
                </w:p>
              </w:tc>
            </w:tr>
            <w:tr w:rsidR="009665A6" w:rsidTr="001C4589">
              <w:trPr>
                <w:trHeight w:val="315"/>
              </w:trPr>
              <w:tc>
                <w:tcPr>
                  <w:tcW w:w="1141" w:type="dxa"/>
                </w:tcPr>
                <w:p w:rsidR="009665A6" w:rsidRDefault="009665A6" w:rsidP="009665A6">
                  <w:pPr>
                    <w:rPr>
                      <w:szCs w:val="21"/>
                    </w:rPr>
                  </w:pPr>
                  <w:r>
                    <w:rPr>
                      <w:rFonts w:hint="eastAsia"/>
                      <w:szCs w:val="21"/>
                    </w:rPr>
                    <w:t>长度</w:t>
                  </w:r>
                </w:p>
              </w:tc>
              <w:tc>
                <w:tcPr>
                  <w:tcW w:w="1141" w:type="dxa"/>
                </w:tcPr>
                <w:p w:rsidR="009665A6" w:rsidRDefault="009665A6" w:rsidP="009665A6">
                  <w:pPr>
                    <w:rPr>
                      <w:szCs w:val="21"/>
                    </w:rPr>
                  </w:pPr>
                  <w:r>
                    <w:rPr>
                      <w:szCs w:val="21"/>
                    </w:rPr>
                    <w:t>82</w:t>
                  </w:r>
                </w:p>
              </w:tc>
              <w:tc>
                <w:tcPr>
                  <w:tcW w:w="1141" w:type="dxa"/>
                </w:tcPr>
                <w:p w:rsidR="009665A6" w:rsidRDefault="009665A6" w:rsidP="009665A6">
                  <w:pPr>
                    <w:rPr>
                      <w:szCs w:val="21"/>
                    </w:rPr>
                  </w:pPr>
                  <w:r>
                    <w:rPr>
                      <w:szCs w:val="21"/>
                    </w:rPr>
                    <w:t>118</w:t>
                  </w:r>
                </w:p>
              </w:tc>
              <w:tc>
                <w:tcPr>
                  <w:tcW w:w="1142" w:type="dxa"/>
                </w:tcPr>
                <w:p w:rsidR="009665A6" w:rsidRDefault="009665A6" w:rsidP="009665A6">
                  <w:pPr>
                    <w:rPr>
                      <w:szCs w:val="21"/>
                    </w:rPr>
                  </w:pPr>
                  <w:r>
                    <w:rPr>
                      <w:szCs w:val="21"/>
                    </w:rPr>
                    <w:t>52</w:t>
                  </w:r>
                </w:p>
              </w:tc>
              <w:tc>
                <w:tcPr>
                  <w:tcW w:w="1142" w:type="dxa"/>
                </w:tcPr>
                <w:p w:rsidR="009665A6" w:rsidRDefault="009665A6" w:rsidP="009665A6">
                  <w:pPr>
                    <w:rPr>
                      <w:szCs w:val="21"/>
                    </w:rPr>
                  </w:pPr>
                  <w:r>
                    <w:rPr>
                      <w:szCs w:val="21"/>
                    </w:rPr>
                    <w:t>5</w:t>
                  </w:r>
                </w:p>
              </w:tc>
              <w:tc>
                <w:tcPr>
                  <w:tcW w:w="1142" w:type="dxa"/>
                </w:tcPr>
                <w:p w:rsidR="009665A6" w:rsidRDefault="009665A6" w:rsidP="009665A6">
                  <w:pPr>
                    <w:rPr>
                      <w:szCs w:val="21"/>
                    </w:rPr>
                  </w:pPr>
                  <w:r>
                    <w:rPr>
                      <w:rFonts w:hint="eastAsia"/>
                      <w:szCs w:val="21"/>
                    </w:rPr>
                    <w:t>63</w:t>
                  </w:r>
                </w:p>
              </w:tc>
              <w:tc>
                <w:tcPr>
                  <w:tcW w:w="1142" w:type="dxa"/>
                </w:tcPr>
                <w:p w:rsidR="009665A6" w:rsidRDefault="009665A6" w:rsidP="009665A6">
                  <w:pPr>
                    <w:rPr>
                      <w:szCs w:val="21"/>
                    </w:rPr>
                  </w:pPr>
                  <w:r>
                    <w:rPr>
                      <w:rFonts w:hint="eastAsia"/>
                      <w:szCs w:val="21"/>
                    </w:rPr>
                    <w:t>42</w:t>
                  </w:r>
                </w:p>
              </w:tc>
            </w:tr>
          </w:tbl>
          <w:p w:rsidR="009665A6" w:rsidRDefault="009665A6" w:rsidP="008D0EE1">
            <w:pPr>
              <w:ind w:firstLine="408"/>
              <w:jc w:val="left"/>
              <w:rPr>
                <w:szCs w:val="21"/>
              </w:rPr>
            </w:pPr>
          </w:p>
          <w:p w:rsidR="009665A6" w:rsidRPr="001F702F" w:rsidRDefault="008F2474" w:rsidP="00535305">
            <w:pPr>
              <w:pStyle w:val="2"/>
              <w:outlineLvl w:val="1"/>
            </w:pPr>
            <w:bookmarkStart w:id="27" w:name="_Toc520661834"/>
            <w:r>
              <w:t>5</w:t>
            </w:r>
            <w:r w:rsidR="009665A6">
              <w:rPr>
                <w:rFonts w:hint="eastAsia"/>
              </w:rPr>
              <w:t xml:space="preserve">.6  </w:t>
            </w:r>
            <w:r w:rsidR="009665A6">
              <w:rPr>
                <w:rFonts w:hint="eastAsia"/>
              </w:rPr>
              <w:t>轴上键的选择及校核</w:t>
            </w:r>
            <w:bookmarkEnd w:id="27"/>
          </w:p>
          <w:p w:rsidR="009665A6" w:rsidRPr="002C5D78" w:rsidRDefault="008F2474" w:rsidP="00535305">
            <w:pPr>
              <w:pStyle w:val="3"/>
              <w:outlineLvl w:val="2"/>
            </w:pPr>
            <w:bookmarkStart w:id="28" w:name="_Toc520661835"/>
            <w:r>
              <w:t>5</w:t>
            </w:r>
            <w:r w:rsidR="009665A6">
              <w:rPr>
                <w:rFonts w:hint="eastAsia"/>
              </w:rPr>
              <w:t xml:space="preserve">.6.1  </w:t>
            </w:r>
            <w:r w:rsidR="009665A6" w:rsidRPr="00535305">
              <w:rPr>
                <w:rFonts w:hint="eastAsia"/>
              </w:rPr>
              <w:t>输入轴</w:t>
            </w:r>
            <w:bookmarkEnd w:id="28"/>
          </w:p>
          <w:p w:rsidR="009665A6" w:rsidRDefault="009665A6" w:rsidP="009665A6">
            <w:pPr>
              <w:ind w:firstLine="408"/>
              <w:jc w:val="left"/>
              <w:rPr>
                <w:szCs w:val="21"/>
              </w:rPr>
            </w:pPr>
            <w:r>
              <w:rPr>
                <w:rFonts w:hint="eastAsia"/>
                <w:szCs w:val="21"/>
              </w:rPr>
              <w:t>根据输入轴的直径及轮毂的宽度，选择输入轴轴段</w:t>
            </w:r>
            <w:r>
              <w:rPr>
                <w:rFonts w:hint="eastAsia"/>
                <w:szCs w:val="21"/>
              </w:rPr>
              <w:t>1-2</w:t>
            </w:r>
            <w:r>
              <w:rPr>
                <w:rFonts w:hint="eastAsia"/>
                <w:szCs w:val="21"/>
              </w:rPr>
              <w:t>键为</w:t>
            </w:r>
            <m:oMath>
              <m:r>
                <m:rPr>
                  <m:sty m:val="p"/>
                </m:rPr>
                <w:rPr>
                  <w:rFonts w:ascii="Cambria Math" w:hAnsi="Cambria Math"/>
                  <w:szCs w:val="21"/>
                </w:rPr>
                <m:t>8×7×20</m:t>
              </m:r>
            </m:oMath>
            <w:r>
              <w:rPr>
                <w:rFonts w:hint="eastAsia"/>
                <w:szCs w:val="21"/>
              </w:rPr>
              <w:t>，材料为钢，载荷性质为轻微冲击。校核过程如下</w:t>
            </w:r>
          </w:p>
          <w:p w:rsidR="009665A6" w:rsidRPr="00641E1D" w:rsidRDefault="006E5E58" w:rsidP="009665A6">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4000T</m:t>
                    </m:r>
                  </m:num>
                  <m:den>
                    <m:r>
                      <m:rPr>
                        <m:sty m:val="p"/>
                      </m:rPr>
                      <w:rPr>
                        <w:rFonts w:ascii="Cambria Math" w:hAnsi="Cambria Math"/>
                      </w:rPr>
                      <m:t>hld</m:t>
                    </m:r>
                  </m:den>
                </m:f>
                <m:r>
                  <m:rPr>
                    <m:sty m:val="p"/>
                  </m:rPr>
                  <w:rPr>
                    <w:rFonts w:ascii="Cambria Math" w:hAnsi="Cambria Math"/>
                  </w:rPr>
                  <m:t>=47.45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ctrlPr>
                      <w:rPr>
                        <w:rFonts w:ascii="Cambria Math" w:hAnsi="Cambria Math"/>
                      </w:rPr>
                    </m:ctrlPr>
                  </m:e>
                </m:d>
                <m:r>
                  <w:rPr>
                    <w:rFonts w:ascii="Cambria Math" w:hAnsi="Cambria Math" w:hint="eastAsia"/>
                  </w:rPr>
                  <m:t>=</m:t>
                </m:r>
                <m:r>
                  <w:rPr>
                    <w:rFonts w:ascii="Cambria Math" w:hAnsi="Cambria Math"/>
                  </w:rPr>
                  <m:t>100MPa</m:t>
                </m:r>
              </m:oMath>
            </m:oMathPara>
          </w:p>
          <w:p w:rsidR="009665A6" w:rsidRDefault="009665A6" w:rsidP="009665A6">
            <w:pPr>
              <w:jc w:val="left"/>
            </w:pPr>
            <w:r>
              <w:rPr>
                <w:rFonts w:hint="eastAsia"/>
                <w:szCs w:val="21"/>
              </w:rPr>
              <w:t>可知该键安全。选择轴段</w:t>
            </w:r>
            <w:r>
              <w:rPr>
                <w:rFonts w:hint="eastAsia"/>
                <w:szCs w:val="21"/>
              </w:rPr>
              <w:t>5-6</w:t>
            </w:r>
            <w:r>
              <w:rPr>
                <w:rFonts w:hint="eastAsia"/>
                <w:szCs w:val="21"/>
              </w:rPr>
              <w:t>的键为</w:t>
            </w:r>
            <m:oMath>
              <m:r>
                <m:rPr>
                  <m:sty m:val="p"/>
                </m:rPr>
                <w:rPr>
                  <w:rFonts w:ascii="Cambria Math" w:hAnsi="Cambria Math"/>
                  <w:szCs w:val="21"/>
                </w:rPr>
                <m:t>8×7×20</m:t>
              </m:r>
            </m:oMath>
            <w:r>
              <w:rPr>
                <w:rFonts w:hint="eastAsia"/>
              </w:rPr>
              <w:t>，校核过程如下</w:t>
            </w:r>
          </w:p>
          <w:p w:rsidR="009665A6" w:rsidRPr="00641E1D" w:rsidRDefault="006E5E58" w:rsidP="009665A6">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4000T</m:t>
                    </m:r>
                  </m:num>
                  <m:den>
                    <m:r>
                      <m:rPr>
                        <m:sty m:val="p"/>
                      </m:rPr>
                      <w:rPr>
                        <w:rFonts w:ascii="Cambria Math" w:hAnsi="Cambria Math"/>
                      </w:rPr>
                      <m:t>hld</m:t>
                    </m:r>
                  </m:den>
                </m:f>
                <m:r>
                  <m:rPr>
                    <m:sty m:val="p"/>
                  </m:rPr>
                  <w:rPr>
                    <w:rFonts w:ascii="Cambria Math" w:hAnsi="Cambria Math"/>
                  </w:rPr>
                  <m:t>=41.34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ctrlPr>
                      <w:rPr>
                        <w:rFonts w:ascii="Cambria Math" w:hAnsi="Cambria Math"/>
                      </w:rPr>
                    </m:ctrlPr>
                  </m:e>
                </m:d>
              </m:oMath>
            </m:oMathPara>
          </w:p>
          <w:p w:rsidR="009665A6" w:rsidRDefault="009665A6" w:rsidP="009665A6">
            <w:pPr>
              <w:jc w:val="left"/>
            </w:pPr>
            <w:r>
              <w:rPr>
                <w:rFonts w:hint="eastAsia"/>
              </w:rPr>
              <w:t>可知该键也安全。</w:t>
            </w:r>
          </w:p>
          <w:p w:rsidR="009665A6" w:rsidRDefault="009665A6" w:rsidP="008D0EE1">
            <w:pPr>
              <w:ind w:firstLine="408"/>
              <w:jc w:val="left"/>
              <w:rPr>
                <w:szCs w:val="21"/>
              </w:rPr>
            </w:pPr>
          </w:p>
          <w:p w:rsidR="009665A6" w:rsidRPr="002C5D78" w:rsidRDefault="008F2474" w:rsidP="00535305">
            <w:pPr>
              <w:pStyle w:val="3"/>
              <w:outlineLvl w:val="2"/>
            </w:pPr>
            <w:bookmarkStart w:id="29" w:name="_Toc520661836"/>
            <w:r>
              <w:t>5</w:t>
            </w:r>
            <w:r w:rsidR="009665A6">
              <w:rPr>
                <w:rFonts w:hint="eastAsia"/>
              </w:rPr>
              <w:t xml:space="preserve">.6.2  </w:t>
            </w:r>
            <w:r w:rsidR="009665A6" w:rsidRPr="00535305">
              <w:rPr>
                <w:rFonts w:hint="eastAsia"/>
              </w:rPr>
              <w:t>中间轴</w:t>
            </w:r>
            <w:bookmarkEnd w:id="29"/>
          </w:p>
          <w:p w:rsidR="009665A6" w:rsidRDefault="009665A6" w:rsidP="009665A6">
            <w:pPr>
              <w:ind w:firstLine="408"/>
              <w:jc w:val="left"/>
            </w:pPr>
            <w:r>
              <w:rPr>
                <w:rFonts w:hint="eastAsia"/>
              </w:rPr>
              <w:t>根据中间轴的直径及轮毂的宽度，选择中间轴轴段</w:t>
            </w:r>
            <w:r>
              <w:rPr>
                <w:rFonts w:hint="eastAsia"/>
              </w:rPr>
              <w:t>2-3</w:t>
            </w:r>
            <w:r>
              <w:rPr>
                <w:rFonts w:hint="eastAsia"/>
              </w:rPr>
              <w:t>的键为</w:t>
            </w:r>
            <w:r>
              <w:rPr>
                <w:rFonts w:hint="eastAsia"/>
              </w:rPr>
              <w:t>12</w:t>
            </w:r>
            <w:r>
              <w:rPr>
                <w:rFonts w:hint="eastAsia"/>
              </w:rPr>
              <w:t>×</w:t>
            </w:r>
            <w:r>
              <w:rPr>
                <w:rFonts w:hint="eastAsia"/>
              </w:rPr>
              <w:t>8</w:t>
            </w:r>
            <w:r>
              <w:rPr>
                <w:rFonts w:hint="eastAsia"/>
              </w:rPr>
              <w:t>×</w:t>
            </w:r>
            <w:r>
              <w:t>25</w:t>
            </w:r>
            <w:r>
              <w:rPr>
                <w:rFonts w:hint="eastAsia"/>
              </w:rPr>
              <w:t>，校核过程如下</w:t>
            </w:r>
          </w:p>
          <w:p w:rsidR="009665A6" w:rsidRDefault="006E5E58" w:rsidP="009665A6">
            <w:pPr>
              <w:ind w:firstLine="408"/>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4000T</m:t>
                    </m:r>
                  </m:num>
                  <m:den>
                    <m:r>
                      <m:rPr>
                        <m:sty m:val="p"/>
                      </m:rPr>
                      <w:rPr>
                        <w:rFonts w:ascii="Cambria Math" w:hAnsi="Cambria Math"/>
                      </w:rPr>
                      <m:t>hld</m:t>
                    </m:r>
                  </m:den>
                </m:f>
                <m:r>
                  <m:rPr>
                    <m:sty m:val="p"/>
                  </m:rPr>
                  <w:rPr>
                    <w:rFonts w:ascii="Cambria Math" w:hAnsi="Cambria Math"/>
                  </w:rPr>
                  <m:t>=</m:t>
                </m:r>
                <m:r>
                  <m:rPr>
                    <m:sty m:val="p"/>
                  </m:rPr>
                  <w:rPr>
                    <w:rFonts w:ascii="Cambria Math" w:hAnsi="Cambria Math" w:hint="eastAsia"/>
                  </w:rPr>
                  <m:t>52.</m:t>
                </m:r>
                <m:r>
                  <m:rPr>
                    <m:sty m:val="p"/>
                  </m:rPr>
                  <w:rPr>
                    <w:rFonts w:ascii="Cambria Math" w:hAnsi="Cambria Math"/>
                  </w:rPr>
                  <m:t>91 MPa</m:t>
                </m:r>
              </m:oMath>
            </m:oMathPara>
          </w:p>
          <w:p w:rsidR="009665A6" w:rsidRPr="00773587" w:rsidRDefault="009665A6" w:rsidP="009665A6">
            <w:pPr>
              <w:jc w:val="left"/>
            </w:pPr>
            <w:r>
              <w:rPr>
                <w:rFonts w:hint="eastAsia"/>
              </w:rPr>
              <w:t>可知该键安全。</w:t>
            </w:r>
          </w:p>
          <w:p w:rsidR="00120995" w:rsidRPr="002C5D78" w:rsidRDefault="00120995" w:rsidP="00535305">
            <w:pPr>
              <w:pStyle w:val="3"/>
              <w:outlineLvl w:val="2"/>
            </w:pPr>
            <w:bookmarkStart w:id="30" w:name="_Toc520661837"/>
            <w:r>
              <w:t>5</w:t>
            </w:r>
            <w:r>
              <w:rPr>
                <w:rFonts w:hint="eastAsia"/>
              </w:rPr>
              <w:t>.6.3  输出轴</w:t>
            </w:r>
            <w:bookmarkEnd w:id="30"/>
          </w:p>
          <w:p w:rsidR="00120995" w:rsidRDefault="00120995" w:rsidP="00120995">
            <w:pPr>
              <w:ind w:firstLine="420"/>
              <w:jc w:val="left"/>
            </w:pPr>
            <w:r>
              <w:rPr>
                <w:rFonts w:hint="eastAsia"/>
              </w:rPr>
              <w:t>根据输出轴的直径及轮毂的宽度，选择输出轴的轴段</w:t>
            </w:r>
            <w:r>
              <w:t>1-2</w:t>
            </w:r>
            <w:r>
              <w:rPr>
                <w:rFonts w:hint="eastAsia"/>
              </w:rPr>
              <w:t>的键为</w:t>
            </w:r>
            <w:r>
              <w:rPr>
                <w:rFonts w:hint="eastAsia"/>
              </w:rPr>
              <w:t>16</w:t>
            </w:r>
            <w:r>
              <w:rPr>
                <w:rFonts w:hint="eastAsia"/>
              </w:rPr>
              <w:t>×</w:t>
            </w:r>
            <w:r>
              <w:rPr>
                <w:rFonts w:hint="eastAsia"/>
              </w:rPr>
              <w:t>10</w:t>
            </w:r>
            <w:r>
              <w:rPr>
                <w:rFonts w:hint="eastAsia"/>
              </w:rPr>
              <w:t>×</w:t>
            </w:r>
            <w:r>
              <w:rPr>
                <w:rFonts w:hint="eastAsia"/>
              </w:rPr>
              <w:t>50</w:t>
            </w:r>
            <w:r>
              <w:rPr>
                <w:rFonts w:hint="eastAsia"/>
              </w:rPr>
              <w:t>，校核过程如下</w:t>
            </w:r>
          </w:p>
          <w:p w:rsidR="00120995" w:rsidRDefault="006E5E58" w:rsidP="00120995">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4000T</m:t>
                    </m:r>
                  </m:num>
                  <m:den>
                    <m:r>
                      <m:rPr>
                        <m:sty m:val="p"/>
                      </m:rPr>
                      <w:rPr>
                        <w:rFonts w:ascii="Cambria Math" w:hAnsi="Cambria Math"/>
                      </w:rPr>
                      <m:t>hld</m:t>
                    </m:r>
                  </m:den>
                </m:f>
                <m:r>
                  <m:rPr>
                    <m:sty m:val="p"/>
                  </m:rPr>
                  <w:rPr>
                    <w:rFonts w:ascii="Cambria Math" w:hAnsi="Cambria Math"/>
                  </w:rPr>
                  <m:t>=60.02 MPa</m:t>
                </m:r>
                <m:r>
                  <w:rPr>
                    <w:rFonts w:ascii="Cambria Math" w:hAnsi="Cambria Math"/>
                  </w:rPr>
                  <m:t>&gt;[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oMath>
            </m:oMathPara>
          </w:p>
          <w:p w:rsidR="00120995" w:rsidRDefault="00120995" w:rsidP="00120995">
            <w:pPr>
              <w:jc w:val="left"/>
            </w:pPr>
            <w:r>
              <w:rPr>
                <w:rFonts w:hint="eastAsia"/>
              </w:rPr>
              <w:t>可知该键安全。选择轴段</w:t>
            </w:r>
            <w:r>
              <w:rPr>
                <w:rFonts w:hint="eastAsia"/>
              </w:rPr>
              <w:t>6-7</w:t>
            </w:r>
            <w:r>
              <w:rPr>
                <w:rFonts w:hint="eastAsia"/>
              </w:rPr>
              <w:t>的键为</w:t>
            </w:r>
            <w:r>
              <w:t>18</w:t>
            </w:r>
            <w:r>
              <w:rPr>
                <w:rFonts w:hint="eastAsia"/>
              </w:rPr>
              <w:t>×</w:t>
            </w:r>
            <w:r>
              <w:rPr>
                <w:rFonts w:hint="eastAsia"/>
              </w:rPr>
              <w:t>11</w:t>
            </w:r>
            <w:r>
              <w:rPr>
                <w:rFonts w:hint="eastAsia"/>
              </w:rPr>
              <w:t>×</w:t>
            </w:r>
            <w:r>
              <w:rPr>
                <w:rFonts w:hint="eastAsia"/>
              </w:rPr>
              <w:t>45</w:t>
            </w:r>
            <w:r>
              <w:rPr>
                <w:rFonts w:hint="eastAsia"/>
              </w:rPr>
              <w:t>，校核过程如下</w:t>
            </w:r>
          </w:p>
          <w:p w:rsidR="00120995" w:rsidRDefault="006E5E58" w:rsidP="00120995">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f>
                  <m:fPr>
                    <m:ctrlPr>
                      <w:rPr>
                        <w:rFonts w:ascii="Cambria Math" w:hAnsi="Cambria Math"/>
                      </w:rPr>
                    </m:ctrlPr>
                  </m:fPr>
                  <m:num>
                    <m:r>
                      <m:rPr>
                        <m:sty m:val="p"/>
                      </m:rPr>
                      <w:rPr>
                        <w:rFonts w:ascii="Cambria Math" w:hAnsi="Cambria Math"/>
                      </w:rPr>
                      <m:t>4000T</m:t>
                    </m:r>
                  </m:num>
                  <m:den>
                    <m:r>
                      <m:rPr>
                        <m:sty m:val="p"/>
                      </m:rPr>
                      <w:rPr>
                        <w:rFonts w:ascii="Cambria Math" w:hAnsi="Cambria Math"/>
                      </w:rPr>
                      <m:t>hld</m:t>
                    </m:r>
                  </m:den>
                </m:f>
                <m:r>
                  <m:rPr>
                    <m:sty m:val="p"/>
                  </m:rPr>
                  <w:rPr>
                    <w:rFonts w:ascii="Cambria Math" w:hAnsi="Cambria Math"/>
                  </w:rPr>
                  <m:t>=52.8 MPa</m:t>
                </m:r>
                <m:r>
                  <w:rPr>
                    <w:rFonts w:ascii="Cambria Math" w:hAnsi="Cambria Math"/>
                  </w:rPr>
                  <m:t>&gt;[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p</m:t>
                    </m:r>
                  </m:sub>
                </m:sSub>
                <m:r>
                  <m:rPr>
                    <m:sty m:val="p"/>
                  </m:rPr>
                  <w:rPr>
                    <w:rFonts w:ascii="Cambria Math" w:hAnsi="Cambria Math"/>
                  </w:rPr>
                  <m:t>]</m:t>
                </m:r>
              </m:oMath>
            </m:oMathPara>
          </w:p>
          <w:p w:rsidR="00120995" w:rsidRDefault="00120995" w:rsidP="00120995">
            <w:pPr>
              <w:jc w:val="left"/>
            </w:pPr>
            <w:r>
              <w:rPr>
                <w:rFonts w:hint="eastAsia"/>
              </w:rPr>
              <w:t>可知该键安全。</w:t>
            </w:r>
          </w:p>
          <w:p w:rsidR="009665A6" w:rsidRDefault="009665A6" w:rsidP="008D0EE1">
            <w:pPr>
              <w:ind w:firstLine="408"/>
              <w:jc w:val="left"/>
              <w:rPr>
                <w:szCs w:val="21"/>
              </w:rPr>
            </w:pPr>
          </w:p>
        </w:tc>
        <w:tc>
          <w:tcPr>
            <w:tcW w:w="1843" w:type="dxa"/>
          </w:tcPr>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03E54" w:rsidRDefault="00903E54" w:rsidP="009665A6">
            <w:pPr>
              <w:rPr>
                <w:szCs w:val="21"/>
              </w:rPr>
            </w:pPr>
          </w:p>
          <w:p w:rsidR="009665A6" w:rsidRDefault="009665A6" w:rsidP="009665A6">
            <w:pPr>
              <w:rPr>
                <w:szCs w:val="21"/>
              </w:rPr>
            </w:pPr>
          </w:p>
          <w:p w:rsidR="009665A6" w:rsidRDefault="0073108D" w:rsidP="009665A6">
            <w:pPr>
              <w:rPr>
                <w:szCs w:val="21"/>
              </w:rPr>
            </w:pPr>
            <w:r>
              <w:rPr>
                <w:rFonts w:hint="eastAsia"/>
                <w:szCs w:val="21"/>
              </w:rPr>
              <w:t>键</w:t>
            </w:r>
            <w:r w:rsidR="009665A6">
              <w:rPr>
                <w:rFonts w:hint="eastAsia"/>
                <w:szCs w:val="21"/>
              </w:rPr>
              <w:t>8</w:t>
            </w:r>
            <w:r w:rsidR="009665A6">
              <w:rPr>
                <w:rFonts w:hint="eastAsia"/>
                <w:szCs w:val="21"/>
              </w:rPr>
              <w:t>×</w:t>
            </w:r>
            <w:r w:rsidR="009665A6">
              <w:rPr>
                <w:rFonts w:hint="eastAsia"/>
                <w:szCs w:val="21"/>
              </w:rPr>
              <w:t>7</w:t>
            </w:r>
            <w:r w:rsidR="009665A6">
              <w:rPr>
                <w:rFonts w:hint="eastAsia"/>
                <w:szCs w:val="21"/>
              </w:rPr>
              <w:t>×</w:t>
            </w:r>
            <w:r w:rsidR="009665A6">
              <w:rPr>
                <w:rFonts w:hint="eastAsia"/>
                <w:szCs w:val="21"/>
              </w:rPr>
              <w:t>20</w:t>
            </w:r>
          </w:p>
          <w:p w:rsidR="009665A6" w:rsidRDefault="009665A6" w:rsidP="009665A6">
            <w:pPr>
              <w:rPr>
                <w:szCs w:val="21"/>
              </w:rPr>
            </w:pPr>
          </w:p>
          <w:p w:rsidR="009665A6" w:rsidRDefault="009665A6" w:rsidP="009665A6">
            <w:pPr>
              <w:rPr>
                <w:szCs w:val="21"/>
              </w:rPr>
            </w:pPr>
          </w:p>
          <w:p w:rsidR="0073108D" w:rsidRDefault="0073108D" w:rsidP="009665A6">
            <w:pPr>
              <w:rPr>
                <w:szCs w:val="21"/>
              </w:rPr>
            </w:pPr>
          </w:p>
          <w:p w:rsidR="0073108D" w:rsidRDefault="0073108D" w:rsidP="009665A6">
            <w:pPr>
              <w:rPr>
                <w:szCs w:val="21"/>
              </w:rPr>
            </w:pPr>
          </w:p>
          <w:p w:rsidR="009665A6" w:rsidRDefault="0073108D" w:rsidP="009665A6">
            <w:pPr>
              <w:rPr>
                <w:szCs w:val="21"/>
              </w:rPr>
            </w:pPr>
            <w:r>
              <w:rPr>
                <w:rFonts w:hint="eastAsia"/>
                <w:szCs w:val="21"/>
              </w:rPr>
              <w:t>键</w:t>
            </w:r>
            <w:r w:rsidR="009665A6">
              <w:rPr>
                <w:rFonts w:hint="eastAsia"/>
                <w:szCs w:val="21"/>
              </w:rPr>
              <w:t>8</w:t>
            </w:r>
            <w:r w:rsidR="009665A6">
              <w:rPr>
                <w:rFonts w:hint="eastAsia"/>
                <w:szCs w:val="21"/>
              </w:rPr>
              <w:t>×</w:t>
            </w:r>
            <w:r w:rsidR="009665A6">
              <w:rPr>
                <w:rFonts w:hint="eastAsia"/>
                <w:szCs w:val="21"/>
              </w:rPr>
              <w:t>7</w:t>
            </w:r>
            <w:r w:rsidR="009665A6">
              <w:rPr>
                <w:rFonts w:hint="eastAsia"/>
                <w:szCs w:val="21"/>
              </w:rPr>
              <w:t>×</w:t>
            </w:r>
            <w:r w:rsidR="009665A6">
              <w:rPr>
                <w:rFonts w:hint="eastAsia"/>
                <w:szCs w:val="21"/>
              </w:rPr>
              <w:t>20</w:t>
            </w: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9665A6" w:rsidRDefault="009665A6" w:rsidP="009665A6">
            <w:pPr>
              <w:rPr>
                <w:szCs w:val="21"/>
              </w:rPr>
            </w:pPr>
          </w:p>
          <w:p w:rsidR="00120995" w:rsidRDefault="00120995" w:rsidP="009665A6">
            <w:pPr>
              <w:rPr>
                <w:szCs w:val="21"/>
              </w:rPr>
            </w:pPr>
          </w:p>
          <w:p w:rsidR="0073108D" w:rsidRDefault="0073108D" w:rsidP="009665A6">
            <w:pPr>
              <w:rPr>
                <w:szCs w:val="21"/>
              </w:rPr>
            </w:pPr>
          </w:p>
          <w:p w:rsidR="009665A6" w:rsidRDefault="0073108D" w:rsidP="009665A6">
            <w:pPr>
              <w:rPr>
                <w:szCs w:val="21"/>
              </w:rPr>
            </w:pPr>
            <w:r>
              <w:rPr>
                <w:rFonts w:hint="eastAsia"/>
                <w:szCs w:val="21"/>
              </w:rPr>
              <w:t>键</w:t>
            </w:r>
            <w:r w:rsidR="009665A6">
              <w:rPr>
                <w:rFonts w:hint="eastAsia"/>
                <w:szCs w:val="21"/>
              </w:rPr>
              <w:t>12</w:t>
            </w:r>
            <w:r w:rsidR="009665A6">
              <w:rPr>
                <w:rFonts w:hint="eastAsia"/>
                <w:szCs w:val="21"/>
              </w:rPr>
              <w:t>×</w:t>
            </w:r>
            <w:r w:rsidR="009665A6">
              <w:rPr>
                <w:rFonts w:hint="eastAsia"/>
                <w:szCs w:val="21"/>
              </w:rPr>
              <w:t>8</w:t>
            </w:r>
            <w:r w:rsidR="009665A6">
              <w:rPr>
                <w:rFonts w:hint="eastAsia"/>
                <w:szCs w:val="21"/>
              </w:rPr>
              <w:t>×</w:t>
            </w:r>
            <w:r w:rsidR="009665A6">
              <w:rPr>
                <w:rFonts w:hint="eastAsia"/>
                <w:szCs w:val="21"/>
              </w:rPr>
              <w:t>25</w:t>
            </w:r>
          </w:p>
          <w:p w:rsidR="00120995" w:rsidRDefault="00120995" w:rsidP="009665A6">
            <w:pPr>
              <w:rPr>
                <w:szCs w:val="21"/>
              </w:rPr>
            </w:pPr>
          </w:p>
          <w:p w:rsidR="00120995" w:rsidRDefault="00120995" w:rsidP="009665A6">
            <w:pPr>
              <w:rPr>
                <w:szCs w:val="21"/>
              </w:rPr>
            </w:pPr>
          </w:p>
          <w:p w:rsidR="00120995" w:rsidRDefault="00120995" w:rsidP="009665A6">
            <w:pPr>
              <w:rPr>
                <w:szCs w:val="21"/>
              </w:rPr>
            </w:pPr>
          </w:p>
          <w:p w:rsidR="00120995" w:rsidRDefault="00120995" w:rsidP="009665A6">
            <w:pPr>
              <w:rPr>
                <w:szCs w:val="21"/>
              </w:rPr>
            </w:pPr>
          </w:p>
          <w:p w:rsidR="00120995" w:rsidRDefault="00120995" w:rsidP="009665A6">
            <w:pPr>
              <w:rPr>
                <w:szCs w:val="21"/>
              </w:rPr>
            </w:pPr>
          </w:p>
          <w:p w:rsidR="0073108D" w:rsidRDefault="0073108D" w:rsidP="009665A6">
            <w:pPr>
              <w:rPr>
                <w:szCs w:val="21"/>
              </w:rPr>
            </w:pPr>
          </w:p>
          <w:p w:rsidR="00120995" w:rsidRDefault="00120995" w:rsidP="009665A6">
            <w:pPr>
              <w:rPr>
                <w:szCs w:val="21"/>
              </w:rPr>
            </w:pPr>
          </w:p>
          <w:p w:rsidR="00120995" w:rsidRDefault="0073108D" w:rsidP="00120995">
            <w:pPr>
              <w:rPr>
                <w:szCs w:val="21"/>
              </w:rPr>
            </w:pPr>
            <w:r>
              <w:rPr>
                <w:szCs w:val="21"/>
              </w:rPr>
              <w:t>键</w:t>
            </w:r>
            <w:r w:rsidR="00120995">
              <w:rPr>
                <w:szCs w:val="21"/>
              </w:rPr>
              <w:t>16</w:t>
            </w:r>
            <w:r w:rsidR="00120995">
              <w:rPr>
                <w:rFonts w:hint="eastAsia"/>
                <w:szCs w:val="21"/>
              </w:rPr>
              <w:t>×</w:t>
            </w:r>
            <w:r w:rsidR="00120995">
              <w:rPr>
                <w:rFonts w:hint="eastAsia"/>
                <w:szCs w:val="21"/>
              </w:rPr>
              <w:t>10</w:t>
            </w:r>
            <w:r w:rsidR="00120995">
              <w:rPr>
                <w:rFonts w:hint="eastAsia"/>
                <w:szCs w:val="21"/>
              </w:rPr>
              <w:t>×</w:t>
            </w:r>
            <w:r w:rsidR="00120995">
              <w:rPr>
                <w:rFonts w:hint="eastAsia"/>
                <w:szCs w:val="21"/>
              </w:rPr>
              <w:t>50</w:t>
            </w:r>
          </w:p>
          <w:p w:rsidR="00120995" w:rsidRDefault="00120995" w:rsidP="00120995">
            <w:pPr>
              <w:rPr>
                <w:szCs w:val="21"/>
              </w:rPr>
            </w:pPr>
          </w:p>
          <w:p w:rsidR="00120995" w:rsidRDefault="00120995" w:rsidP="00120995">
            <w:pPr>
              <w:rPr>
                <w:szCs w:val="21"/>
              </w:rPr>
            </w:pPr>
          </w:p>
          <w:p w:rsidR="00120995" w:rsidRDefault="00120995" w:rsidP="00120995">
            <w:pPr>
              <w:rPr>
                <w:szCs w:val="21"/>
              </w:rPr>
            </w:pPr>
          </w:p>
          <w:p w:rsidR="00120995" w:rsidRDefault="0073108D" w:rsidP="00120995">
            <w:pPr>
              <w:rPr>
                <w:szCs w:val="21"/>
              </w:rPr>
            </w:pPr>
            <w:r>
              <w:rPr>
                <w:szCs w:val="21"/>
              </w:rPr>
              <w:t>键</w:t>
            </w:r>
            <w:r w:rsidR="00120995">
              <w:rPr>
                <w:szCs w:val="21"/>
              </w:rPr>
              <w:t>18</w:t>
            </w:r>
            <w:r w:rsidR="00120995">
              <w:rPr>
                <w:rFonts w:hint="eastAsia"/>
                <w:szCs w:val="21"/>
              </w:rPr>
              <w:t>×</w:t>
            </w:r>
            <w:r w:rsidR="00120995">
              <w:rPr>
                <w:szCs w:val="21"/>
              </w:rPr>
              <w:t>11</w:t>
            </w:r>
            <w:r w:rsidR="00120995">
              <w:rPr>
                <w:rFonts w:hint="eastAsia"/>
                <w:szCs w:val="21"/>
              </w:rPr>
              <w:t>×</w:t>
            </w:r>
            <w:r w:rsidR="00120995">
              <w:rPr>
                <w:rFonts w:hint="eastAsia"/>
                <w:szCs w:val="21"/>
              </w:rPr>
              <w:t>45</w:t>
            </w:r>
          </w:p>
          <w:p w:rsidR="009665A6" w:rsidRDefault="009665A6" w:rsidP="008D0EE1">
            <w:pPr>
              <w:rPr>
                <w:szCs w:val="21"/>
              </w:rPr>
            </w:pPr>
          </w:p>
        </w:tc>
      </w:tr>
    </w:tbl>
    <w:p w:rsidR="000F6A78" w:rsidRDefault="000F6A78" w:rsidP="008D0EE1">
      <w:pPr>
        <w:spacing w:line="240" w:lineRule="auto"/>
        <w:rPr>
          <w:b/>
          <w:szCs w:val="21"/>
        </w:rPr>
      </w:pPr>
    </w:p>
    <w:tbl>
      <w:tblPr>
        <w:tblStyle w:val="a3"/>
        <w:tblW w:w="10916" w:type="dxa"/>
        <w:tblInd w:w="-1310" w:type="dxa"/>
        <w:tblLook w:val="04A0" w:firstRow="1" w:lastRow="0" w:firstColumn="1" w:lastColumn="0" w:noHBand="0" w:noVBand="1"/>
      </w:tblPr>
      <w:tblGrid>
        <w:gridCol w:w="709"/>
        <w:gridCol w:w="8364"/>
        <w:gridCol w:w="1843"/>
      </w:tblGrid>
      <w:tr w:rsidR="00773587" w:rsidTr="00B878D0">
        <w:trPr>
          <w:trHeight w:val="13278"/>
        </w:trPr>
        <w:tc>
          <w:tcPr>
            <w:tcW w:w="709" w:type="dxa"/>
          </w:tcPr>
          <w:p w:rsidR="00773587" w:rsidRDefault="00773587" w:rsidP="008D0EE1">
            <w:pPr>
              <w:rPr>
                <w:sz w:val="28"/>
              </w:rPr>
            </w:pPr>
          </w:p>
        </w:tc>
        <w:tc>
          <w:tcPr>
            <w:tcW w:w="8364" w:type="dxa"/>
          </w:tcPr>
          <w:p w:rsidR="00773587" w:rsidRPr="001F702F" w:rsidRDefault="008F2474" w:rsidP="00535305">
            <w:pPr>
              <w:pStyle w:val="2"/>
              <w:outlineLvl w:val="1"/>
            </w:pPr>
            <w:bookmarkStart w:id="31" w:name="_Toc520661838"/>
            <w:r>
              <w:rPr>
                <w:rFonts w:hint="eastAsia"/>
              </w:rPr>
              <w:t>5</w:t>
            </w:r>
            <w:r w:rsidR="00773587">
              <w:rPr>
                <w:rFonts w:hint="eastAsia"/>
              </w:rPr>
              <w:t xml:space="preserve">.7  </w:t>
            </w:r>
            <w:r w:rsidR="00773587">
              <w:rPr>
                <w:rFonts w:hint="eastAsia"/>
              </w:rPr>
              <w:t>轴承寿命的校核</w:t>
            </w:r>
            <w:bookmarkEnd w:id="31"/>
          </w:p>
          <w:p w:rsidR="007B1460" w:rsidRPr="002C5D78" w:rsidRDefault="008F2474" w:rsidP="00535305">
            <w:pPr>
              <w:pStyle w:val="3"/>
              <w:outlineLvl w:val="2"/>
            </w:pPr>
            <w:bookmarkStart w:id="32" w:name="_Toc520661839"/>
            <w:r>
              <w:rPr>
                <w:rFonts w:hint="eastAsia"/>
              </w:rPr>
              <w:t>5</w:t>
            </w:r>
            <w:r w:rsidR="007B1460">
              <w:rPr>
                <w:rFonts w:hint="eastAsia"/>
              </w:rPr>
              <w:t>.7.1  计算各</w:t>
            </w:r>
            <w:r w:rsidR="007B1460" w:rsidRPr="00535305">
              <w:rPr>
                <w:rFonts w:hint="eastAsia"/>
              </w:rPr>
              <w:t>齿轮</w:t>
            </w:r>
            <w:r w:rsidR="007B1460">
              <w:rPr>
                <w:rFonts w:hint="eastAsia"/>
              </w:rPr>
              <w:t>上的受力</w:t>
            </w:r>
            <w:bookmarkEnd w:id="32"/>
          </w:p>
          <w:p w:rsidR="00773587" w:rsidRDefault="00B66E92" w:rsidP="008D0EE1">
            <w:pPr>
              <w:jc w:val="left"/>
            </w:pPr>
            <w:r>
              <w:rPr>
                <w:rFonts w:hint="eastAsia"/>
              </w:rPr>
              <w:t>①输入轴上的锥</w:t>
            </w:r>
            <w:r w:rsidR="007B1460">
              <w:rPr>
                <w:rFonts w:hint="eastAsia"/>
              </w:rPr>
              <w:t>齿轮</w:t>
            </w:r>
          </w:p>
          <w:p w:rsidR="007B1460" w:rsidRDefault="007B1460" w:rsidP="008D0EE1">
            <w:pPr>
              <w:ind w:firstLine="408"/>
              <w:jc w:val="left"/>
            </w:pPr>
            <w:r>
              <w:rPr>
                <w:rFonts w:hint="eastAsia"/>
              </w:rPr>
              <w:t>输入轴上的小齿轮的圆周力、径向力、轴向力分别为</w:t>
            </w:r>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2T</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en>
                </m:f>
                <m:r>
                  <m:rPr>
                    <m:sty m:val="p"/>
                  </m:rPr>
                  <w:rPr>
                    <w:rFonts w:ascii="Cambria Math" w:hAnsi="Cambria Math"/>
                  </w:rPr>
                  <m:t>=1220 N</m:t>
                </m:r>
              </m:oMath>
            </m:oMathPara>
          </w:p>
          <w:p w:rsid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f>
                  <m:fPr>
                    <m:ctrlPr>
                      <w:rPr>
                        <w:rFonts w:ascii="Cambria Math" w:hAnsi="Cambria Math"/>
                      </w:rPr>
                    </m:ctrlPr>
                  </m:fPr>
                  <m:num>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hint="eastAsia"/>
                  </w:rPr>
                  <m:t>=</m:t>
                </m:r>
                <m:r>
                  <m:rPr>
                    <m:sty m:val="p"/>
                  </m:rPr>
                  <w:rPr>
                    <w:rFonts w:ascii="Cambria Math" w:hAnsi="Cambria Math"/>
                  </w:rPr>
                  <m:t>419 N</m:t>
                </m:r>
              </m:oMath>
            </m:oMathPara>
          </w:p>
          <w:p w:rsid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tanβ=148 N</m:t>
                </m:r>
              </m:oMath>
            </m:oMathPara>
          </w:p>
          <w:p w:rsidR="007B1460" w:rsidRDefault="00B66E92" w:rsidP="008D0EE1">
            <w:pPr>
              <w:jc w:val="left"/>
            </w:pPr>
            <w:r>
              <w:rPr>
                <w:rFonts w:hint="eastAsia"/>
              </w:rPr>
              <w:t>②中间轴上的锥</w:t>
            </w:r>
            <w:r w:rsidR="007B1460">
              <w:rPr>
                <w:rFonts w:hint="eastAsia"/>
              </w:rPr>
              <w:t>齿轮</w:t>
            </w:r>
          </w:p>
          <w:p w:rsidR="007B1460" w:rsidRDefault="007B1460" w:rsidP="008D0EE1">
            <w:pPr>
              <w:ind w:firstLine="408"/>
              <w:jc w:val="left"/>
            </w:pPr>
            <w:r>
              <w:rPr>
                <w:rFonts w:hint="eastAsia"/>
              </w:rPr>
              <w:t>中间轴上的大齿轮的圆周力、径向力、轴向力分别为</w:t>
            </w:r>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2T</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den>
                </m:f>
                <m:r>
                  <m:rPr>
                    <m:sty m:val="p"/>
                  </m:rPr>
                  <w:rPr>
                    <w:rFonts w:ascii="Cambria Math" w:hAnsi="Cambria Math"/>
                  </w:rPr>
                  <m:t>=1208 N</m:t>
                </m:r>
              </m:oMath>
            </m:oMathPara>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f>
                  <m:fPr>
                    <m:ctrlPr>
                      <w:rPr>
                        <w:rFonts w:ascii="Cambria Math" w:hAnsi="Cambria Math"/>
                      </w:rPr>
                    </m:ctrlPr>
                  </m:fPr>
                  <m:num>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rPr>
                  <m:t>=415 N</m:t>
                </m:r>
              </m:oMath>
            </m:oMathPara>
          </w:p>
          <w:p w:rsid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tanβ=146 N</m:t>
                </m:r>
              </m:oMath>
            </m:oMathPara>
          </w:p>
          <w:p w:rsidR="007B1460" w:rsidRDefault="007B1460" w:rsidP="008D0EE1">
            <w:pPr>
              <w:jc w:val="left"/>
            </w:pPr>
            <w:r>
              <w:rPr>
                <w:rFonts w:hint="eastAsia"/>
              </w:rPr>
              <w:t>③中间轴上的</w:t>
            </w:r>
            <w:r w:rsidR="00B66E92">
              <w:rPr>
                <w:rFonts w:hint="eastAsia"/>
              </w:rPr>
              <w:t>斜齿圆柱</w:t>
            </w:r>
            <w:r>
              <w:rPr>
                <w:rFonts w:hint="eastAsia"/>
              </w:rPr>
              <w:t>齿轮</w:t>
            </w:r>
          </w:p>
          <w:p w:rsidR="007B1460" w:rsidRDefault="007B1460" w:rsidP="008D0EE1">
            <w:pPr>
              <w:ind w:firstLine="408"/>
              <w:jc w:val="left"/>
            </w:pPr>
            <w:r>
              <w:rPr>
                <w:rFonts w:hint="eastAsia"/>
              </w:rPr>
              <w:t>中间轴上的小齿轮的圆周力、径向力、轴向力分别为</w:t>
            </w:r>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2T</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den>
                </m:f>
                <m:r>
                  <m:rPr>
                    <m:sty m:val="p"/>
                  </m:rPr>
                  <w:rPr>
                    <w:rFonts w:ascii="Cambria Math" w:hAnsi="Cambria Math"/>
                  </w:rPr>
                  <m:t>=3280 N</m:t>
                </m:r>
              </m:oMath>
            </m:oMathPara>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f>
                  <m:fPr>
                    <m:ctrlPr>
                      <w:rPr>
                        <w:rFonts w:ascii="Cambria Math" w:hAnsi="Cambria Math"/>
                      </w:rPr>
                    </m:ctrlPr>
                  </m:fPr>
                  <m:num>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rPr>
                  <m:t>=1220 N</m:t>
                </m:r>
              </m:oMath>
            </m:oMathPara>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tanβ=670 N</m:t>
                </m:r>
              </m:oMath>
            </m:oMathPara>
          </w:p>
          <w:p w:rsidR="007B1460" w:rsidRDefault="007B1460" w:rsidP="008D0EE1">
            <w:pPr>
              <w:jc w:val="left"/>
            </w:pPr>
            <w:r>
              <w:rPr>
                <w:rFonts w:hint="eastAsia"/>
              </w:rPr>
              <w:t>④输出轴上的大齿轮</w:t>
            </w:r>
          </w:p>
          <w:p w:rsidR="007B1460" w:rsidRDefault="007B1460" w:rsidP="008D0EE1">
            <w:pPr>
              <w:ind w:firstLine="408"/>
              <w:jc w:val="left"/>
            </w:pPr>
            <w:r>
              <w:rPr>
                <w:rFonts w:hint="eastAsia"/>
              </w:rPr>
              <w:t>输出轴上的大齿轮的圆周力、径向力、轴向力分别为</w:t>
            </w:r>
          </w:p>
          <w:p w:rsidR="007B1460" w:rsidRPr="007B146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2T</m:t>
                    </m:r>
                  </m:num>
                  <m:den>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den>
                </m:f>
                <m:r>
                  <m:rPr>
                    <m:sty m:val="p"/>
                  </m:rPr>
                  <w:rPr>
                    <w:rFonts w:ascii="Cambria Math" w:hAnsi="Cambria Math"/>
                  </w:rPr>
                  <m:t>=</m:t>
                </m:r>
                <m:r>
                  <m:rPr>
                    <m:sty m:val="p"/>
                  </m:rPr>
                  <w:rPr>
                    <w:rFonts w:ascii="Cambria Math" w:hAnsi="Cambria Math" w:hint="eastAsia"/>
                  </w:rPr>
                  <m:t>3214</m:t>
                </m:r>
                <m:r>
                  <m:rPr>
                    <m:sty m:val="p"/>
                  </m:rPr>
                  <w:rPr>
                    <w:rFonts w:ascii="Cambria Math" w:hAnsi="Cambria Math"/>
                  </w:rPr>
                  <m:t xml:space="preserve"> N</m:t>
                </m:r>
              </m:oMath>
            </m:oMathPara>
          </w:p>
          <w:p w:rsidR="007B1460" w:rsidRPr="00915586"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f>
                  <m:fPr>
                    <m:ctrlPr>
                      <w:rPr>
                        <w:rFonts w:ascii="Cambria Math" w:hAnsi="Cambria Math"/>
                      </w:rPr>
                    </m:ctrlPr>
                  </m:fPr>
                  <m:num>
                    <m:r>
                      <m:rPr>
                        <m:sty m:val="p"/>
                      </m:rPr>
                      <w:rPr>
                        <w:rFonts w:ascii="Cambria Math" w:hAnsi="Cambria Math"/>
                      </w:rPr>
                      <m:t>tan</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n</m:t>
                        </m:r>
                      </m:sub>
                    </m:sSub>
                  </m:num>
                  <m:den>
                    <m:r>
                      <m:rPr>
                        <m:sty m:val="p"/>
                      </m:rPr>
                      <w:rPr>
                        <w:rFonts w:ascii="Cambria Math" w:hAnsi="Cambria Math"/>
                      </w:rPr>
                      <m:t>cosβ</m:t>
                    </m:r>
                  </m:den>
                </m:f>
                <m:r>
                  <m:rPr>
                    <m:sty m:val="p"/>
                  </m:rPr>
                  <w:rPr>
                    <w:rFonts w:ascii="Cambria Math" w:hAnsi="Cambria Math"/>
                  </w:rPr>
                  <m:t>=1196 N</m:t>
                </m:r>
              </m:oMath>
            </m:oMathPara>
          </w:p>
          <w:p w:rsidR="00915586" w:rsidRPr="00915586"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tanβ=657 N</m:t>
                </m:r>
              </m:oMath>
            </m:oMathPara>
          </w:p>
        </w:tc>
        <w:tc>
          <w:tcPr>
            <w:tcW w:w="1843" w:type="dxa"/>
          </w:tcPr>
          <w:p w:rsidR="00773587" w:rsidRDefault="00773587" w:rsidP="008D0EE1">
            <w:pPr>
              <w:rPr>
                <w:szCs w:val="21"/>
              </w:rPr>
            </w:pPr>
          </w:p>
          <w:p w:rsidR="00773587" w:rsidRDefault="00773587" w:rsidP="008D0EE1">
            <w:pPr>
              <w:rPr>
                <w:szCs w:val="21"/>
              </w:rPr>
            </w:pPr>
          </w:p>
          <w:p w:rsidR="001E3CBF" w:rsidRDefault="001E3CBF" w:rsidP="008D0EE1">
            <w:pPr>
              <w:rPr>
                <w:szCs w:val="21"/>
              </w:rPr>
            </w:pPr>
          </w:p>
          <w:p w:rsidR="007B1460" w:rsidRDefault="007B1460" w:rsidP="008D0EE1">
            <w:pPr>
              <w:rPr>
                <w:szCs w:val="21"/>
              </w:rPr>
            </w:pPr>
          </w:p>
          <w:p w:rsidR="006C63E1" w:rsidRDefault="006C63E1" w:rsidP="008D0EE1">
            <w:pPr>
              <w:rPr>
                <w:szCs w:val="21"/>
              </w:rPr>
            </w:pPr>
          </w:p>
          <w:p w:rsidR="006C63E1" w:rsidRDefault="006C63E1" w:rsidP="008D0EE1">
            <w:pPr>
              <w:rPr>
                <w:szCs w:val="21"/>
              </w:rPr>
            </w:pPr>
          </w:p>
          <w:p w:rsidR="007B1460" w:rsidRDefault="007B1460" w:rsidP="008D0EE1">
            <w:pPr>
              <w:rPr>
                <w:szCs w:val="21"/>
              </w:rPr>
            </w:pPr>
          </w:p>
          <w:p w:rsidR="007B1460"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=1220 N</m:t>
                </m:r>
              </m:oMath>
            </m:oMathPara>
          </w:p>
          <w:p w:rsidR="007B1460"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=419 N</m:t>
                </m:r>
              </m:oMath>
            </m:oMathPara>
          </w:p>
          <w:p w:rsidR="007B1460"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=148 N</m:t>
                </m:r>
              </m:oMath>
            </m:oMathPara>
          </w:p>
          <w:p w:rsidR="007B1460" w:rsidRDefault="007B1460" w:rsidP="008D0EE1">
            <w:pPr>
              <w:rPr>
                <w:szCs w:val="21"/>
              </w:rPr>
            </w:pPr>
          </w:p>
          <w:p w:rsidR="007B1460" w:rsidRDefault="007B1460" w:rsidP="008D0EE1">
            <w:pPr>
              <w:rPr>
                <w:szCs w:val="21"/>
              </w:rPr>
            </w:pPr>
          </w:p>
          <w:p w:rsidR="007B1460" w:rsidRDefault="007B1460" w:rsidP="008D0EE1">
            <w:pPr>
              <w:rPr>
                <w:szCs w:val="21"/>
              </w:rPr>
            </w:pPr>
          </w:p>
          <w:p w:rsidR="007B1460" w:rsidRDefault="007B1460" w:rsidP="008D0EE1">
            <w:pPr>
              <w:rPr>
                <w:szCs w:val="21"/>
              </w:rPr>
            </w:pPr>
          </w:p>
          <w:p w:rsidR="007B1460" w:rsidRPr="00915586"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=1208 N</m:t>
                </m:r>
              </m:oMath>
            </m:oMathPara>
          </w:p>
          <w:p w:rsidR="00915586" w:rsidRPr="007B1460" w:rsidRDefault="00915586" w:rsidP="008D0EE1"/>
          <w:p w:rsidR="007B1460" w:rsidRPr="00915586"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hint="eastAsia"/>
                  </w:rPr>
                  <m:t>=</m:t>
                </m:r>
                <m:r>
                  <m:rPr>
                    <m:sty m:val="p"/>
                  </m:rPr>
                  <w:rPr>
                    <w:rFonts w:ascii="Cambria Math" w:hAnsi="Cambria Math"/>
                  </w:rPr>
                  <m:t>415 N</m:t>
                </m:r>
              </m:oMath>
            </m:oMathPara>
          </w:p>
          <w:p w:rsidR="00915586" w:rsidRPr="007B1460" w:rsidRDefault="00915586" w:rsidP="008D0EE1"/>
          <w:p w:rsidR="007B1460" w:rsidRPr="007B1460"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=146 N</m:t>
                </m:r>
              </m:oMath>
            </m:oMathPara>
          </w:p>
          <w:p w:rsidR="007B1460" w:rsidRDefault="007B1460" w:rsidP="008D0EE1">
            <w:pPr>
              <w:rPr>
                <w:szCs w:val="21"/>
              </w:rPr>
            </w:pPr>
          </w:p>
          <w:p w:rsidR="007B1460" w:rsidRDefault="007B1460" w:rsidP="008D0EE1">
            <w:pPr>
              <w:rPr>
                <w:szCs w:val="21"/>
              </w:rPr>
            </w:pPr>
          </w:p>
          <w:p w:rsidR="007B1460" w:rsidRPr="00915586"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=3280 N</m:t>
                </m:r>
              </m:oMath>
            </m:oMathPara>
          </w:p>
          <w:p w:rsidR="00915586" w:rsidRPr="007B1460" w:rsidRDefault="00915586" w:rsidP="008D0EE1"/>
          <w:p w:rsidR="007B1460" w:rsidRPr="00915586"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=1220 N</m:t>
                </m:r>
              </m:oMath>
            </m:oMathPara>
          </w:p>
          <w:p w:rsidR="00915586" w:rsidRPr="007B1460" w:rsidRDefault="00915586" w:rsidP="008D0EE1"/>
          <w:p w:rsidR="007B1460" w:rsidRPr="007B1460"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=670 N</m:t>
                </m:r>
              </m:oMath>
            </m:oMathPara>
          </w:p>
          <w:p w:rsidR="007B1460" w:rsidRDefault="007B1460" w:rsidP="008D0EE1">
            <w:pPr>
              <w:rPr>
                <w:szCs w:val="21"/>
              </w:rPr>
            </w:pPr>
          </w:p>
          <w:p w:rsidR="007B1460" w:rsidRDefault="007B1460" w:rsidP="008D0EE1">
            <w:pPr>
              <w:rPr>
                <w:szCs w:val="21"/>
              </w:rPr>
            </w:pPr>
          </w:p>
          <w:p w:rsidR="007B1460" w:rsidRPr="00915586" w:rsidRDefault="006E5E58" w:rsidP="008D0EE1">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=3214 N</m:t>
                </m:r>
              </m:oMath>
            </m:oMathPara>
          </w:p>
          <w:p w:rsidR="00915586" w:rsidRPr="007B1460" w:rsidRDefault="00915586" w:rsidP="008D0EE1"/>
          <w:p w:rsidR="007B1460" w:rsidRPr="00915586" w:rsidRDefault="006E5E58" w:rsidP="00B66E92">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m:t>
                    </m:r>
                  </m:sub>
                </m:sSub>
                <m:r>
                  <m:rPr>
                    <m:sty m:val="p"/>
                  </m:rPr>
                  <w:rPr>
                    <w:rFonts w:ascii="Cambria Math" w:hAnsi="Cambria Math"/>
                  </w:rPr>
                  <m:t>=1196 N</m:t>
                </m:r>
              </m:oMath>
            </m:oMathPara>
          </w:p>
          <w:p w:rsidR="00915586" w:rsidRDefault="00915586" w:rsidP="00B66E92"/>
          <w:p w:rsidR="00915586" w:rsidRPr="00B878D0" w:rsidRDefault="006E5E58" w:rsidP="00915586">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=657 N</m:t>
                </m:r>
              </m:oMath>
            </m:oMathPara>
          </w:p>
          <w:p w:rsidR="00915586" w:rsidRPr="007B1460" w:rsidRDefault="00915586" w:rsidP="00B66E92">
            <w:pPr>
              <w:rPr>
                <w:szCs w:val="21"/>
              </w:rPr>
            </w:pPr>
          </w:p>
        </w:tc>
      </w:tr>
    </w:tbl>
    <w:p w:rsidR="00773587" w:rsidRDefault="00773587" w:rsidP="008D0EE1">
      <w:pPr>
        <w:spacing w:line="240" w:lineRule="auto"/>
        <w:rPr>
          <w:b/>
          <w:szCs w:val="21"/>
        </w:rPr>
      </w:pPr>
    </w:p>
    <w:tbl>
      <w:tblPr>
        <w:tblStyle w:val="a3"/>
        <w:tblW w:w="10916" w:type="dxa"/>
        <w:tblInd w:w="-1310" w:type="dxa"/>
        <w:tblLook w:val="04A0" w:firstRow="1" w:lastRow="0" w:firstColumn="1" w:lastColumn="0" w:noHBand="0" w:noVBand="1"/>
      </w:tblPr>
      <w:tblGrid>
        <w:gridCol w:w="709"/>
        <w:gridCol w:w="8364"/>
        <w:gridCol w:w="1843"/>
      </w:tblGrid>
      <w:tr w:rsidR="007B1460" w:rsidRPr="003D50A7" w:rsidTr="00B878D0">
        <w:tc>
          <w:tcPr>
            <w:tcW w:w="709" w:type="dxa"/>
            <w:vMerge w:val="restart"/>
            <w:textDirection w:val="tbRlV"/>
            <w:vAlign w:val="center"/>
          </w:tcPr>
          <w:p w:rsidR="007B1460" w:rsidRPr="003D50A7" w:rsidRDefault="007B1460"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7B1460" w:rsidRPr="003D50A7" w:rsidRDefault="007B1460" w:rsidP="008D0EE1">
            <w:pPr>
              <w:rPr>
                <w:szCs w:val="21"/>
              </w:rPr>
            </w:pPr>
            <w:r>
              <w:rPr>
                <w:rFonts w:hint="eastAsia"/>
                <w:szCs w:val="21"/>
              </w:rPr>
              <w:t>设计计算及说明</w:t>
            </w:r>
          </w:p>
        </w:tc>
        <w:tc>
          <w:tcPr>
            <w:tcW w:w="1843" w:type="dxa"/>
            <w:vAlign w:val="center"/>
          </w:tcPr>
          <w:p w:rsidR="007B1460" w:rsidRPr="003D50A7" w:rsidRDefault="007B1460" w:rsidP="008D0EE1">
            <w:pPr>
              <w:rPr>
                <w:szCs w:val="21"/>
              </w:rPr>
            </w:pPr>
            <w:r w:rsidRPr="003D50A7">
              <w:rPr>
                <w:rFonts w:hint="eastAsia"/>
                <w:szCs w:val="21"/>
              </w:rPr>
              <w:t>主要结果</w:t>
            </w:r>
          </w:p>
        </w:tc>
      </w:tr>
      <w:tr w:rsidR="007B1460" w:rsidRPr="007B1460" w:rsidTr="00B878D0">
        <w:trPr>
          <w:trHeight w:val="13278"/>
        </w:trPr>
        <w:tc>
          <w:tcPr>
            <w:tcW w:w="709" w:type="dxa"/>
            <w:vMerge/>
          </w:tcPr>
          <w:p w:rsidR="007B1460" w:rsidRDefault="007B1460" w:rsidP="008D0EE1">
            <w:pPr>
              <w:rPr>
                <w:sz w:val="28"/>
              </w:rPr>
            </w:pPr>
          </w:p>
        </w:tc>
        <w:tc>
          <w:tcPr>
            <w:tcW w:w="8364" w:type="dxa"/>
          </w:tcPr>
          <w:p w:rsidR="00B878D0" w:rsidRPr="002C5D78" w:rsidRDefault="008F2474" w:rsidP="00535305">
            <w:pPr>
              <w:pStyle w:val="3"/>
              <w:outlineLvl w:val="2"/>
            </w:pPr>
            <w:bookmarkStart w:id="33" w:name="_Toc520661840"/>
            <w:r>
              <w:rPr>
                <w:rFonts w:hint="eastAsia"/>
              </w:rPr>
              <w:t>5</w:t>
            </w:r>
            <w:r w:rsidR="00B878D0">
              <w:rPr>
                <w:rFonts w:hint="eastAsia"/>
              </w:rPr>
              <w:t>.7.2  校核</w:t>
            </w:r>
            <w:r w:rsidR="00B878D0" w:rsidRPr="00535305">
              <w:rPr>
                <w:rFonts w:hint="eastAsia"/>
              </w:rPr>
              <w:t>3020</w:t>
            </w:r>
            <w:r w:rsidR="00B66E92" w:rsidRPr="00535305">
              <w:rPr>
                <w:rFonts w:hint="eastAsia"/>
              </w:rPr>
              <w:t>5</w:t>
            </w:r>
            <w:bookmarkEnd w:id="33"/>
          </w:p>
          <w:p w:rsidR="00B878D0" w:rsidRDefault="00B878D0" w:rsidP="008D0EE1">
            <w:pPr>
              <w:ind w:firstLine="408"/>
              <w:jc w:val="left"/>
            </w:pPr>
            <w:r>
              <w:rPr>
                <w:rFonts w:hint="eastAsia"/>
              </w:rPr>
              <w:t>轴承</w:t>
            </w:r>
            <w:r w:rsidR="00F25761">
              <w:rPr>
                <w:rFonts w:hint="eastAsia"/>
              </w:rPr>
              <w:t>30205</w:t>
            </w:r>
            <w:r>
              <w:rPr>
                <w:rFonts w:hint="eastAsia"/>
              </w:rPr>
              <w:t>的额定动载荷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r>
                <m:rPr>
                  <m:sty m:val="p"/>
                </m:rPr>
                <w:rPr>
                  <w:rFonts w:ascii="Cambria Math" w:hAnsi="Cambria Math"/>
                </w:rPr>
                <m:t>=32.2 kN</m:t>
              </m:r>
            </m:oMath>
            <w:r>
              <w:rPr>
                <w:rFonts w:hint="eastAsia"/>
              </w:rPr>
              <w:t>，基本额定静载荷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0r</m:t>
                  </m:r>
                </m:sub>
              </m:sSub>
              <m:r>
                <m:rPr>
                  <m:sty m:val="p"/>
                </m:rPr>
                <w:rPr>
                  <w:rFonts w:ascii="Cambria Math" w:hAnsi="Cambria Math"/>
                </w:rPr>
                <m:t>=37.0 kN</m:t>
              </m:r>
            </m:oMath>
            <w:r>
              <w:rPr>
                <w:rFonts w:hint="eastAsia"/>
              </w:rPr>
              <w:t>。对输入轴受力分析图如下</w:t>
            </w:r>
          </w:p>
          <w:p w:rsidR="00B878D0" w:rsidRDefault="00F82301" w:rsidP="00F82301">
            <w:pPr>
              <w:jc w:val="center"/>
            </w:pPr>
            <w:r>
              <w:rPr>
                <w:noProof/>
                <w:lang w:val="de-DE"/>
              </w:rPr>
              <w:drawing>
                <wp:inline distT="0" distB="0" distL="0" distR="0" wp14:anchorId="4DFC2C5A" wp14:editId="6FA289EC">
                  <wp:extent cx="5085805" cy="173353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3045" cy="1736004"/>
                          </a:xfrm>
                          <a:prstGeom prst="rect">
                            <a:avLst/>
                          </a:prstGeom>
                        </pic:spPr>
                      </pic:pic>
                    </a:graphicData>
                  </a:graphic>
                </wp:inline>
              </w:drawing>
            </w:r>
          </w:p>
          <w:p w:rsidR="00B878D0" w:rsidRDefault="00B878D0" w:rsidP="008D0EE1">
            <w:r>
              <w:rPr>
                <w:rFonts w:hint="eastAsia"/>
              </w:rPr>
              <w:t>图</w:t>
            </w:r>
            <w:r w:rsidR="008F2474">
              <w:rPr>
                <w:rFonts w:hint="eastAsia"/>
              </w:rPr>
              <w:t xml:space="preserve"> 5</w:t>
            </w:r>
            <w:r>
              <w:rPr>
                <w:rFonts w:hint="eastAsia"/>
              </w:rPr>
              <w:t xml:space="preserve">.4  </w:t>
            </w:r>
            <w:r>
              <w:rPr>
                <w:rFonts w:hint="eastAsia"/>
              </w:rPr>
              <w:t>输入轴受力分析</w:t>
            </w:r>
          </w:p>
          <w:p w:rsidR="00B878D0" w:rsidRDefault="00B878D0" w:rsidP="008D0EE1">
            <w:pPr>
              <w:jc w:val="left"/>
            </w:pPr>
            <w:r>
              <w:rPr>
                <w:rFonts w:hint="eastAsia"/>
              </w:rPr>
              <w:t>在</w:t>
            </w:r>
            <w:r>
              <w:rPr>
                <w:rFonts w:hint="eastAsia"/>
              </w:rPr>
              <w:t>H</w:t>
            </w:r>
            <w:r>
              <w:rPr>
                <w:rFonts w:hint="eastAsia"/>
              </w:rPr>
              <w:t>平面，对</w:t>
            </w:r>
            <w:r w:rsidR="00DE5355">
              <w:rPr>
                <w:rFonts w:hint="eastAsia"/>
              </w:rPr>
              <w:t>D</w:t>
            </w:r>
            <w:r>
              <w:rPr>
                <w:rFonts w:hint="eastAsia"/>
              </w:rPr>
              <w:t>点取力矩平衡得</w:t>
            </w:r>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NH1</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BD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NH2</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CD</m:t>
                    </m:r>
                  </m:sub>
                </m:sSub>
                <m:r>
                  <m:rPr>
                    <m:sty m:val="p"/>
                  </m:rPr>
                  <w:rPr>
                    <w:rFonts w:ascii="Cambria Math" w:hAnsi="Cambria Math"/>
                  </w:rPr>
                  <m:t>=0</m:t>
                </m:r>
              </m:oMath>
            </m:oMathPara>
          </w:p>
          <w:p w:rsidR="00DE5355" w:rsidRDefault="00DE5355" w:rsidP="008D0EE1">
            <w:pPr>
              <w:jc w:val="left"/>
            </w:pPr>
            <w:r>
              <w:rPr>
                <w:rFonts w:hint="eastAsia"/>
              </w:rPr>
              <w:t>又有</w:t>
            </w:r>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NH1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NH2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t1</m:t>
                    </m:r>
                  </m:sub>
                </m:sSub>
              </m:oMath>
            </m:oMathPara>
          </w:p>
          <w:p w:rsidR="00B878D0" w:rsidRDefault="00B878D0" w:rsidP="00915586">
            <w:pPr>
              <w:jc w:val="left"/>
            </w:pPr>
            <w:r>
              <w:rPr>
                <w:rFonts w:hint="eastAsia"/>
              </w:rPr>
              <w:t>得</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NH1</m:t>
                  </m:r>
                </m:sub>
              </m:sSub>
              <m:r>
                <m:rPr>
                  <m:sty m:val="p"/>
                </m:rPr>
                <w:rPr>
                  <w:rFonts w:ascii="Cambria Math" w:hAnsi="Cambria Math" w:hint="eastAsia"/>
                </w:rPr>
                <m:t>=</m:t>
              </m:r>
              <m:r>
                <m:rPr>
                  <m:sty m:val="p"/>
                </m:rPr>
                <w:rPr>
                  <w:rFonts w:ascii="Cambria Math" w:hAnsi="Cambria Math"/>
                </w:rPr>
                <m:t>810 N</m:t>
              </m:r>
            </m:oMath>
            <w:r w:rsidR="00DE5355">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NH2</m:t>
                  </m:r>
                </m:sub>
              </m:sSub>
              <m:r>
                <m:rPr>
                  <m:sty m:val="p"/>
                </m:rPr>
                <w:rPr>
                  <w:rFonts w:ascii="Cambria Math" w:hAnsi="Cambria Math"/>
                </w:rPr>
                <m:t>=-2030 N</m:t>
              </m:r>
            </m:oMath>
            <w:r w:rsidR="00DE5355">
              <w:rPr>
                <w:rFonts w:hint="eastAsia"/>
              </w:rPr>
              <w:t>。</w:t>
            </w:r>
          </w:p>
          <w:p w:rsidR="00DE5355" w:rsidRDefault="00DE5355" w:rsidP="008D0EE1">
            <w:pPr>
              <w:jc w:val="left"/>
            </w:pPr>
          </w:p>
          <w:p w:rsidR="00B878D0" w:rsidRDefault="00B878D0" w:rsidP="008D0EE1">
            <w:pPr>
              <w:jc w:val="left"/>
            </w:pPr>
            <w:r>
              <w:rPr>
                <w:rFonts w:hint="eastAsia"/>
              </w:rPr>
              <w:t>在</w:t>
            </w:r>
            <w:r>
              <w:rPr>
                <w:rFonts w:hint="eastAsia"/>
              </w:rPr>
              <w:t>V</w:t>
            </w:r>
            <w:r>
              <w:rPr>
                <w:rFonts w:hint="eastAsia"/>
              </w:rPr>
              <w:t>平面内，对</w:t>
            </w:r>
            <w:r w:rsidR="00DE5355">
              <w:rPr>
                <w:rFonts w:hint="eastAsia"/>
              </w:rPr>
              <w:t>D</w:t>
            </w:r>
            <w:r>
              <w:rPr>
                <w:rFonts w:hint="eastAsia"/>
              </w:rPr>
              <w:t>点取力矩平衡得</w:t>
            </w:r>
          </w:p>
          <w:p w:rsidR="00DE5355" w:rsidRDefault="006E5E58" w:rsidP="00DE5355">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NV1</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BD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NV2</m:t>
                    </m:r>
                  </m:sub>
                </m:sSub>
                <m:sSub>
                  <m:sSubPr>
                    <m:ctrlPr>
                      <w:rPr>
                        <w:rFonts w:ascii="Cambria Math" w:hAnsi="Cambria Math"/>
                      </w:rPr>
                    </m:ctrlPr>
                  </m:sSubPr>
                  <m:e>
                    <m:r>
                      <m:rPr>
                        <m:sty m:val="p"/>
                      </m:rPr>
                      <w:rPr>
                        <w:rFonts w:ascii="Cambria Math" w:hAnsi="Cambria Math"/>
                      </w:rPr>
                      <m:t>L</m:t>
                    </m:r>
                  </m:e>
                  <m:sub>
                    <m:r>
                      <m:rPr>
                        <m:sty m:val="p"/>
                      </m:rPr>
                      <w:rPr>
                        <w:rFonts w:ascii="Cambria Math" w:hAnsi="Cambria Math"/>
                      </w:rPr>
                      <m:t>CD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f>
                  <m:fPr>
                    <m:ctrlPr>
                      <w:rPr>
                        <w:rFonts w:ascii="Cambria Math" w:hAnsi="Cambria Math"/>
                      </w:rPr>
                    </m:ctrlPr>
                  </m:fPr>
                  <m:num>
                    <m:r>
                      <w:rPr>
                        <w:rFonts w:ascii="Cambria Math" w:hAnsi="Cambria Math"/>
                      </w:rPr>
                      <m:t>58.5</m:t>
                    </m:r>
                  </m:num>
                  <m:den>
                    <m:r>
                      <w:rPr>
                        <w:rFonts w:ascii="Cambria Math" w:hAnsi="Cambria Math"/>
                      </w:rPr>
                      <m:t>2</m:t>
                    </m:r>
                  </m:den>
                </m:f>
              </m:oMath>
            </m:oMathPara>
          </w:p>
          <w:p w:rsidR="00DE5355" w:rsidRDefault="00DE5355" w:rsidP="00DE5355">
            <w:pPr>
              <w:jc w:val="left"/>
            </w:pPr>
            <w:r>
              <w:rPr>
                <w:rFonts w:hint="eastAsia"/>
              </w:rPr>
              <w:t>又有</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NV2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oMath>
            </m:oMathPara>
          </w:p>
          <w:p w:rsidR="00B878D0" w:rsidRDefault="00B878D0" w:rsidP="008D0EE1">
            <w:pPr>
              <w:jc w:val="left"/>
            </w:pPr>
            <w:r>
              <w:rPr>
                <w:rFonts w:hint="eastAsia"/>
              </w:rPr>
              <w:t>得</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NV1</m:t>
                  </m:r>
                </m:sub>
              </m:sSub>
              <m:r>
                <m:rPr>
                  <m:sty m:val="p"/>
                </m:rPr>
                <w:rPr>
                  <w:rFonts w:ascii="Cambria Math" w:hAnsi="Cambria Math"/>
                </w:rPr>
                <m:t>=</m:t>
              </m:r>
              <m:r>
                <m:rPr>
                  <m:sty m:val="p"/>
                </m:rPr>
                <w:rPr>
                  <w:rFonts w:ascii="MS Mincho" w:eastAsia="MS Mincho" w:hAnsi="MS Mincho" w:cs="MS Mincho" w:hint="eastAsia"/>
                </w:rPr>
                <m:t>-</m:t>
              </m:r>
              <m:r>
                <m:rPr>
                  <m:sty m:val="p"/>
                </m:rPr>
                <w:rPr>
                  <w:rFonts w:ascii="Cambria Math" w:hAnsi="Cambria Math" w:hint="eastAsia"/>
                </w:rPr>
                <m:t>220</m:t>
              </m:r>
              <m:r>
                <m:rPr>
                  <m:sty m:val="p"/>
                </m:rPr>
                <w:rPr>
                  <w:rFonts w:ascii="Cambria Math" w:hAnsi="Cambria Math"/>
                </w:rPr>
                <m:t xml:space="preserve"> N</m:t>
              </m:r>
            </m:oMath>
            <w:r w:rsidR="00DE5355">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NV2</m:t>
                  </m:r>
                </m:sub>
              </m:sSub>
              <m:r>
                <m:rPr>
                  <m:sty m:val="p"/>
                </m:rPr>
                <w:rPr>
                  <w:rFonts w:ascii="Cambria Math" w:hAnsi="Cambria Math"/>
                </w:rPr>
                <m:t>=</m:t>
              </m:r>
              <m:r>
                <m:rPr>
                  <m:sty m:val="p"/>
                </m:rPr>
                <w:rPr>
                  <w:rFonts w:ascii="Cambria Math" w:eastAsia="MS Mincho" w:hAnsi="Cambria Math" w:cs="MS Mincho"/>
                </w:rPr>
                <m:t>640</m:t>
              </m:r>
              <m:r>
                <m:rPr>
                  <m:sty m:val="p"/>
                </m:rPr>
                <w:rPr>
                  <w:rFonts w:ascii="Cambria Math" w:hAnsi="Cambria Math"/>
                </w:rPr>
                <m:t xml:space="preserve"> N</m:t>
              </m:r>
            </m:oMath>
            <w:r w:rsidR="00DE5355">
              <w:rPr>
                <w:rFonts w:hint="eastAsia"/>
              </w:rPr>
              <w:t>，</w:t>
            </w:r>
            <w:r>
              <w:rPr>
                <w:rFonts w:hint="eastAsia"/>
              </w:rPr>
              <w:t>所以，</w:t>
            </w:r>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r1V</m:t>
                        </m:r>
                      </m:sub>
                      <m:sup>
                        <m:r>
                          <m:rPr>
                            <m:sty m:val="p"/>
                          </m:rPr>
                          <w:rPr>
                            <w:rFonts w:ascii="Cambria Math" w:hAnsi="Cambria Math"/>
                          </w:rPr>
                          <m:t>2</m:t>
                        </m:r>
                      </m:sup>
                    </m:sSubSup>
                  </m:e>
                </m:rad>
                <m:r>
                  <m:rPr>
                    <m:sty m:val="p"/>
                  </m:rPr>
                  <w:rPr>
                    <w:rFonts w:ascii="Cambria Math" w:hAnsi="Cambria Math"/>
                  </w:rPr>
                  <m:t>=840 N</m:t>
                </m:r>
              </m:oMath>
            </m:oMathPara>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r2V</m:t>
                        </m:r>
                      </m:sub>
                      <m:sup>
                        <m:r>
                          <m:rPr>
                            <m:sty m:val="p"/>
                          </m:rPr>
                          <w:rPr>
                            <w:rFonts w:ascii="Cambria Math" w:hAnsi="Cambria Math"/>
                          </w:rPr>
                          <m:t>2</m:t>
                        </m:r>
                      </m:sup>
                    </m:sSubSup>
                  </m:e>
                </m:rad>
                <m:r>
                  <m:rPr>
                    <m:sty m:val="p"/>
                  </m:rPr>
                  <w:rPr>
                    <w:rFonts w:ascii="Cambria Math" w:hAnsi="Cambria Math"/>
                  </w:rPr>
                  <m:t>=2130 N</m:t>
                </m:r>
              </m:oMath>
            </m:oMathPara>
          </w:p>
          <w:p w:rsidR="00B878D0" w:rsidRDefault="00B878D0" w:rsidP="008D0EE1">
            <w:pPr>
              <w:jc w:val="left"/>
            </w:pPr>
            <w:r>
              <w:rPr>
                <w:rFonts w:hint="eastAsia"/>
              </w:rPr>
              <w:t>由此可得派生轴向力为</w:t>
            </w:r>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
                  <m:rPr>
                    <m:sty m:val="p"/>
                  </m:rPr>
                  <w:rPr>
                    <w:rFonts w:ascii="Cambria Math" w:hAnsi="Cambria Math" w:hint="eastAsia"/>
                  </w:rPr>
                  <m:t>310</m:t>
                </m:r>
                <m:r>
                  <m:rPr>
                    <m:sty m:val="p"/>
                  </m:rPr>
                  <w:rPr>
                    <w:rFonts w:ascii="Cambria Math" w:hAnsi="Cambria Math"/>
                  </w:rPr>
                  <m:t xml:space="preserve"> N</m:t>
                </m:r>
              </m:oMath>
            </m:oMathPara>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
                  <m:rPr>
                    <m:sty m:val="p"/>
                  </m:rPr>
                  <w:rPr>
                    <w:rFonts w:ascii="Cambria Math" w:hAnsi="Cambria Math" w:hint="eastAsia"/>
                  </w:rPr>
                  <m:t xml:space="preserve">790 </m:t>
                </m:r>
                <m:r>
                  <m:rPr>
                    <m:sty m:val="p"/>
                  </m:rPr>
                  <w:rPr>
                    <w:rFonts w:ascii="Cambria Math" w:hAnsi="Cambria Math"/>
                  </w:rPr>
                  <m:t>N</m:t>
                </m:r>
              </m:oMath>
            </m:oMathPara>
          </w:p>
          <w:p w:rsidR="00B878D0" w:rsidRPr="00B878D0" w:rsidRDefault="00B878D0" w:rsidP="00D305D6">
            <w:pPr>
              <w:jc w:val="left"/>
            </w:pPr>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oMath>
            <w:r w:rsidR="00ED5FD6">
              <w:rPr>
                <w:rFonts w:hint="eastAsia"/>
              </w:rPr>
              <w:t>，所以左</w:t>
            </w:r>
            <w:r>
              <w:rPr>
                <w:rFonts w:hint="eastAsia"/>
              </w:rPr>
              <w:t>端轴承被压紧，</w:t>
            </w:r>
            <w:r w:rsidR="00ED5FD6">
              <w:rPr>
                <w:rFonts w:hint="eastAsia"/>
              </w:rPr>
              <w:t>右</w:t>
            </w:r>
            <w:r>
              <w:rPr>
                <w:rFonts w:hint="eastAsia"/>
              </w:rPr>
              <w:t>端轴承被放松，故</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m:t>
              </m:r>
              <m:r>
                <m:rPr>
                  <m:sty m:val="p"/>
                </m:rPr>
                <w:rPr>
                  <w:rFonts w:ascii="Cambria Math" w:hAnsi="Cambria Math" w:hint="eastAsia"/>
                </w:rPr>
                <m:t>310</m:t>
              </m:r>
              <m:r>
                <m:rPr>
                  <m:sty m:val="p"/>
                </m:rPr>
                <w:rPr>
                  <w:rFonts w:ascii="Cambria Math" w:hAnsi="Cambria Math"/>
                </w:rPr>
                <m:t xml:space="preserve"> N</m:t>
              </m:r>
            </m:oMath>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=940 N</m:t>
              </m:r>
            </m:oMath>
            <w:r>
              <w:rPr>
                <w:rFonts w:hint="eastAsia"/>
              </w:rPr>
              <w:t>。因为</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den>
              </m:f>
              <m:r>
                <m:rPr>
                  <m:sty m:val="p"/>
                </m:rPr>
                <w:rPr>
                  <w:rFonts w:ascii="Cambria Math" w:hAnsi="Cambria Math"/>
                </w:rPr>
                <m:t>=1.2</m:t>
              </m:r>
              <m:r>
                <w:rPr>
                  <w:rFonts w:ascii="Cambria Math" w:hAnsi="Cambria Math" w:hint="eastAsia"/>
                </w:rPr>
                <m:t>&gt;</m:t>
              </m:r>
              <m:r>
                <w:rPr>
                  <w:rFonts w:ascii="Cambria Math" w:hAnsi="Cambria Math"/>
                </w:rPr>
                <m: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d>
                <m:dPr>
                  <m:ctrlPr>
                    <w:rPr>
                      <w:rFonts w:ascii="Cambria Math" w:hAnsi="Cambria Math"/>
                    </w:rPr>
                  </m:ctrlPr>
                </m:dPr>
                <m:e>
                  <m:r>
                    <m:rPr>
                      <m:sty m:val="p"/>
                    </m:rPr>
                    <w:rPr>
                      <w:rFonts w:ascii="Cambria Math" w:hAnsi="Cambria Math"/>
                    </w:rPr>
                    <m:t>0.4</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e>
              </m:d>
              <m:r>
                <m:rPr>
                  <m:sty m:val="p"/>
                </m:rPr>
                <w:rPr>
                  <w:rFonts w:ascii="Cambria Math" w:hAnsi="Cambria Math"/>
                </w:rPr>
                <m:t>=1840N</m:t>
              </m:r>
            </m:oMath>
            <w:r>
              <w:rPr>
                <w:rFonts w:hint="eastAsia"/>
              </w:rPr>
              <w:t>。因为</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ctrlPr>
                    <w:rPr>
                      <w:rFonts w:ascii="Cambria Math" w:hAnsi="Cambria Math"/>
                      <w:i/>
                    </w:rPr>
                  </m:ctrlPr>
                </m:num>
                <m:den>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den>
              </m:f>
              <m:r>
                <m:rPr>
                  <m:sty m:val="p"/>
                </m:rPr>
                <w:rPr>
                  <w:rFonts w:ascii="Cambria Math" w:hAnsi="Cambria Math"/>
                </w:rPr>
                <m:t>=0</m:t>
              </m:r>
              <m:r>
                <m:rPr>
                  <m:sty m:val="p"/>
                </m:rPr>
                <w:rPr>
                  <w:rFonts w:ascii="Cambria Math" w:hAnsi="Cambria Math" w:hint="eastAsia"/>
                </w:rPr>
                <m:t>.146</m:t>
              </m:r>
              <m:r>
                <w:rPr>
                  <w:rFonts w:ascii="Cambria Math" w:hAnsi="Cambria Math" w:hint="eastAsia"/>
                </w:rPr>
                <m:t>&lt;</m:t>
              </m:r>
              <m:r>
                <w:rPr>
                  <w:rFonts w:ascii="Cambria Math" w:hAnsi="Cambria Math"/>
                </w:rPr>
                <m: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e>
              </m:d>
              <m:r>
                <m:rPr>
                  <m:sty m:val="p"/>
                </m:rPr>
                <w:rPr>
                  <w:rFonts w:ascii="Cambria Math" w:hAnsi="Cambria Math"/>
                </w:rPr>
                <m:t>=790 N</m:t>
              </m:r>
            </m:oMath>
            <w:r>
              <w:rPr>
                <w:rFonts w:hint="eastAsia"/>
              </w:rPr>
              <w:t>。所以寿命为</w:t>
            </w:r>
          </w:p>
        </w:tc>
        <w:tc>
          <w:tcPr>
            <w:tcW w:w="1843" w:type="dxa"/>
          </w:tcPr>
          <w:p w:rsidR="00B878D0" w:rsidRPr="00B878D0" w:rsidRDefault="00B878D0" w:rsidP="00915586">
            <w:pPr>
              <w:rPr>
                <w:szCs w:val="21"/>
              </w:rPr>
            </w:pPr>
          </w:p>
        </w:tc>
      </w:tr>
    </w:tbl>
    <w:p w:rsidR="007B1460" w:rsidRDefault="007B1460" w:rsidP="008D0EE1">
      <w:pPr>
        <w:spacing w:line="240" w:lineRule="auto"/>
        <w:rPr>
          <w:b/>
          <w:szCs w:val="21"/>
        </w:rPr>
      </w:pPr>
    </w:p>
    <w:tbl>
      <w:tblPr>
        <w:tblStyle w:val="a3"/>
        <w:tblW w:w="10916" w:type="dxa"/>
        <w:tblInd w:w="-1310" w:type="dxa"/>
        <w:tblLook w:val="04A0" w:firstRow="1" w:lastRow="0" w:firstColumn="1" w:lastColumn="0" w:noHBand="0" w:noVBand="1"/>
      </w:tblPr>
      <w:tblGrid>
        <w:gridCol w:w="709"/>
        <w:gridCol w:w="8364"/>
        <w:gridCol w:w="1843"/>
      </w:tblGrid>
      <w:tr w:rsidR="00B878D0" w:rsidRPr="007B1460" w:rsidTr="00B878D0">
        <w:trPr>
          <w:trHeight w:val="13278"/>
        </w:trPr>
        <w:tc>
          <w:tcPr>
            <w:tcW w:w="709" w:type="dxa"/>
          </w:tcPr>
          <w:p w:rsidR="00B878D0" w:rsidRDefault="00B878D0" w:rsidP="008D0EE1">
            <w:pPr>
              <w:rPr>
                <w:sz w:val="28"/>
              </w:rPr>
            </w:pPr>
          </w:p>
        </w:tc>
        <w:tc>
          <w:tcPr>
            <w:tcW w:w="8364" w:type="dxa"/>
          </w:tcPr>
          <w:p w:rsidR="00B878D0" w:rsidRDefault="006E5E58" w:rsidP="008D0EE1">
            <w:pPr>
              <w:jc w:val="left"/>
            </w:pPr>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60n</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C</m:t>
                            </m:r>
                          </m:num>
                          <m:den>
                            <m:r>
                              <m:rPr>
                                <m:sty m:val="p"/>
                              </m:rPr>
                              <w:rPr>
                                <w:rFonts w:ascii="Cambria Math" w:hAnsi="Cambria Math"/>
                              </w:rPr>
                              <m:t>P</m:t>
                            </m:r>
                          </m:den>
                        </m:f>
                      </m:e>
                    </m:d>
                  </m:e>
                  <m:sup>
                    <m:r>
                      <m:rPr>
                        <m:sty m:val="p"/>
                      </m:rPr>
                      <w:rPr>
                        <w:rFonts w:ascii="Cambria Math" w:hAnsi="Cambria Math"/>
                      </w:rPr>
                      <m:t>ε</m:t>
                    </m:r>
                  </m:sup>
                </m:sSup>
                <m:r>
                  <m:rPr>
                    <m:sty m:val="p"/>
                  </m:rPr>
                  <w:rPr>
                    <w:rFonts w:ascii="Cambria Math" w:hAnsi="Cambria Math"/>
                  </w:rPr>
                  <m:t>=2</m:t>
                </m:r>
                <m:r>
                  <m:rPr>
                    <m:sty m:val="p"/>
                  </m:rPr>
                  <w:rPr>
                    <w:rFonts w:ascii="Cambria Math" w:hAnsi="Cambria Math" w:hint="eastAsia"/>
                  </w:rPr>
                  <m:t>.</m:t>
                </m:r>
                <m:r>
                  <m:rPr>
                    <m:sty m:val="p"/>
                  </m:rPr>
                  <w:rPr>
                    <w:rFonts w:ascii="Cambria Math" w:hAnsi="Cambria Math"/>
                  </w:rPr>
                  <m:t>3×</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5</m:t>
                    </m:r>
                  </m:sup>
                </m:sSup>
                <m:r>
                  <m:rPr>
                    <m:sty m:val="p"/>
                  </m:rPr>
                  <w:rPr>
                    <w:rFonts w:ascii="Cambria Math" w:hAnsi="Cambria Math"/>
                  </w:rPr>
                  <m:t xml:space="preserve"> h</m:t>
                </m:r>
                <m:r>
                  <w:rPr>
                    <w:rFonts w:ascii="Cambria Math" w:hAnsi="Cambria Math"/>
                  </w:rPr>
                  <m:t>=98</m:t>
                </m:r>
                <m:r>
                  <w:rPr>
                    <w:rFonts w:ascii="Cambria Math" w:hAnsi="Cambria Math"/>
                  </w:rPr>
                  <m:t>年</m:t>
                </m:r>
              </m:oMath>
            </m:oMathPara>
          </w:p>
          <w:p w:rsidR="00B878D0" w:rsidRDefault="00D305D6" w:rsidP="008D0EE1">
            <w:pPr>
              <w:jc w:val="left"/>
            </w:pPr>
            <w:r>
              <w:rPr>
                <w:rFonts w:hint="eastAsia"/>
              </w:rPr>
              <w:t>远大于检修间隔时间，</w:t>
            </w:r>
            <w:r w:rsidR="00B878D0">
              <w:rPr>
                <w:rFonts w:hint="eastAsia"/>
              </w:rPr>
              <w:t>所以轴承</w:t>
            </w:r>
            <w:r>
              <w:rPr>
                <w:rFonts w:hint="eastAsia"/>
              </w:rPr>
              <w:t>30205</w:t>
            </w:r>
            <w:r w:rsidR="00B878D0">
              <w:rPr>
                <w:rFonts w:hint="eastAsia"/>
              </w:rPr>
              <w:t>校核合格。</w:t>
            </w:r>
          </w:p>
          <w:p w:rsidR="00B878D0" w:rsidRPr="002C5D78" w:rsidRDefault="008F2474" w:rsidP="00535305">
            <w:pPr>
              <w:pStyle w:val="3"/>
              <w:outlineLvl w:val="2"/>
            </w:pPr>
            <w:bookmarkStart w:id="34" w:name="_Toc520661841"/>
            <w:r>
              <w:rPr>
                <w:rFonts w:hint="eastAsia"/>
              </w:rPr>
              <w:t>5</w:t>
            </w:r>
            <w:r w:rsidR="00B878D0">
              <w:rPr>
                <w:rFonts w:hint="eastAsia"/>
              </w:rPr>
              <w:t>.7.3  校核</w:t>
            </w:r>
            <w:r w:rsidR="00B878D0" w:rsidRPr="00535305">
              <w:rPr>
                <w:rFonts w:hint="eastAsia"/>
              </w:rPr>
              <w:t>3020</w:t>
            </w:r>
            <w:r w:rsidR="00D305D6" w:rsidRPr="00535305">
              <w:rPr>
                <w:rFonts w:hint="eastAsia"/>
              </w:rPr>
              <w:t>6</w:t>
            </w:r>
            <w:bookmarkEnd w:id="34"/>
          </w:p>
          <w:p w:rsidR="00B878D0" w:rsidRDefault="00B878D0" w:rsidP="008D0EE1">
            <w:pPr>
              <w:ind w:firstLine="408"/>
              <w:jc w:val="left"/>
            </w:pPr>
            <w:r>
              <w:rPr>
                <w:rFonts w:hint="eastAsia"/>
              </w:rPr>
              <w:t>轴承</w:t>
            </w:r>
            <w:r w:rsidR="00D305D6">
              <w:rPr>
                <w:rFonts w:hint="eastAsia"/>
              </w:rPr>
              <w:t>30206</w:t>
            </w:r>
            <w:r>
              <w:rPr>
                <w:rFonts w:hint="eastAsia"/>
              </w:rPr>
              <w:t>基本额定动载荷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r>
                <m:rPr>
                  <m:sty m:val="p"/>
                </m:rPr>
                <w:rPr>
                  <w:rFonts w:ascii="Cambria Math" w:hAnsi="Cambria Math"/>
                </w:rPr>
                <m:t>=43.2 kN</m:t>
              </m:r>
            </m:oMath>
            <w:r>
              <w:rPr>
                <w:rFonts w:hint="eastAsia"/>
              </w:rPr>
              <w:t>，基本额定静载荷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0r</m:t>
                  </m:r>
                </m:sub>
              </m:sSub>
              <m:r>
                <m:rPr>
                  <m:sty m:val="p"/>
                </m:rPr>
                <w:rPr>
                  <w:rFonts w:ascii="Cambria Math" w:hAnsi="Cambria Math"/>
                </w:rPr>
                <m:t>=50.5 kN</m:t>
              </m:r>
            </m:oMath>
            <w:r>
              <w:rPr>
                <w:rFonts w:hint="eastAsia"/>
              </w:rPr>
              <w:t>。对中间轴受力分析如下。</w:t>
            </w:r>
          </w:p>
          <w:p w:rsidR="00B878D0" w:rsidRDefault="00F82301" w:rsidP="00F82301">
            <w:pPr>
              <w:jc w:val="center"/>
            </w:pPr>
            <w:r>
              <w:rPr>
                <w:noProof/>
                <w:lang w:val="de-DE"/>
              </w:rPr>
              <w:drawing>
                <wp:inline distT="0" distB="0" distL="0" distR="0" wp14:anchorId="48190B2F" wp14:editId="6FD4796A">
                  <wp:extent cx="5059680" cy="26560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6903" cy="2659824"/>
                          </a:xfrm>
                          <a:prstGeom prst="rect">
                            <a:avLst/>
                          </a:prstGeom>
                        </pic:spPr>
                      </pic:pic>
                    </a:graphicData>
                  </a:graphic>
                </wp:inline>
              </w:drawing>
            </w:r>
          </w:p>
          <w:p w:rsidR="00B878D0" w:rsidRDefault="00B878D0" w:rsidP="008D0EE1">
            <w:r>
              <w:rPr>
                <w:rFonts w:hint="eastAsia"/>
              </w:rPr>
              <w:t>图</w:t>
            </w:r>
            <w:r w:rsidR="008F2474">
              <w:rPr>
                <w:rFonts w:hint="eastAsia"/>
              </w:rPr>
              <w:t xml:space="preserve"> 5</w:t>
            </w:r>
            <w:r>
              <w:rPr>
                <w:rFonts w:hint="eastAsia"/>
              </w:rPr>
              <w:t xml:space="preserve">.5  </w:t>
            </w:r>
            <w:r>
              <w:rPr>
                <w:rFonts w:hint="eastAsia"/>
              </w:rPr>
              <w:t>中间轴受力分析</w:t>
            </w:r>
          </w:p>
          <w:p w:rsidR="00B57E3E" w:rsidRDefault="00B57E3E" w:rsidP="008D0EE1">
            <w:r>
              <w:t>同</w:t>
            </w:r>
            <w:r w:rsidR="008F2474">
              <w:rPr>
                <w:rFonts w:hint="eastAsia"/>
              </w:rPr>
              <w:t>5</w:t>
            </w:r>
            <w:r>
              <w:rPr>
                <w:rFonts w:hint="eastAsia"/>
              </w:rPr>
              <w:t>.7.2</w:t>
            </w:r>
            <w:r>
              <w:rPr>
                <w:rFonts w:hint="eastAsia"/>
              </w:rPr>
              <w:t>，在</w:t>
            </w:r>
            <w:r>
              <w:rPr>
                <w:rFonts w:hint="eastAsia"/>
              </w:rPr>
              <w:t>N</w:t>
            </w:r>
            <w:r>
              <w:rPr>
                <w:rFonts w:hint="eastAsia"/>
              </w:rPr>
              <w:t>和</w:t>
            </w:r>
            <w:r>
              <w:rPr>
                <w:rFonts w:hint="eastAsia"/>
              </w:rPr>
              <w:t>H</w:t>
            </w:r>
            <w:r>
              <w:rPr>
                <w:rFonts w:hint="eastAsia"/>
              </w:rPr>
              <w:t>平面上分别进行受力分析，得</w:t>
            </w:r>
          </w:p>
          <w:p w:rsidR="00B57E3E" w:rsidRDefault="006E5E58" w:rsidP="00535999">
            <w:pPr>
              <w:jc w:val="cente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NH1</m:t>
                  </m:r>
                </m:sub>
              </m:sSub>
              <m:r>
                <m:rPr>
                  <m:sty m:val="p"/>
                </m:rPr>
                <w:rPr>
                  <w:rFonts w:ascii="Cambria Math" w:hAnsi="Cambria Math" w:hint="eastAsia"/>
                </w:rPr>
                <m:t>=</m:t>
              </m:r>
              <m:r>
                <m:rPr>
                  <m:sty m:val="p"/>
                </m:rPr>
                <w:rPr>
                  <w:rFonts w:ascii="Cambria Math" w:hAnsi="Cambria Math"/>
                </w:rPr>
                <m:t>2050 N</m:t>
              </m:r>
            </m:oMath>
            <w:r w:rsidR="00B57E3E">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NH2</m:t>
                  </m:r>
                </m:sub>
              </m:sSub>
              <m:r>
                <m:rPr>
                  <m:sty m:val="p"/>
                </m:rPr>
                <w:rPr>
                  <w:rFonts w:ascii="Cambria Math" w:hAnsi="Cambria Math"/>
                </w:rPr>
                <m:t>=2450 N</m:t>
              </m:r>
            </m:oMath>
          </w:p>
          <w:p w:rsidR="00B57E3E" w:rsidRDefault="006E5E58" w:rsidP="00535999">
            <w:pPr>
              <w:jc w:val="cente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NV1</m:t>
                  </m:r>
                </m:sub>
              </m:sSub>
              <m:r>
                <m:rPr>
                  <m:sty m:val="p"/>
                </m:rPr>
                <w:rPr>
                  <w:rFonts w:ascii="Cambria Math" w:hAnsi="Cambria Math"/>
                </w:rPr>
                <m:t>=</m:t>
              </m:r>
              <m:r>
                <m:rPr>
                  <m:sty m:val="p"/>
                </m:rPr>
                <w:rPr>
                  <w:rFonts w:ascii="Cambria Math" w:eastAsia="MS Mincho" w:hAnsi="MS Mincho" w:cs="MS Mincho"/>
                </w:rPr>
                <m:t>40</m:t>
              </m:r>
              <m:r>
                <m:rPr>
                  <m:sty m:val="p"/>
                </m:rPr>
                <w:rPr>
                  <w:rFonts w:ascii="Cambria Math" w:hAnsi="Cambria Math"/>
                </w:rPr>
                <m:t xml:space="preserve"> N</m:t>
              </m:r>
            </m:oMath>
            <w:r w:rsidR="00B57E3E">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NV2</m:t>
                  </m:r>
                </m:sub>
              </m:sSub>
              <m:r>
                <m:rPr>
                  <m:sty m:val="p"/>
                </m:rPr>
                <w:rPr>
                  <w:rFonts w:ascii="Cambria Math" w:hAnsi="Cambria Math"/>
                </w:rPr>
                <m:t>=</m:t>
              </m:r>
              <m:r>
                <m:rPr>
                  <m:sty m:val="p"/>
                </m:rPr>
                <w:rPr>
                  <w:rFonts w:ascii="Cambria Math" w:eastAsia="MS Mincho" w:hAnsi="Cambria Math" w:cs="MS Mincho"/>
                </w:rPr>
                <m:t>1040</m:t>
              </m:r>
              <m:r>
                <m:rPr>
                  <m:sty m:val="p"/>
                </m:rPr>
                <w:rPr>
                  <w:rFonts w:ascii="Cambria Math" w:hAnsi="Cambria Math"/>
                </w:rPr>
                <m:t xml:space="preserve"> N</m:t>
              </m:r>
            </m:oMath>
          </w:p>
          <w:p w:rsidR="00535999" w:rsidRDefault="00535999" w:rsidP="00535999">
            <w:r>
              <w:t>故合成径向力</w:t>
            </w:r>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r1V</m:t>
                        </m:r>
                      </m:sub>
                      <m:sup>
                        <m:r>
                          <m:rPr>
                            <m:sty m:val="p"/>
                          </m:rPr>
                          <w:rPr>
                            <w:rFonts w:ascii="Cambria Math" w:hAnsi="Cambria Math"/>
                          </w:rPr>
                          <m:t>2</m:t>
                        </m:r>
                      </m:sup>
                    </m:sSubSup>
                  </m:e>
                </m:rad>
                <m:r>
                  <m:rPr>
                    <m:sty m:val="p"/>
                  </m:rPr>
                  <w:rPr>
                    <w:rFonts w:ascii="Cambria Math" w:hAnsi="Cambria Math"/>
                  </w:rPr>
                  <m:t>=2050 N</m:t>
                </m:r>
              </m:oMath>
            </m:oMathPara>
          </w:p>
          <w:p w:rsidR="00B878D0" w:rsidRDefault="006E5E58" w:rsidP="008D0EE1">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r2V</m:t>
                        </m:r>
                      </m:sub>
                      <m:sup>
                        <m:r>
                          <m:rPr>
                            <m:sty m:val="p"/>
                          </m:rPr>
                          <w:rPr>
                            <w:rFonts w:ascii="Cambria Math" w:hAnsi="Cambria Math"/>
                          </w:rPr>
                          <m:t>2</m:t>
                        </m:r>
                      </m:sup>
                    </m:sSubSup>
                  </m:e>
                </m:rad>
                <m:r>
                  <m:rPr>
                    <m:sty m:val="p"/>
                  </m:rPr>
                  <w:rPr>
                    <w:rFonts w:ascii="Cambria Math" w:hAnsi="Cambria Math"/>
                  </w:rPr>
                  <m:t>=2670 N</m:t>
                </m:r>
              </m:oMath>
            </m:oMathPara>
          </w:p>
          <w:p w:rsidR="00B878D0" w:rsidRPr="00535999" w:rsidRDefault="00B878D0" w:rsidP="008D0EE1">
            <w:pPr>
              <w:jc w:val="left"/>
              <w:rPr>
                <w:rFonts w:ascii="Cambria Math" w:hAnsi="Cambria Math" w:hint="eastAsia"/>
              </w:rPr>
            </w:pPr>
            <w:r>
              <w:rPr>
                <w:rFonts w:hint="eastAsia"/>
              </w:rPr>
              <w:t>所以派生轴向力为</w:t>
            </w:r>
          </w:p>
          <w:p w:rsidR="00535999" w:rsidRPr="00535999" w:rsidRDefault="006E5E58" w:rsidP="00535999">
            <w:pPr>
              <w:jc w:val="left"/>
              <w:rPr>
                <w:rFonts w:ascii="Cambria Math" w:hAnsi="Cambria Math" w:hint="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
                  <m:rPr>
                    <m:sty m:val="p"/>
                  </m:rPr>
                  <w:rPr>
                    <w:rFonts w:ascii="Cambria Math" w:hAnsi="Cambria Math" w:hint="eastAsia"/>
                  </w:rPr>
                  <m:t>760</m:t>
                </m:r>
                <m:r>
                  <m:rPr>
                    <m:sty m:val="p"/>
                  </m:rPr>
                  <w:rPr>
                    <w:rFonts w:ascii="Cambria Math" w:hAnsi="Cambria Math"/>
                  </w:rPr>
                  <m:t xml:space="preserve"> N</m:t>
                </m:r>
              </m:oMath>
            </m:oMathPara>
          </w:p>
          <w:p w:rsidR="00535999" w:rsidRPr="00535999" w:rsidRDefault="006E5E58" w:rsidP="00535999">
            <w:pPr>
              <w:jc w:val="left"/>
              <w:rPr>
                <w:rFonts w:ascii="Cambria Math" w:hAnsi="Cambria Math" w:hint="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
                  <m:rPr>
                    <m:sty m:val="p"/>
                  </m:rPr>
                  <w:rPr>
                    <w:rFonts w:ascii="Cambria Math" w:hAnsi="Cambria Math" w:hint="eastAsia"/>
                  </w:rPr>
                  <m:t xml:space="preserve">980 </m:t>
                </m:r>
                <m:r>
                  <m:rPr>
                    <m:sty m:val="p"/>
                  </m:rPr>
                  <w:rPr>
                    <w:rFonts w:ascii="Cambria Math" w:hAnsi="Cambria Math"/>
                  </w:rPr>
                  <m:t>N</m:t>
                </m:r>
              </m:oMath>
            </m:oMathPara>
          </w:p>
          <w:p w:rsidR="00915586" w:rsidRDefault="00915586" w:rsidP="00915586">
            <w:pPr>
              <w:jc w:val="left"/>
            </w:pPr>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a</m:t>
                  </m:r>
                </m:sub>
                <m:sup>
                  <m:r>
                    <m:rPr>
                      <m:sty m:val="p"/>
                    </m:rPr>
                    <w:rPr>
                      <w:rFonts w:ascii="Cambria Math" w:hAnsi="Cambria Math"/>
                    </w:rPr>
                    <m:t>'</m:t>
                  </m:r>
                </m:sup>
              </m:sSubSup>
              <m:r>
                <m:rPr>
                  <m:sty m:val="p"/>
                </m:rPr>
                <w:rPr>
                  <w:rFonts w:ascii="Cambria Math" w:hAnsi="Cambria Math"/>
                </w:rPr>
                <m:t>&lt;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oMath>
            <w:r>
              <w:rPr>
                <w:rFonts w:hint="eastAsia"/>
              </w:rPr>
              <w:t>，所以上端轴承被压紧，下端轴承被放松，所以</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=980 N</m:t>
              </m:r>
            </m:oMath>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a</m:t>
                  </m:r>
                </m:sub>
                <m:sup>
                  <m:r>
                    <m:rPr>
                      <m:sty m:val="p"/>
                    </m:rPr>
                    <w:rPr>
                      <w:rFonts w:ascii="Cambria Math" w:hAnsi="Cambria Math"/>
                    </w:rPr>
                    <m:t>'</m:t>
                  </m:r>
                </m:sup>
              </m:sSubSup>
              <m:r>
                <m:rPr>
                  <m:sty m:val="p"/>
                </m:rPr>
                <w:rPr>
                  <w:rFonts w:ascii="Cambria Math" w:hAnsi="Cambria Math"/>
                </w:rPr>
                <m:t>=860 N</m:t>
              </m:r>
            </m:oMath>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=0.42</m:t>
              </m:r>
              <m:r>
                <w:rPr>
                  <w:rFonts w:ascii="Cambria Math" w:hAnsi="Cambria Math"/>
                </w:rPr>
                <m:t>&gt;e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d>
                <m:dPr>
                  <m:ctrlPr>
                    <w:rPr>
                      <w:rFonts w:ascii="Cambria Math" w:hAnsi="Cambria Math"/>
                    </w:rPr>
                  </m:ctrlPr>
                </m:dPr>
                <m:e>
                  <m:r>
                    <m:rPr>
                      <m:sty m:val="p"/>
                    </m:rPr>
                    <w:rPr>
                      <w:rFonts w:ascii="Cambria Math" w:hAnsi="Cambria Math"/>
                    </w:rPr>
                    <m:t>0.4</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e>
              </m:d>
              <m:r>
                <m:rPr>
                  <m:sty m:val="p"/>
                </m:rPr>
                <w:rPr>
                  <w:rFonts w:ascii="Cambria Math" w:hAnsi="Cambria Math"/>
                </w:rPr>
                <m:t>=2196 N</m:t>
              </m:r>
            </m:oMath>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=0.367</m:t>
              </m:r>
              <m:r>
                <w:rPr>
                  <w:rFonts w:ascii="Cambria Math" w:hAnsi="Cambria Math"/>
                </w:rPr>
                <m:t>&lt;e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=2670 N</m:t>
              </m:r>
            </m:oMath>
            <w:r>
              <w:rPr>
                <w:rFonts w:hint="eastAsia"/>
              </w:rPr>
              <w:t>，所以寿命为</w:t>
            </w:r>
          </w:p>
          <w:p w:rsidR="00915586" w:rsidRDefault="006E5E58" w:rsidP="00915586">
            <w:pPr>
              <w:jc w:val="left"/>
            </w:pPr>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60n</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C</m:t>
                            </m:r>
                          </m:num>
                          <m:den>
                            <m:r>
                              <m:rPr>
                                <m:sty m:val="p"/>
                              </m:rPr>
                              <w:rPr>
                                <w:rFonts w:ascii="Cambria Math" w:hAnsi="Cambria Math"/>
                              </w:rPr>
                              <m:t>P</m:t>
                            </m:r>
                          </m:den>
                        </m:f>
                      </m:e>
                    </m:d>
                  </m:e>
                  <m:sup>
                    <m:r>
                      <m:rPr>
                        <m:sty m:val="p"/>
                      </m:rPr>
                      <w:rPr>
                        <w:rFonts w:ascii="Cambria Math" w:hAnsi="Cambria Math"/>
                      </w:rPr>
                      <m:t>ε</m:t>
                    </m:r>
                  </m:sup>
                </m:sSup>
                <m:r>
                  <m:rPr>
                    <m:sty m:val="p"/>
                  </m:rPr>
                  <w:rPr>
                    <w:rFonts w:ascii="Cambria Math" w:hAnsi="Cambria Math"/>
                  </w:rPr>
                  <m:t>=</m:t>
                </m:r>
                <m:r>
                  <m:rPr>
                    <m:sty m:val="p"/>
                  </m:rPr>
                  <w:rPr>
                    <w:rFonts w:ascii="Cambria Math" w:hAnsi="Cambria Math" w:hint="eastAsia"/>
                  </w:rPr>
                  <m:t>1.</m:t>
                </m:r>
                <m:r>
                  <m:rPr>
                    <m:sty m:val="p"/>
                  </m:rPr>
                  <w:rPr>
                    <w:rFonts w:ascii="Cambria Math" w:hAnsi="Cambria Math"/>
                  </w:rPr>
                  <m:t>86×</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5</m:t>
                    </m:r>
                  </m:sup>
                </m:sSup>
                <m:r>
                  <m:rPr>
                    <m:sty m:val="p"/>
                  </m:rPr>
                  <w:rPr>
                    <w:rFonts w:ascii="Cambria Math" w:hAnsi="Cambria Math"/>
                  </w:rPr>
                  <m:t xml:space="preserve"> h</m:t>
                </m:r>
                <m:r>
                  <w:rPr>
                    <w:rFonts w:ascii="Cambria Math" w:hAnsi="Cambria Math"/>
                  </w:rPr>
                  <m:t>=77</m:t>
                </m:r>
                <m:r>
                  <w:rPr>
                    <w:rFonts w:ascii="Cambria Math" w:hAnsi="Cambria Math"/>
                  </w:rPr>
                  <m:t>年</m:t>
                </m:r>
              </m:oMath>
            </m:oMathPara>
          </w:p>
          <w:p w:rsidR="00915586" w:rsidRDefault="00915586" w:rsidP="00915586">
            <w:pPr>
              <w:jc w:val="left"/>
            </w:pPr>
            <w:r>
              <w:rPr>
                <w:rFonts w:hint="eastAsia"/>
              </w:rPr>
              <w:t>所以轴承</w:t>
            </w:r>
            <w:r>
              <w:rPr>
                <w:rFonts w:hint="eastAsia"/>
              </w:rPr>
              <w:t>30206</w:t>
            </w:r>
            <w:r>
              <w:rPr>
                <w:rFonts w:hint="eastAsia"/>
              </w:rPr>
              <w:t>校核合格。</w:t>
            </w:r>
          </w:p>
          <w:p w:rsidR="00B878D0" w:rsidRPr="00B878D0" w:rsidRDefault="00B878D0" w:rsidP="008D0EE1">
            <w:pPr>
              <w:jc w:val="left"/>
            </w:pPr>
          </w:p>
        </w:tc>
        <w:tc>
          <w:tcPr>
            <w:tcW w:w="1843" w:type="dxa"/>
          </w:tcPr>
          <w:p w:rsidR="00113692" w:rsidRDefault="00113692" w:rsidP="008D0EE1"/>
          <w:p w:rsidR="00B878D0" w:rsidRPr="00915586" w:rsidRDefault="006E5E58" w:rsidP="008D0EE1">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2.3×10</m:t>
                    </m:r>
                  </m:e>
                  <m:sup>
                    <m:r>
                      <m:rPr>
                        <m:sty m:val="p"/>
                      </m:rPr>
                      <w:rPr>
                        <w:rFonts w:ascii="Cambria Math" w:hAnsi="Cambria Math"/>
                      </w:rPr>
                      <m:t>5</m:t>
                    </m:r>
                  </m:sup>
                </m:sSup>
                <m:r>
                  <m:rPr>
                    <m:sty m:val="p"/>
                  </m:rPr>
                  <w:rPr>
                    <w:rFonts w:ascii="Cambria Math" w:hAnsi="Cambria Math"/>
                  </w:rPr>
                  <m:t xml:space="preserve"> h</m:t>
                </m:r>
              </m:oMath>
            </m:oMathPara>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915586">
            <w:pPr>
              <w:rPr>
                <w:szCs w:val="21"/>
              </w:rPr>
            </w:pPr>
          </w:p>
          <w:p w:rsidR="00915586" w:rsidRDefault="00915586" w:rsidP="008D0EE1">
            <w:pPr>
              <w:rPr>
                <w:szCs w:val="21"/>
              </w:rPr>
            </w:pPr>
          </w:p>
          <w:p w:rsidR="00915586" w:rsidRDefault="00915586" w:rsidP="008D0EE1">
            <w:pPr>
              <w:rPr>
                <w:szCs w:val="21"/>
              </w:rPr>
            </w:pPr>
          </w:p>
          <w:p w:rsidR="00915586" w:rsidRDefault="00915586" w:rsidP="008D0EE1">
            <w:pPr>
              <w:rPr>
                <w:szCs w:val="21"/>
              </w:rPr>
            </w:pPr>
          </w:p>
          <w:p w:rsidR="00915586" w:rsidRDefault="00915586" w:rsidP="008D0EE1">
            <w:pPr>
              <w:rPr>
                <w:szCs w:val="21"/>
              </w:rPr>
            </w:pPr>
          </w:p>
          <w:p w:rsidR="00915586" w:rsidRDefault="00915586" w:rsidP="008D0EE1">
            <w:pPr>
              <w:rPr>
                <w:szCs w:val="21"/>
              </w:rPr>
            </w:pPr>
          </w:p>
          <w:p w:rsidR="00915586" w:rsidRDefault="00915586" w:rsidP="008D0EE1">
            <w:pPr>
              <w:rPr>
                <w:szCs w:val="21"/>
              </w:rPr>
            </w:pPr>
          </w:p>
          <w:p w:rsidR="00915586" w:rsidRDefault="006E5E58" w:rsidP="00915586">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=1.86×</m:t>
                </m:r>
                <m:sSup>
                  <m:sSupPr>
                    <m:ctrlPr>
                      <w:rPr>
                        <w:rFonts w:ascii="Cambria Math" w:hAnsi="Cambria Math"/>
                      </w:rPr>
                    </m:ctrlPr>
                  </m:sSupPr>
                  <m:e>
                    <m:r>
                      <m:rPr>
                        <m:sty m:val="p"/>
                      </m:rPr>
                      <w:rPr>
                        <w:rFonts w:ascii="Cambria Math" w:hAnsi="Cambria Math" w:hint="eastAsia"/>
                      </w:rPr>
                      <m:t>10</m:t>
                    </m:r>
                  </m:e>
                  <m:sup>
                    <m:r>
                      <m:rPr>
                        <m:sty m:val="p"/>
                      </m:rPr>
                      <w:rPr>
                        <w:rFonts w:ascii="Cambria Math" w:hAnsi="Cambria Math" w:hint="eastAsia"/>
                      </w:rPr>
                      <m:t>5</m:t>
                    </m:r>
                  </m:sup>
                </m:sSup>
                <m:r>
                  <m:rPr>
                    <m:sty m:val="p"/>
                  </m:rPr>
                  <w:rPr>
                    <w:rFonts w:ascii="Cambria Math" w:hAnsi="Cambria Math"/>
                  </w:rPr>
                  <m:t xml:space="preserve"> h</m:t>
                </m:r>
              </m:oMath>
            </m:oMathPara>
          </w:p>
          <w:p w:rsidR="00915586" w:rsidRPr="00915586" w:rsidRDefault="00915586" w:rsidP="008D0EE1">
            <w:pPr>
              <w:rPr>
                <w:szCs w:val="21"/>
              </w:rPr>
            </w:pPr>
          </w:p>
        </w:tc>
      </w:tr>
    </w:tbl>
    <w:p w:rsidR="00B878D0" w:rsidRDefault="00B878D0" w:rsidP="008D0EE1">
      <w:pPr>
        <w:spacing w:line="240" w:lineRule="auto"/>
        <w:rPr>
          <w:b/>
          <w:szCs w:val="21"/>
        </w:rPr>
      </w:pPr>
    </w:p>
    <w:tbl>
      <w:tblPr>
        <w:tblStyle w:val="a3"/>
        <w:tblW w:w="10916" w:type="dxa"/>
        <w:tblInd w:w="-1310" w:type="dxa"/>
        <w:tblLayout w:type="fixed"/>
        <w:tblLook w:val="04A0" w:firstRow="1" w:lastRow="0" w:firstColumn="1" w:lastColumn="0" w:noHBand="0" w:noVBand="1"/>
      </w:tblPr>
      <w:tblGrid>
        <w:gridCol w:w="684"/>
        <w:gridCol w:w="8389"/>
        <w:gridCol w:w="1843"/>
      </w:tblGrid>
      <w:tr w:rsidR="00B878D0" w:rsidRPr="003D50A7" w:rsidTr="00F82301">
        <w:tc>
          <w:tcPr>
            <w:tcW w:w="684" w:type="dxa"/>
            <w:vMerge w:val="restart"/>
            <w:textDirection w:val="tbRlV"/>
            <w:vAlign w:val="center"/>
          </w:tcPr>
          <w:p w:rsidR="00B878D0" w:rsidRPr="003D50A7" w:rsidRDefault="00B878D0"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89" w:type="dxa"/>
            <w:vAlign w:val="center"/>
          </w:tcPr>
          <w:p w:rsidR="00B878D0" w:rsidRPr="003D50A7" w:rsidRDefault="00B878D0" w:rsidP="008D0EE1">
            <w:pPr>
              <w:rPr>
                <w:szCs w:val="21"/>
              </w:rPr>
            </w:pPr>
            <w:r>
              <w:rPr>
                <w:rFonts w:hint="eastAsia"/>
                <w:szCs w:val="21"/>
              </w:rPr>
              <w:t>设计计算及说明</w:t>
            </w:r>
          </w:p>
        </w:tc>
        <w:tc>
          <w:tcPr>
            <w:tcW w:w="1843" w:type="dxa"/>
            <w:vAlign w:val="center"/>
          </w:tcPr>
          <w:p w:rsidR="00B878D0" w:rsidRPr="003D50A7" w:rsidRDefault="00B878D0" w:rsidP="008D0EE1">
            <w:pPr>
              <w:rPr>
                <w:szCs w:val="21"/>
              </w:rPr>
            </w:pPr>
            <w:r w:rsidRPr="003D50A7">
              <w:rPr>
                <w:rFonts w:hint="eastAsia"/>
                <w:szCs w:val="21"/>
              </w:rPr>
              <w:t>主要结果</w:t>
            </w:r>
          </w:p>
        </w:tc>
      </w:tr>
      <w:tr w:rsidR="00B878D0" w:rsidRPr="007B1460" w:rsidTr="00F82301">
        <w:trPr>
          <w:trHeight w:val="13278"/>
        </w:trPr>
        <w:tc>
          <w:tcPr>
            <w:tcW w:w="684" w:type="dxa"/>
            <w:vMerge/>
          </w:tcPr>
          <w:p w:rsidR="00B878D0" w:rsidRDefault="00B878D0" w:rsidP="008D0EE1">
            <w:pPr>
              <w:rPr>
                <w:sz w:val="28"/>
              </w:rPr>
            </w:pPr>
          </w:p>
        </w:tc>
        <w:tc>
          <w:tcPr>
            <w:tcW w:w="8389" w:type="dxa"/>
          </w:tcPr>
          <w:p w:rsidR="006D4861" w:rsidRPr="002C5D78" w:rsidRDefault="008F2474" w:rsidP="00535305">
            <w:pPr>
              <w:pStyle w:val="3"/>
              <w:outlineLvl w:val="2"/>
            </w:pPr>
            <w:bookmarkStart w:id="35" w:name="_Toc520661842"/>
            <w:r>
              <w:rPr>
                <w:rFonts w:hint="eastAsia"/>
              </w:rPr>
              <w:t>5</w:t>
            </w:r>
            <w:r w:rsidR="006D4861">
              <w:rPr>
                <w:rFonts w:hint="eastAsia"/>
              </w:rPr>
              <w:t>.7.4  校核</w:t>
            </w:r>
            <w:r w:rsidR="006D4861" w:rsidRPr="00535305">
              <w:rPr>
                <w:rFonts w:hint="eastAsia"/>
              </w:rPr>
              <w:t>3021</w:t>
            </w:r>
            <w:r w:rsidR="00113692" w:rsidRPr="00535305">
              <w:rPr>
                <w:rFonts w:hint="eastAsia"/>
              </w:rPr>
              <w:t>1</w:t>
            </w:r>
            <w:bookmarkEnd w:id="35"/>
          </w:p>
          <w:p w:rsidR="006D4861" w:rsidRDefault="006D4861" w:rsidP="008D0EE1">
            <w:pPr>
              <w:ind w:firstLine="420"/>
              <w:jc w:val="left"/>
            </w:pPr>
            <w:r>
              <w:rPr>
                <w:rFonts w:hint="eastAsia"/>
              </w:rPr>
              <w:t>轴承</w:t>
            </w:r>
            <w:r w:rsidR="00113692">
              <w:rPr>
                <w:rFonts w:hint="eastAsia"/>
              </w:rPr>
              <w:t>30211</w:t>
            </w:r>
            <w:r>
              <w:rPr>
                <w:rFonts w:hint="eastAsia"/>
              </w:rPr>
              <w:t>的基本额定动载荷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r</m:t>
                  </m:r>
                </m:sub>
              </m:sSub>
              <m:r>
                <m:rPr>
                  <m:sty m:val="p"/>
                </m:rPr>
                <w:rPr>
                  <w:rFonts w:ascii="Cambria Math" w:hAnsi="Cambria Math"/>
                </w:rPr>
                <m:t>=154 kN</m:t>
              </m:r>
            </m:oMath>
            <w:r>
              <w:rPr>
                <w:rFonts w:hint="eastAsia"/>
              </w:rPr>
              <w:t>，基本额定静载荷</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0r</m:t>
                  </m:r>
                </m:sub>
              </m:sSub>
              <m:r>
                <m:rPr>
                  <m:sty m:val="p"/>
                </m:rPr>
                <w:rPr>
                  <w:rFonts w:ascii="Cambria Math" w:hAnsi="Cambria Math"/>
                </w:rPr>
                <m:t>=190 kN</m:t>
              </m:r>
            </m:oMath>
            <w:r>
              <w:rPr>
                <w:rFonts w:hint="eastAsia"/>
              </w:rPr>
              <w:t>。输出轴的受力分析如下图所示。</w:t>
            </w:r>
          </w:p>
          <w:p w:rsidR="006D4861" w:rsidRDefault="00F82301" w:rsidP="003A30AF">
            <w:pPr>
              <w:jc w:val="center"/>
            </w:pPr>
            <w:r>
              <w:rPr>
                <w:noProof/>
                <w:lang w:val="de-DE"/>
              </w:rPr>
              <w:drawing>
                <wp:inline distT="0" distB="0" distL="0" distR="0" wp14:anchorId="3AD0C846" wp14:editId="20943E38">
                  <wp:extent cx="5274310" cy="21913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91385"/>
                          </a:xfrm>
                          <a:prstGeom prst="rect">
                            <a:avLst/>
                          </a:prstGeom>
                        </pic:spPr>
                      </pic:pic>
                    </a:graphicData>
                  </a:graphic>
                </wp:inline>
              </w:drawing>
            </w:r>
          </w:p>
          <w:p w:rsidR="006D4861" w:rsidRDefault="006D4861" w:rsidP="008D0EE1">
            <w:r>
              <w:rPr>
                <w:rFonts w:hint="eastAsia"/>
              </w:rPr>
              <w:t>图</w:t>
            </w:r>
            <w:r w:rsidR="008F2474">
              <w:rPr>
                <w:rFonts w:hint="eastAsia"/>
              </w:rPr>
              <w:t xml:space="preserve"> </w:t>
            </w:r>
            <w:r w:rsidR="008F2474">
              <w:t>5</w:t>
            </w:r>
            <w:r>
              <w:rPr>
                <w:rFonts w:hint="eastAsia"/>
              </w:rPr>
              <w:t xml:space="preserve">.6  </w:t>
            </w:r>
            <w:r>
              <w:rPr>
                <w:rFonts w:hint="eastAsia"/>
              </w:rPr>
              <w:t>输出轴受力分析</w:t>
            </w:r>
          </w:p>
          <w:p w:rsidR="003A30AF" w:rsidRDefault="003A30AF" w:rsidP="003A30AF">
            <w:r>
              <w:t>同</w:t>
            </w:r>
            <w:r w:rsidR="008F2474">
              <w:rPr>
                <w:rFonts w:hint="eastAsia"/>
              </w:rPr>
              <w:t>5</w:t>
            </w:r>
            <w:r>
              <w:rPr>
                <w:rFonts w:hint="eastAsia"/>
              </w:rPr>
              <w:t>.7.2</w:t>
            </w:r>
            <w:r>
              <w:rPr>
                <w:rFonts w:hint="eastAsia"/>
              </w:rPr>
              <w:t>，在</w:t>
            </w:r>
            <w:r>
              <w:rPr>
                <w:rFonts w:hint="eastAsia"/>
              </w:rPr>
              <w:t>N</w:t>
            </w:r>
            <w:r>
              <w:rPr>
                <w:rFonts w:hint="eastAsia"/>
              </w:rPr>
              <w:t>和</w:t>
            </w:r>
            <w:r>
              <w:rPr>
                <w:rFonts w:hint="eastAsia"/>
              </w:rPr>
              <w:t>H</w:t>
            </w:r>
            <w:r>
              <w:rPr>
                <w:rFonts w:hint="eastAsia"/>
              </w:rPr>
              <w:t>平面上分别进行受力分析，得</w:t>
            </w:r>
          </w:p>
          <w:p w:rsidR="003A30AF" w:rsidRDefault="006E5E58" w:rsidP="003A30AF">
            <w:pPr>
              <w:jc w:val="cente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NH1</m:t>
                  </m:r>
                </m:sub>
              </m:sSub>
              <m:r>
                <m:rPr>
                  <m:sty m:val="p"/>
                </m:rPr>
                <w:rPr>
                  <w:rFonts w:ascii="Cambria Math" w:hAnsi="Cambria Math" w:hint="eastAsia"/>
                </w:rPr>
                <m:t>=</m:t>
              </m:r>
              <m:r>
                <m:rPr>
                  <m:sty m:val="p"/>
                </m:rPr>
                <w:rPr>
                  <w:rFonts w:ascii="Cambria Math" w:hAnsi="Cambria Math"/>
                </w:rPr>
                <m:t>2050 N</m:t>
              </m:r>
            </m:oMath>
            <w:r w:rsidR="003A30AF">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F</m:t>
                  </m:r>
                </m:e>
                <m:sub>
                  <m:r>
                    <m:rPr>
                      <m:sty m:val="p"/>
                    </m:rPr>
                    <w:rPr>
                      <w:rFonts w:ascii="Cambria Math" w:hAnsi="Cambria Math"/>
                    </w:rPr>
                    <m:t>NH2</m:t>
                  </m:r>
                </m:sub>
              </m:sSub>
              <m:r>
                <m:rPr>
                  <m:sty m:val="p"/>
                </m:rPr>
                <w:rPr>
                  <w:rFonts w:ascii="Cambria Math" w:hAnsi="Cambria Math"/>
                </w:rPr>
                <m:t>=2450 N</m:t>
              </m:r>
            </m:oMath>
          </w:p>
          <w:p w:rsidR="003A30AF" w:rsidRDefault="006E5E58" w:rsidP="003A30AF">
            <w:pPr>
              <w:jc w:val="center"/>
            </w:pP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NV1</m:t>
                  </m:r>
                </m:sub>
              </m:sSub>
              <m:r>
                <m:rPr>
                  <m:sty m:val="p"/>
                </m:rPr>
                <w:rPr>
                  <w:rFonts w:ascii="Cambria Math" w:hAnsi="Cambria Math"/>
                </w:rPr>
                <m:t>=</m:t>
              </m:r>
              <m:r>
                <m:rPr>
                  <m:sty m:val="p"/>
                </m:rPr>
                <w:rPr>
                  <w:rFonts w:ascii="Cambria Math" w:eastAsia="MS Mincho" w:hAnsi="MS Mincho" w:cs="MS Mincho"/>
                </w:rPr>
                <m:t>40</m:t>
              </m:r>
              <m:r>
                <m:rPr>
                  <m:sty m:val="p"/>
                </m:rPr>
                <w:rPr>
                  <w:rFonts w:ascii="Cambria Math" w:hAnsi="Cambria Math"/>
                </w:rPr>
                <m:t xml:space="preserve"> N</m:t>
              </m:r>
            </m:oMath>
            <w:r w:rsidR="003A30AF">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NV2</m:t>
                  </m:r>
                </m:sub>
              </m:sSub>
              <m:r>
                <m:rPr>
                  <m:sty m:val="p"/>
                </m:rPr>
                <w:rPr>
                  <w:rFonts w:ascii="Cambria Math" w:hAnsi="Cambria Math"/>
                </w:rPr>
                <m:t>=</m:t>
              </m:r>
              <m:r>
                <m:rPr>
                  <m:sty m:val="p"/>
                </m:rPr>
                <w:rPr>
                  <w:rFonts w:ascii="Cambria Math" w:eastAsia="MS Mincho" w:hAnsi="Cambria Math" w:cs="MS Mincho"/>
                </w:rPr>
                <m:t>1040</m:t>
              </m:r>
              <m:r>
                <m:rPr>
                  <m:sty m:val="p"/>
                </m:rPr>
                <w:rPr>
                  <w:rFonts w:ascii="Cambria Math" w:hAnsi="Cambria Math"/>
                </w:rPr>
                <m:t xml:space="preserve"> N</m:t>
              </m:r>
            </m:oMath>
          </w:p>
          <w:p w:rsidR="003A30AF" w:rsidRDefault="003A30AF" w:rsidP="003A30AF">
            <w:r>
              <w:t>故合成径向力</w:t>
            </w:r>
          </w:p>
          <w:p w:rsidR="00F82301" w:rsidRDefault="00F82301" w:rsidP="003A30AF"/>
          <w:p w:rsidR="003A30AF" w:rsidRDefault="006E5E58" w:rsidP="003A30AF">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r1V</m:t>
                        </m:r>
                      </m:sub>
                      <m:sup>
                        <m:r>
                          <m:rPr>
                            <m:sty m:val="p"/>
                          </m:rPr>
                          <w:rPr>
                            <w:rFonts w:ascii="Cambria Math" w:hAnsi="Cambria Math"/>
                          </w:rPr>
                          <m:t>2</m:t>
                        </m:r>
                      </m:sup>
                    </m:sSubSup>
                  </m:e>
                </m:rad>
                <m:r>
                  <m:rPr>
                    <m:sty m:val="p"/>
                  </m:rPr>
                  <w:rPr>
                    <w:rFonts w:ascii="Cambria Math" w:hAnsi="Cambria Math"/>
                  </w:rPr>
                  <m:t>=2050 N</m:t>
                </m:r>
              </m:oMath>
            </m:oMathPara>
          </w:p>
          <w:p w:rsidR="003A30AF" w:rsidRDefault="006E5E58" w:rsidP="003A30AF">
            <w:pPr>
              <w:jc w:val="left"/>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r2H</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e>
                      <m:sub>
                        <m:r>
                          <m:rPr>
                            <m:sty m:val="p"/>
                          </m:rPr>
                          <w:rPr>
                            <w:rFonts w:ascii="Cambria Math" w:hAnsi="Cambria Math"/>
                          </w:rPr>
                          <m:t>r2V</m:t>
                        </m:r>
                      </m:sub>
                      <m:sup>
                        <m:r>
                          <m:rPr>
                            <m:sty m:val="p"/>
                          </m:rPr>
                          <w:rPr>
                            <w:rFonts w:ascii="Cambria Math" w:hAnsi="Cambria Math"/>
                          </w:rPr>
                          <m:t>2</m:t>
                        </m:r>
                      </m:sup>
                    </m:sSubSup>
                  </m:e>
                </m:rad>
                <m:r>
                  <m:rPr>
                    <m:sty m:val="p"/>
                  </m:rPr>
                  <w:rPr>
                    <w:rFonts w:ascii="Cambria Math" w:hAnsi="Cambria Math"/>
                  </w:rPr>
                  <m:t>=2670 N</m:t>
                </m:r>
              </m:oMath>
            </m:oMathPara>
          </w:p>
          <w:p w:rsidR="003A30AF" w:rsidRPr="00535999" w:rsidRDefault="003A30AF" w:rsidP="003A30AF">
            <w:pPr>
              <w:jc w:val="left"/>
              <w:rPr>
                <w:rFonts w:ascii="Cambria Math" w:hAnsi="Cambria Math" w:hint="eastAsia"/>
              </w:rPr>
            </w:pPr>
            <w:r>
              <w:rPr>
                <w:rFonts w:hint="eastAsia"/>
              </w:rPr>
              <w:t>所以派生轴向力为</w:t>
            </w:r>
          </w:p>
          <w:p w:rsidR="003A30AF" w:rsidRPr="00535999" w:rsidRDefault="006E5E58" w:rsidP="003A30AF">
            <w:pPr>
              <w:jc w:val="left"/>
              <w:rPr>
                <w:rFonts w:ascii="Cambria Math" w:hAnsi="Cambria Math" w:hint="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m:t>
                </m:r>
                <m:r>
                  <m:rPr>
                    <m:sty m:val="p"/>
                  </m:rPr>
                  <w:rPr>
                    <w:rFonts w:ascii="Cambria Math" w:hAnsi="Cambria Math" w:hint="eastAsia"/>
                  </w:rPr>
                  <m:t>760</m:t>
                </m:r>
                <m:r>
                  <m:rPr>
                    <m:sty m:val="p"/>
                  </m:rPr>
                  <w:rPr>
                    <w:rFonts w:ascii="Cambria Math" w:hAnsi="Cambria Math"/>
                  </w:rPr>
                  <m:t xml:space="preserve"> N</m:t>
                </m:r>
              </m:oMath>
            </m:oMathPara>
          </w:p>
          <w:p w:rsidR="003A30AF" w:rsidRPr="00535999" w:rsidRDefault="006E5E58" w:rsidP="003A30AF">
            <w:pPr>
              <w:jc w:val="left"/>
              <w:rPr>
                <w:rFonts w:ascii="Cambria Math" w:hAnsi="Cambria Math" w:hint="eastAsia"/>
              </w:rPr>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=e</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m:rPr>
                    <m:sty m:val="p"/>
                  </m:rPr>
                  <w:rPr>
                    <w:rFonts w:ascii="Cambria Math" w:hAnsi="Cambria Math"/>
                  </w:rPr>
                  <m:t>=</m:t>
                </m:r>
                <m:r>
                  <m:rPr>
                    <m:sty m:val="p"/>
                  </m:rPr>
                  <w:rPr>
                    <w:rFonts w:ascii="Cambria Math" w:hAnsi="Cambria Math" w:hint="eastAsia"/>
                  </w:rPr>
                  <m:t xml:space="preserve">980 </m:t>
                </m:r>
                <m:r>
                  <m:rPr>
                    <m:sty m:val="p"/>
                  </m:rPr>
                  <w:rPr>
                    <w:rFonts w:ascii="Cambria Math" w:hAnsi="Cambria Math"/>
                  </w:rPr>
                  <m:t>N</m:t>
                </m:r>
              </m:oMath>
            </m:oMathPara>
          </w:p>
          <w:p w:rsidR="002C29F4" w:rsidRDefault="002C29F4" w:rsidP="002C29F4">
            <w:pPr>
              <w:jc w:val="left"/>
            </w:pPr>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d1</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oMath>
            <w:r>
              <w:rPr>
                <w:rFonts w:hint="eastAsia"/>
              </w:rPr>
              <w:t>，所以上端轴承被压紧，下端轴承被放松，所以</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=1560 N</m:t>
              </m:r>
            </m:oMath>
            <w:r>
              <w:rPr>
                <w:rFonts w:hint="eastAsia"/>
              </w:rPr>
              <w:t>，</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d2</m:t>
                  </m:r>
                </m:sub>
              </m:sSub>
              <m:r>
                <m:rPr>
                  <m:sty m:val="p"/>
                </m:rPr>
                <w:rPr>
                  <w:rFonts w:ascii="Cambria Math" w:hAnsi="Cambria Math"/>
                </w:rPr>
                <m:t>=890 N</m:t>
              </m:r>
            </m:oMath>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=1.1</m:t>
              </m:r>
              <m:r>
                <w:rPr>
                  <w:rFonts w:ascii="Cambria Math" w:hAnsi="Cambria Math"/>
                </w:rPr>
                <m:t>&gt;e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d>
                <m:dPr>
                  <m:ctrlPr>
                    <w:rPr>
                      <w:rFonts w:ascii="Cambria Math" w:hAnsi="Cambria Math"/>
                    </w:rPr>
                  </m:ctrlPr>
                </m:dPr>
                <m:e>
                  <m:r>
                    <m:rPr>
                      <m:sty m:val="p"/>
                    </m:rPr>
                    <w:rPr>
                      <w:rFonts w:ascii="Cambria Math" w:hAnsi="Cambria Math"/>
                    </w:rPr>
                    <m:t>X</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r1</m:t>
                      </m:r>
                    </m:sub>
                  </m:sSub>
                  <m:r>
                    <m:rPr>
                      <m:sty m:val="p"/>
                    </m:rPr>
                    <w:rPr>
                      <w:rFonts w:ascii="Cambria Math" w:hAnsi="Cambria Math"/>
                    </w:rPr>
                    <m:t>+Y</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a1</m:t>
                      </m:r>
                    </m:sub>
                  </m:sSub>
                </m:e>
              </m:d>
              <m:r>
                <m:rPr>
                  <m:sty m:val="p"/>
                </m:rPr>
                <w:rPr>
                  <w:rFonts w:ascii="Cambria Math" w:hAnsi="Cambria Math"/>
                </w:rPr>
                <m:t>=2910 N</m:t>
              </m:r>
            </m:oMath>
            <w:r>
              <w:rPr>
                <w:rFonts w:hint="eastAsia"/>
              </w:rPr>
              <w:t>。因为</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a2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r2</m:t>
                  </m:r>
                </m:sub>
              </m:sSub>
              <m:r>
                <w:rPr>
                  <w:rFonts w:ascii="Cambria Math" w:hAnsi="Cambria Math"/>
                </w:rPr>
                <m:t>≤e</m:t>
              </m:r>
            </m:oMath>
            <w:r>
              <w:rPr>
                <w:rFonts w:hint="eastAsia"/>
              </w:rPr>
              <w:t>，所以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d</m:t>
                  </m:r>
                </m:sub>
              </m:sSub>
              <m:sSub>
                <m:sSubPr>
                  <m:ctrlPr>
                    <w:rPr>
                      <w:rFonts w:ascii="Cambria Math" w:hAnsi="Cambria Math"/>
                    </w:rPr>
                  </m:ctrlPr>
                </m:sSubPr>
                <m:e>
                  <m:r>
                    <m:rPr>
                      <m:sty m:val="p"/>
                    </m:rPr>
                    <w:rPr>
                      <w:rFonts w:ascii="Cambria Math" w:hAnsi="Cambria Math"/>
                    </w:rPr>
                    <m:t>F</m:t>
                  </m:r>
                </m:e>
                <m:sub>
                  <m:r>
                    <w:rPr>
                      <w:rFonts w:ascii="Cambria Math" w:hAnsi="Cambria Math"/>
                    </w:rPr>
                    <m:t>r2</m:t>
                  </m:r>
                </m:sub>
              </m:sSub>
              <m:r>
                <m:rPr>
                  <m:sty m:val="p"/>
                </m:rPr>
                <w:rPr>
                  <w:rFonts w:ascii="Cambria Math" w:hAnsi="Cambria Math"/>
                </w:rPr>
                <m:t>=</m:t>
              </m:r>
              <m:r>
                <m:rPr>
                  <m:sty m:val="p"/>
                </m:rPr>
                <w:rPr>
                  <w:rFonts w:ascii="Cambria Math" w:hAnsi="Cambria Math" w:hint="eastAsia"/>
                </w:rPr>
                <m:t>2220</m:t>
              </m:r>
              <m:r>
                <m:rPr>
                  <m:sty m:val="p"/>
                </m:rPr>
                <w:rPr>
                  <w:rFonts w:ascii="Cambria Math" w:hAnsi="Cambria Math"/>
                </w:rPr>
                <m:t xml:space="preserve"> N</m:t>
              </m:r>
            </m:oMath>
            <w:r>
              <w:rPr>
                <w:rFonts w:hint="eastAsia"/>
              </w:rPr>
              <w:t>，所以寿命为</w:t>
            </w:r>
          </w:p>
          <w:p w:rsidR="002C29F4" w:rsidRDefault="006E5E58" w:rsidP="002C29F4">
            <w:pPr>
              <w:jc w:val="left"/>
            </w:pPr>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num>
                  <m:den>
                    <m:r>
                      <m:rPr>
                        <m:sty m:val="p"/>
                      </m:rPr>
                      <w:rPr>
                        <w:rFonts w:ascii="Cambria Math" w:hAnsi="Cambria Math"/>
                      </w:rPr>
                      <m:t>60n</m:t>
                    </m:r>
                  </m:den>
                </m:f>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C</m:t>
                            </m:r>
                          </m:num>
                          <m:den>
                            <m:r>
                              <m:rPr>
                                <m:sty m:val="p"/>
                              </m:rPr>
                              <w:rPr>
                                <w:rFonts w:ascii="Cambria Math" w:hAnsi="Cambria Math"/>
                              </w:rPr>
                              <m:t>P</m:t>
                            </m:r>
                          </m:den>
                        </m:f>
                      </m:e>
                    </m:d>
                  </m:e>
                  <m:sup>
                    <m:r>
                      <m:rPr>
                        <m:sty m:val="p"/>
                      </m:rPr>
                      <w:rPr>
                        <w:rFonts w:ascii="Cambria Math" w:hAnsi="Cambria Math"/>
                      </w:rPr>
                      <m:t>ε</m:t>
                    </m:r>
                  </m:sup>
                </m:sSup>
                <m:r>
                  <m:rPr>
                    <m:sty m:val="p"/>
                  </m:rPr>
                  <w:rPr>
                    <w:rFonts w:ascii="Cambria Math" w:hAnsi="Cambria Math"/>
                  </w:rPr>
                  <m:t>=1.66×</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rPr>
                  <m:t xml:space="preserve"> h</m:t>
                </m:r>
                <m:r>
                  <w:rPr>
                    <w:rFonts w:ascii="Cambria Math" w:hAnsi="Cambria Math"/>
                  </w:rPr>
                  <m:t>=690</m:t>
                </m:r>
                <m:r>
                  <w:rPr>
                    <w:rFonts w:ascii="Cambria Math" w:hAnsi="Cambria Math"/>
                  </w:rPr>
                  <m:t>年</m:t>
                </m:r>
              </m:oMath>
            </m:oMathPara>
          </w:p>
          <w:p w:rsidR="002C29F4" w:rsidRDefault="002C29F4" w:rsidP="002C29F4">
            <w:pPr>
              <w:jc w:val="left"/>
            </w:pPr>
            <w:r>
              <w:rPr>
                <w:rFonts w:hint="eastAsia"/>
              </w:rPr>
              <w:t>所以轴承</w:t>
            </w:r>
            <w:r>
              <w:rPr>
                <w:rFonts w:hint="eastAsia"/>
              </w:rPr>
              <w:t>30211</w:t>
            </w:r>
            <w:r>
              <w:rPr>
                <w:rFonts w:hint="eastAsia"/>
              </w:rPr>
              <w:t>校核合格。</w:t>
            </w:r>
          </w:p>
          <w:p w:rsidR="006D4861" w:rsidRPr="006D4861" w:rsidRDefault="006D4861" w:rsidP="008D0EE1">
            <w:pPr>
              <w:jc w:val="left"/>
            </w:pPr>
          </w:p>
        </w:tc>
        <w:tc>
          <w:tcPr>
            <w:tcW w:w="1843" w:type="dxa"/>
          </w:tcPr>
          <w:p w:rsidR="00B878D0" w:rsidRDefault="00B878D0" w:rsidP="008D0EE1">
            <w:pPr>
              <w:rPr>
                <w:szCs w:val="21"/>
              </w:rPr>
            </w:pPr>
          </w:p>
          <w:p w:rsidR="00B878D0" w:rsidRDefault="00B878D0" w:rsidP="008D0EE1">
            <w:pPr>
              <w:rPr>
                <w:szCs w:val="21"/>
              </w:rPr>
            </w:pPr>
          </w:p>
          <w:p w:rsidR="00B878D0" w:rsidRDefault="00B878D0" w:rsidP="008D0EE1">
            <w:pPr>
              <w:rPr>
                <w:szCs w:val="21"/>
              </w:rPr>
            </w:pPr>
          </w:p>
          <w:p w:rsidR="00B878D0" w:rsidRDefault="00B878D0" w:rsidP="008D0EE1">
            <w:pPr>
              <w:rPr>
                <w:szCs w:val="21"/>
              </w:rPr>
            </w:pPr>
          </w:p>
          <w:p w:rsidR="006D4861" w:rsidRDefault="006D4861"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2C29F4" w:rsidRDefault="002C29F4" w:rsidP="008D0EE1">
            <w:pPr>
              <w:rPr>
                <w:szCs w:val="21"/>
              </w:rPr>
            </w:pPr>
          </w:p>
          <w:p w:rsidR="00F82301" w:rsidRDefault="00F82301" w:rsidP="008D0EE1">
            <w:pPr>
              <w:rPr>
                <w:szCs w:val="21"/>
              </w:rPr>
            </w:pPr>
          </w:p>
          <w:p w:rsidR="00F82301" w:rsidRDefault="00F82301" w:rsidP="008D0EE1">
            <w:pPr>
              <w:rPr>
                <w:szCs w:val="21"/>
              </w:rPr>
            </w:pPr>
          </w:p>
          <w:p w:rsidR="002C29F4" w:rsidRDefault="002C29F4" w:rsidP="008D0EE1">
            <w:pPr>
              <w:rPr>
                <w:szCs w:val="21"/>
              </w:rPr>
            </w:pPr>
          </w:p>
          <w:p w:rsidR="002C29F4" w:rsidRDefault="002C29F4" w:rsidP="008D0EE1">
            <w:pPr>
              <w:rPr>
                <w:szCs w:val="21"/>
              </w:rPr>
            </w:pPr>
          </w:p>
          <w:p w:rsidR="002C29F4" w:rsidRDefault="006E5E58" w:rsidP="002C29F4">
            <m:oMathPara>
              <m:oMath>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h</m:t>
                    </m:r>
                  </m:sub>
                  <m:sup>
                    <m:r>
                      <m:rPr>
                        <m:sty m:val="p"/>
                      </m:rPr>
                      <w:rPr>
                        <w:rFonts w:ascii="Cambria Math" w:hAnsi="Cambria Math"/>
                      </w:rPr>
                      <m:t>'</m:t>
                    </m:r>
                  </m:sup>
                </m:sSubSup>
                <m:r>
                  <m:rPr>
                    <m:sty m:val="p"/>
                  </m:rPr>
                  <w:rPr>
                    <w:rFonts w:ascii="Cambria Math" w:hAnsi="Cambria Math"/>
                  </w:rPr>
                  <m:t>=1.66×</m:t>
                </m:r>
                <m:sSup>
                  <m:sSupPr>
                    <m:ctrlPr>
                      <w:rPr>
                        <w:rFonts w:ascii="Cambria Math" w:hAnsi="Cambria Math"/>
                      </w:rPr>
                    </m:ctrlPr>
                  </m:sSupPr>
                  <m:e>
                    <m:r>
                      <m:rPr>
                        <m:sty m:val="p"/>
                      </m:rPr>
                      <w:rPr>
                        <w:rFonts w:ascii="Cambria Math" w:hAnsi="Cambria Math" w:hint="eastAsia"/>
                      </w:rPr>
                      <m:t>10</m:t>
                    </m:r>
                  </m:e>
                  <m:sup>
                    <m:r>
                      <w:rPr>
                        <w:rFonts w:ascii="Cambria Math" w:hAnsi="Cambria Math"/>
                      </w:rPr>
                      <m:t>6</m:t>
                    </m:r>
                  </m:sup>
                </m:sSup>
                <m:r>
                  <m:rPr>
                    <m:sty m:val="p"/>
                  </m:rPr>
                  <w:rPr>
                    <w:rFonts w:ascii="Cambria Math" w:hAnsi="Cambria Math"/>
                  </w:rPr>
                  <m:t xml:space="preserve"> h</m:t>
                </m:r>
              </m:oMath>
            </m:oMathPara>
          </w:p>
          <w:p w:rsidR="002C29F4" w:rsidRPr="006D4861" w:rsidRDefault="002C29F4" w:rsidP="008D0EE1">
            <w:pPr>
              <w:rPr>
                <w:szCs w:val="21"/>
              </w:rPr>
            </w:pPr>
          </w:p>
        </w:tc>
      </w:tr>
    </w:tbl>
    <w:p w:rsidR="00B878D0" w:rsidRDefault="00B878D0" w:rsidP="008D0EE1">
      <w:pPr>
        <w:spacing w:line="240" w:lineRule="auto"/>
        <w:rPr>
          <w:b/>
          <w:szCs w:val="21"/>
        </w:rPr>
      </w:pPr>
    </w:p>
    <w:tbl>
      <w:tblPr>
        <w:tblStyle w:val="a3"/>
        <w:tblW w:w="10977" w:type="dxa"/>
        <w:tblInd w:w="-1310" w:type="dxa"/>
        <w:tblLayout w:type="fixed"/>
        <w:tblLook w:val="04A0" w:firstRow="1" w:lastRow="0" w:firstColumn="1" w:lastColumn="0" w:noHBand="0" w:noVBand="1"/>
      </w:tblPr>
      <w:tblGrid>
        <w:gridCol w:w="534"/>
        <w:gridCol w:w="9106"/>
        <w:gridCol w:w="1337"/>
      </w:tblGrid>
      <w:tr w:rsidR="006D4861" w:rsidRPr="007B1460" w:rsidTr="0096064D">
        <w:trPr>
          <w:trHeight w:val="13278"/>
        </w:trPr>
        <w:tc>
          <w:tcPr>
            <w:tcW w:w="534" w:type="dxa"/>
          </w:tcPr>
          <w:p w:rsidR="006D4861" w:rsidRDefault="006D4861" w:rsidP="008D0EE1">
            <w:pPr>
              <w:rPr>
                <w:sz w:val="28"/>
              </w:rPr>
            </w:pPr>
          </w:p>
        </w:tc>
        <w:tc>
          <w:tcPr>
            <w:tcW w:w="9106" w:type="dxa"/>
          </w:tcPr>
          <w:p w:rsidR="006D4861" w:rsidRPr="001F702F" w:rsidRDefault="008F2474" w:rsidP="00535305">
            <w:pPr>
              <w:pStyle w:val="2"/>
              <w:outlineLvl w:val="1"/>
            </w:pPr>
            <w:bookmarkStart w:id="36" w:name="_Toc520661843"/>
            <w:r>
              <w:rPr>
                <w:rFonts w:hint="eastAsia"/>
              </w:rPr>
              <w:t>5</w:t>
            </w:r>
            <w:r w:rsidR="006D4861">
              <w:rPr>
                <w:rFonts w:hint="eastAsia"/>
              </w:rPr>
              <w:t xml:space="preserve">.8  </w:t>
            </w:r>
            <w:r w:rsidR="006D4861">
              <w:rPr>
                <w:rFonts w:hint="eastAsia"/>
              </w:rPr>
              <w:t>按弯扭合成</w:t>
            </w:r>
            <w:r w:rsidR="006D4861" w:rsidRPr="00535305">
              <w:rPr>
                <w:rFonts w:hint="eastAsia"/>
              </w:rPr>
              <w:t>应力</w:t>
            </w:r>
            <w:r w:rsidR="006D4861">
              <w:rPr>
                <w:rFonts w:hint="eastAsia"/>
              </w:rPr>
              <w:t>校核轴的强度</w:t>
            </w:r>
            <w:bookmarkEnd w:id="36"/>
          </w:p>
          <w:p w:rsidR="006D4861" w:rsidRPr="002C5D78" w:rsidRDefault="008F2474" w:rsidP="00535305">
            <w:pPr>
              <w:pStyle w:val="3"/>
              <w:outlineLvl w:val="2"/>
            </w:pPr>
            <w:bookmarkStart w:id="37" w:name="_Toc520661844"/>
            <w:r>
              <w:rPr>
                <w:rFonts w:hint="eastAsia"/>
              </w:rPr>
              <w:t>5</w:t>
            </w:r>
            <w:r w:rsidR="006D4861">
              <w:rPr>
                <w:rFonts w:hint="eastAsia"/>
              </w:rPr>
              <w:t>.8.1  输入轴的</w:t>
            </w:r>
            <w:r w:rsidR="006D4861" w:rsidRPr="00535305">
              <w:rPr>
                <w:rFonts w:hint="eastAsia"/>
              </w:rPr>
              <w:t>校核</w:t>
            </w:r>
            <w:bookmarkEnd w:id="37"/>
          </w:p>
          <w:p w:rsidR="006D4861" w:rsidRDefault="00AD1037" w:rsidP="00286D3A">
            <w:pPr>
              <w:jc w:val="center"/>
            </w:pPr>
            <w:r>
              <w:rPr>
                <w:noProof/>
                <w:lang w:val="de-DE"/>
              </w:rPr>
              <w:t xml:space="preserve">  </w:t>
            </w:r>
            <w:r w:rsidR="00514D27">
              <w:rPr>
                <w:noProof/>
                <w:lang w:val="de-DE"/>
              </w:rPr>
              <w:t xml:space="preserve">  </w:t>
            </w:r>
            <w:r w:rsidR="00514D27">
              <w:rPr>
                <w:noProof/>
                <w:lang w:val="de-DE"/>
              </w:rPr>
              <w:drawing>
                <wp:inline distT="0" distB="0" distL="0" distR="0">
                  <wp:extent cx="5259161" cy="70354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输入轴弯扭校核_1.jpg"/>
                          <pic:cNvPicPr/>
                        </pic:nvPicPr>
                        <pic:blipFill rotWithShape="1">
                          <a:blip r:embed="rId15" cstate="print">
                            <a:extLst>
                              <a:ext uri="{28A0092B-C50C-407E-A947-70E740481C1C}">
                                <a14:useLocalDpi xmlns:a14="http://schemas.microsoft.com/office/drawing/2010/main" val="0"/>
                              </a:ext>
                            </a:extLst>
                          </a:blip>
                          <a:srcRect l="17280" t="2784" r="18066" b="3451"/>
                          <a:stretch/>
                        </pic:blipFill>
                        <pic:spPr bwMode="auto">
                          <a:xfrm>
                            <a:off x="0" y="0"/>
                            <a:ext cx="5266047" cy="7044620"/>
                          </a:xfrm>
                          <a:prstGeom prst="rect">
                            <a:avLst/>
                          </a:prstGeom>
                          <a:ln>
                            <a:noFill/>
                          </a:ln>
                          <a:extLst>
                            <a:ext uri="{53640926-AAD7-44D8-BBD7-CCE9431645EC}">
                              <a14:shadowObscured xmlns:a14="http://schemas.microsoft.com/office/drawing/2010/main"/>
                            </a:ext>
                          </a:extLst>
                        </pic:spPr>
                      </pic:pic>
                    </a:graphicData>
                  </a:graphic>
                </wp:inline>
              </w:drawing>
            </w:r>
          </w:p>
          <w:p w:rsidR="006D4861" w:rsidRPr="006D4861" w:rsidRDefault="006D4861" w:rsidP="008D0EE1">
            <w:r>
              <w:rPr>
                <w:rFonts w:hint="eastAsia"/>
              </w:rPr>
              <w:t>图</w:t>
            </w:r>
            <w:r w:rsidR="008F2474">
              <w:rPr>
                <w:rFonts w:hint="eastAsia"/>
              </w:rPr>
              <w:t xml:space="preserve"> </w:t>
            </w:r>
            <w:r w:rsidR="008F2474">
              <w:t>5</w:t>
            </w:r>
            <w:r>
              <w:rPr>
                <w:rFonts w:hint="eastAsia"/>
              </w:rPr>
              <w:t xml:space="preserve">.7  </w:t>
            </w:r>
            <w:r>
              <w:rPr>
                <w:rFonts w:hint="eastAsia"/>
              </w:rPr>
              <w:t>输入轴弯矩图、扭矩图</w:t>
            </w:r>
          </w:p>
        </w:tc>
        <w:tc>
          <w:tcPr>
            <w:tcW w:w="1337" w:type="dxa"/>
          </w:tcPr>
          <w:p w:rsidR="006D4861" w:rsidRDefault="006D4861" w:rsidP="008D0EE1">
            <w:pPr>
              <w:rPr>
                <w:szCs w:val="21"/>
              </w:rPr>
            </w:pPr>
          </w:p>
          <w:p w:rsidR="006D4861" w:rsidRDefault="006D4861" w:rsidP="008D0EE1">
            <w:pPr>
              <w:rPr>
                <w:szCs w:val="21"/>
              </w:rPr>
            </w:pPr>
          </w:p>
          <w:p w:rsidR="006D4861" w:rsidRDefault="006D4861" w:rsidP="008D0EE1">
            <w:pPr>
              <w:rPr>
                <w:szCs w:val="21"/>
              </w:rPr>
            </w:pPr>
          </w:p>
          <w:p w:rsidR="006D4861" w:rsidRDefault="006D4861" w:rsidP="008D0EE1">
            <w:pPr>
              <w:rPr>
                <w:szCs w:val="21"/>
              </w:rPr>
            </w:pPr>
          </w:p>
          <w:p w:rsidR="006D4861" w:rsidRDefault="006D4861" w:rsidP="008D0EE1">
            <w:pPr>
              <w:rPr>
                <w:szCs w:val="21"/>
              </w:rPr>
            </w:pPr>
          </w:p>
          <w:p w:rsidR="006D4861" w:rsidRDefault="006D4861" w:rsidP="008D0EE1">
            <w:pPr>
              <w:rPr>
                <w:szCs w:val="21"/>
              </w:rPr>
            </w:pPr>
          </w:p>
          <w:p w:rsidR="006D4861" w:rsidRPr="006D4861" w:rsidRDefault="006D4861" w:rsidP="008D0EE1">
            <w:pPr>
              <w:rPr>
                <w:szCs w:val="21"/>
              </w:rPr>
            </w:pPr>
          </w:p>
        </w:tc>
      </w:tr>
    </w:tbl>
    <w:p w:rsidR="006D4861" w:rsidRDefault="006D4861" w:rsidP="008D0EE1">
      <w:pPr>
        <w:spacing w:line="240" w:lineRule="auto"/>
        <w:rPr>
          <w:b/>
          <w:szCs w:val="21"/>
        </w:rPr>
      </w:pPr>
    </w:p>
    <w:p w:rsidR="006D4861" w:rsidRDefault="006D4861" w:rsidP="008D0EE1">
      <w:pPr>
        <w:spacing w:line="240" w:lineRule="auto"/>
        <w:rPr>
          <w:b/>
          <w:szCs w:val="21"/>
        </w:rPr>
      </w:pPr>
    </w:p>
    <w:tbl>
      <w:tblPr>
        <w:tblStyle w:val="a3"/>
        <w:tblW w:w="10916" w:type="dxa"/>
        <w:tblInd w:w="-1310" w:type="dxa"/>
        <w:tblLayout w:type="fixed"/>
        <w:tblLook w:val="04A0" w:firstRow="1" w:lastRow="0" w:firstColumn="1" w:lastColumn="0" w:noHBand="0" w:noVBand="1"/>
      </w:tblPr>
      <w:tblGrid>
        <w:gridCol w:w="571"/>
        <w:gridCol w:w="8502"/>
        <w:gridCol w:w="1843"/>
      </w:tblGrid>
      <w:tr w:rsidR="00320A33" w:rsidRPr="007B1460" w:rsidTr="00351941">
        <w:trPr>
          <w:trHeight w:val="12606"/>
        </w:trPr>
        <w:tc>
          <w:tcPr>
            <w:tcW w:w="571" w:type="dxa"/>
          </w:tcPr>
          <w:p w:rsidR="00320A33" w:rsidRDefault="00320A33" w:rsidP="008D0EE1">
            <w:pPr>
              <w:rPr>
                <w:sz w:val="28"/>
              </w:rPr>
            </w:pPr>
          </w:p>
        </w:tc>
        <w:tc>
          <w:tcPr>
            <w:tcW w:w="8502" w:type="dxa"/>
          </w:tcPr>
          <w:p w:rsidR="00AD1037" w:rsidRDefault="00B50D98" w:rsidP="00AD1037">
            <w:pPr>
              <w:ind w:firstLine="420"/>
              <w:jc w:val="left"/>
            </w:pPr>
            <w:r>
              <w:t>输入轴材料为</w:t>
            </w:r>
            <w:r>
              <w:rPr>
                <w:rFonts w:hint="eastAsia"/>
              </w:rPr>
              <w:t>45</w:t>
            </w:r>
            <w:r>
              <w:rPr>
                <w:rFonts w:hint="eastAsia"/>
              </w:rPr>
              <w:t>钢，调质处理。</w:t>
            </w:r>
          </w:p>
          <w:p w:rsidR="00AD1037" w:rsidRDefault="00AD1037" w:rsidP="00AD1037">
            <w:pPr>
              <w:ind w:firstLine="420"/>
              <w:jc w:val="left"/>
            </w:pPr>
            <w:r>
              <w:rPr>
                <w:rFonts w:hint="eastAsia"/>
              </w:rPr>
              <w:t>根据之前的受力分析做出</w:t>
            </w:r>
            <w:r w:rsidR="00B50D98">
              <w:rPr>
                <w:rFonts w:hint="eastAsia"/>
              </w:rPr>
              <w:t>输入</w:t>
            </w:r>
            <w:r>
              <w:rPr>
                <w:rFonts w:hint="eastAsia"/>
              </w:rPr>
              <w:t>轴的弯矩图和扭矩图，经分析，</w:t>
            </w:r>
            <w:r w:rsidR="00B50D98">
              <w:rPr>
                <w:rFonts w:hint="eastAsia"/>
              </w:rPr>
              <w:t>右侧滚动轴承</w:t>
            </w:r>
            <w:r>
              <w:rPr>
                <w:rFonts w:hint="eastAsia"/>
              </w:rPr>
              <w:t>处弯矩及扭矩最大，为危险截面，此处弯矩</w:t>
            </w:r>
            <m:oMath>
              <m:r>
                <m:rPr>
                  <m:sty m:val="p"/>
                </m:rPr>
                <w:rPr>
                  <w:rFonts w:ascii="Cambria Math" w:hAnsi="Cambria Math"/>
                </w:rPr>
                <m:t>M=62.95 N∙m</m:t>
              </m:r>
            </m:oMath>
            <w:r>
              <w:rPr>
                <w:rFonts w:hint="eastAsia"/>
              </w:rPr>
              <w:t>，扭矩为</w:t>
            </w:r>
            <m:oMath>
              <m:r>
                <m:rPr>
                  <m:sty m:val="p"/>
                </m:rPr>
                <w:rPr>
                  <w:rFonts w:ascii="Cambria Math" w:hAnsi="Cambria Math"/>
                </w:rPr>
                <m:t>T=36.3 N∙m</m:t>
              </m:r>
            </m:oMath>
            <w:r>
              <w:rPr>
                <w:rFonts w:hint="eastAsia"/>
              </w:rPr>
              <w:t>，则轴的计算应力为</w:t>
            </w:r>
          </w:p>
          <w:p w:rsidR="00AD1037" w:rsidRPr="0096064D" w:rsidRDefault="006E5E58" w:rsidP="00AD1037">
            <w:pPr>
              <w:jc w:val="left"/>
            </w:pPr>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r>
                      <m:rPr>
                        <m:sty m:val="p"/>
                      </m:rP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32</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den>
                </m:f>
                <m:r>
                  <m:rPr>
                    <m:sty m:val="p"/>
                  </m:rPr>
                  <w:rPr>
                    <w:rFonts w:ascii="Cambria Math" w:hAnsi="Cambria Math"/>
                  </w:rPr>
                  <m:t>=24.67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hAnsi="Cambria Math"/>
                      </w:rPr>
                    </m:ctrlPr>
                  </m:e>
                </m:d>
                <m:r>
                  <m:rPr>
                    <m:sty m:val="p"/>
                  </m:rPr>
                  <w:rPr>
                    <w:rFonts w:ascii="Cambria Math" w:hAnsi="Cambria Math" w:hint="eastAsia"/>
                  </w:rPr>
                  <m:t>=</m:t>
                </m:r>
                <m:r>
                  <m:rPr>
                    <m:sty m:val="p"/>
                  </m:rPr>
                  <w:rPr>
                    <w:rFonts w:ascii="Cambria Math" w:hAnsi="Cambria Math"/>
                  </w:rPr>
                  <m:t>60 MPa</m:t>
                </m:r>
              </m:oMath>
            </m:oMathPara>
          </w:p>
          <w:p w:rsidR="00AD1037" w:rsidRDefault="00AD1037" w:rsidP="005F4DEB">
            <w:pPr>
              <w:jc w:val="left"/>
            </w:pPr>
            <w:r>
              <w:rPr>
                <w:rFonts w:hint="eastAsia"/>
              </w:rPr>
              <w:t>所以中间轴安全。</w:t>
            </w:r>
          </w:p>
          <w:p w:rsidR="00B50D98" w:rsidRPr="002C5D78" w:rsidRDefault="00B50D98" w:rsidP="00535305">
            <w:pPr>
              <w:pStyle w:val="3"/>
              <w:outlineLvl w:val="2"/>
            </w:pPr>
            <w:bookmarkStart w:id="38" w:name="_Toc520661845"/>
            <w:r>
              <w:rPr>
                <w:rFonts w:hint="eastAsia"/>
              </w:rPr>
              <w:t>5.8.2  中间轴的</w:t>
            </w:r>
            <w:r w:rsidRPr="00535305">
              <w:rPr>
                <w:rFonts w:hint="eastAsia"/>
              </w:rPr>
              <w:t>校核</w:t>
            </w:r>
            <w:bookmarkEnd w:id="38"/>
          </w:p>
          <w:p w:rsidR="00B50D98" w:rsidRDefault="00B50D98" w:rsidP="00B50D98">
            <w:pPr>
              <w:jc w:val="left"/>
            </w:pPr>
            <w:r>
              <w:t>图</w:t>
            </w:r>
            <w:r>
              <w:rPr>
                <w:rFonts w:hint="eastAsia"/>
              </w:rPr>
              <w:t xml:space="preserve">5.8 </w:t>
            </w:r>
            <w:r>
              <w:rPr>
                <w:rFonts w:hint="eastAsia"/>
              </w:rPr>
              <w:t>中间轴弯矩图、扭矩图</w:t>
            </w:r>
          </w:p>
          <w:p w:rsidR="00AD1037" w:rsidRDefault="005F4DEB" w:rsidP="005F4DEB">
            <w:pPr>
              <w:ind w:firstLine="420"/>
              <w:jc w:val="center"/>
            </w:pPr>
            <w:r>
              <w:rPr>
                <w:noProof/>
                <w:lang w:val="de-DE"/>
              </w:rPr>
              <w:drawing>
                <wp:inline distT="0" distB="0" distL="0" distR="0">
                  <wp:extent cx="4953000" cy="62179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中间轴弯扭校核_1.jpg"/>
                          <pic:cNvPicPr/>
                        </pic:nvPicPr>
                        <pic:blipFill rotWithShape="1">
                          <a:blip r:embed="rId16" cstate="print">
                            <a:extLst>
                              <a:ext uri="{28A0092B-C50C-407E-A947-70E740481C1C}">
                                <a14:useLocalDpi xmlns:a14="http://schemas.microsoft.com/office/drawing/2010/main" val="0"/>
                              </a:ext>
                            </a:extLst>
                          </a:blip>
                          <a:srcRect l="15399" t="1853" r="17043" b="2113"/>
                          <a:stretch/>
                        </pic:blipFill>
                        <pic:spPr bwMode="auto">
                          <a:xfrm>
                            <a:off x="0" y="0"/>
                            <a:ext cx="4966786" cy="6235227"/>
                          </a:xfrm>
                          <a:prstGeom prst="rect">
                            <a:avLst/>
                          </a:prstGeom>
                          <a:ln>
                            <a:noFill/>
                          </a:ln>
                          <a:extLst>
                            <a:ext uri="{53640926-AAD7-44D8-BBD7-CCE9431645EC}">
                              <a14:shadowObscured xmlns:a14="http://schemas.microsoft.com/office/drawing/2010/main"/>
                            </a:ext>
                          </a:extLst>
                        </pic:spPr>
                      </pic:pic>
                    </a:graphicData>
                  </a:graphic>
                </wp:inline>
              </w:drawing>
            </w:r>
          </w:p>
          <w:p w:rsidR="00414B8A" w:rsidRDefault="00414B8A" w:rsidP="008D0EE1">
            <w:pPr>
              <w:ind w:firstLine="420"/>
              <w:jc w:val="left"/>
            </w:pPr>
            <w:r>
              <w:t>图</w:t>
            </w:r>
            <w:r>
              <w:rPr>
                <w:rFonts w:hint="eastAsia"/>
              </w:rPr>
              <w:t xml:space="preserve">5.8 </w:t>
            </w:r>
            <w:r>
              <w:rPr>
                <w:rFonts w:hint="eastAsia"/>
              </w:rPr>
              <w:t>中间轴弯矩图、扭矩图</w:t>
            </w:r>
          </w:p>
          <w:p w:rsidR="00216657" w:rsidRDefault="00216657" w:rsidP="008D0EE1">
            <w:pPr>
              <w:ind w:firstLine="420"/>
              <w:jc w:val="left"/>
            </w:pPr>
            <w:r>
              <w:lastRenderedPageBreak/>
              <w:t>中间轴设计成齿轮轴</w:t>
            </w:r>
            <w:r>
              <w:rPr>
                <w:rFonts w:hint="eastAsia"/>
              </w:rPr>
              <w:t>，</w:t>
            </w:r>
            <w:r>
              <w:t>故轴和齿轮材料同选为</w:t>
            </w:r>
            <w:r>
              <w:rPr>
                <w:rFonts w:hint="eastAsia"/>
              </w:rPr>
              <w:t>40</w:t>
            </w:r>
            <w:r>
              <w:t>Cr</w:t>
            </w:r>
            <w:r w:rsidR="00E422E7">
              <w:rPr>
                <w:rFonts w:hint="eastAsia"/>
              </w:rPr>
              <w:t>，</w:t>
            </w:r>
            <w:r w:rsidR="00E422E7">
              <w:t>调质处理</w:t>
            </w:r>
            <w:r>
              <w:rPr>
                <w:rFonts w:hint="eastAsia"/>
              </w:rPr>
              <w:t>。</w:t>
            </w:r>
          </w:p>
          <w:p w:rsidR="00320A33" w:rsidRDefault="00320A33" w:rsidP="008D0EE1">
            <w:pPr>
              <w:ind w:firstLine="420"/>
              <w:jc w:val="left"/>
            </w:pPr>
            <w:r>
              <w:rPr>
                <w:rFonts w:hint="eastAsia"/>
              </w:rPr>
              <w:t>根据之前的受力分析做出中间轴的弯矩图和扭矩图，经分析，小齿轮处弯矩及扭矩最大，为危险截面，此处弯矩</w:t>
            </w:r>
            <m:oMath>
              <m:r>
                <m:rPr>
                  <m:sty m:val="p"/>
                </m:rPr>
                <w:rPr>
                  <w:rFonts w:ascii="Cambria Math" w:hAnsi="Cambria Math"/>
                </w:rPr>
                <m:t>M=160 N∙m</m:t>
              </m:r>
            </m:oMath>
            <w:r>
              <w:rPr>
                <w:rFonts w:hint="eastAsia"/>
              </w:rPr>
              <w:t>，扭矩为</w:t>
            </w:r>
            <m:oMath>
              <m:r>
                <m:rPr>
                  <m:sty m:val="p"/>
                </m:rPr>
                <w:rPr>
                  <w:rFonts w:ascii="Cambria Math" w:hAnsi="Cambria Math"/>
                </w:rPr>
                <m:t>T=100 N∙m</m:t>
              </m:r>
            </m:oMath>
            <w:r>
              <w:rPr>
                <w:rFonts w:hint="eastAsia"/>
              </w:rPr>
              <w:t>，则轴的计算应力为</w:t>
            </w:r>
          </w:p>
          <w:p w:rsidR="00216657" w:rsidRPr="0096064D" w:rsidRDefault="006E5E58" w:rsidP="00216657">
            <w:pPr>
              <w:jc w:val="left"/>
            </w:pPr>
            <m:oMathPara>
              <m:oMathParaPr>
                <m:jc m:val="center"/>
              </m:oMathParaP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r>
                      <m:rPr>
                        <m:sty m:val="p"/>
                      </m:rPr>
                      <w:rPr>
                        <w:rFonts w:ascii="Cambria Math" w:hAnsi="Cambria Math"/>
                      </w:rPr>
                      <m:t>W</m:t>
                    </m:r>
                  </m:den>
                </m:f>
                <m:r>
                  <m:rPr>
                    <m:sty m:val="p"/>
                  </m:rPr>
                  <w:rPr>
                    <w:rFonts w:ascii="Cambria Math" w:hAnsi="Cambria Math"/>
                  </w:rPr>
                  <m:t>=</m:t>
                </m:r>
                <m:f>
                  <m:fPr>
                    <m:ctrlPr>
                      <w:rPr>
                        <w:rFonts w:ascii="Cambria Math" w:hAnsi="Cambria Math"/>
                      </w:rPr>
                    </m:ctrlPr>
                  </m:fPr>
                  <m:num>
                    <m:r>
                      <m:rPr>
                        <m:sty m:val="p"/>
                      </m:rPr>
                      <w:rPr>
                        <w:rFonts w:ascii="Cambria Math" w:hAnsi="Cambria Math"/>
                      </w:rPr>
                      <m:t>32</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den>
                </m:f>
                <m:r>
                  <m:rPr>
                    <m:sty m:val="p"/>
                  </m:rPr>
                  <w:rPr>
                    <w:rFonts w:ascii="Cambria Math" w:hAnsi="Cambria Math"/>
                  </w:rPr>
                  <m:t>=26.7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hAnsi="Cambria Math"/>
                      </w:rPr>
                    </m:ctrlPr>
                  </m:e>
                </m:d>
                <m:r>
                  <m:rPr>
                    <m:sty m:val="p"/>
                  </m:rPr>
                  <w:rPr>
                    <w:rFonts w:ascii="Cambria Math" w:hAnsi="Cambria Math" w:hint="eastAsia"/>
                  </w:rPr>
                  <m:t>=</m:t>
                </m:r>
                <m:r>
                  <m:rPr>
                    <m:sty m:val="p"/>
                  </m:rPr>
                  <w:rPr>
                    <w:rFonts w:ascii="Cambria Math" w:hAnsi="Cambria Math"/>
                  </w:rPr>
                  <m:t>70 MPa</m:t>
                </m:r>
              </m:oMath>
            </m:oMathPara>
          </w:p>
          <w:p w:rsidR="00320A33" w:rsidRDefault="00320A33" w:rsidP="008D0EE1">
            <w:pPr>
              <w:jc w:val="left"/>
            </w:pPr>
            <w:r>
              <w:rPr>
                <w:rFonts w:hint="eastAsia"/>
              </w:rPr>
              <w:t>所以中间轴安全。</w:t>
            </w:r>
          </w:p>
          <w:p w:rsidR="00320A33" w:rsidRPr="002C5D78" w:rsidRDefault="008F2474" w:rsidP="00535305">
            <w:pPr>
              <w:pStyle w:val="3"/>
              <w:outlineLvl w:val="2"/>
            </w:pPr>
            <w:bookmarkStart w:id="39" w:name="_Toc520661846"/>
            <w:r>
              <w:rPr>
                <w:rFonts w:hint="eastAsia"/>
              </w:rPr>
              <w:t>5</w:t>
            </w:r>
            <w:r w:rsidR="00320A33">
              <w:rPr>
                <w:rFonts w:hint="eastAsia"/>
              </w:rPr>
              <w:t>.8.3  输出轴</w:t>
            </w:r>
            <w:r w:rsidR="00320A33" w:rsidRPr="00535305">
              <w:rPr>
                <w:rFonts w:hint="eastAsia"/>
              </w:rPr>
              <w:t>校核</w:t>
            </w:r>
            <w:bookmarkEnd w:id="39"/>
          </w:p>
          <w:p w:rsidR="00320A33" w:rsidRDefault="00351941" w:rsidP="001D569D">
            <w:pPr>
              <w:jc w:val="center"/>
            </w:pPr>
            <w:r>
              <w:rPr>
                <w:noProof/>
                <w:lang w:val="de-DE"/>
              </w:rPr>
              <w:t xml:space="preserve"> </w:t>
            </w:r>
            <w:r w:rsidR="00640065">
              <w:rPr>
                <w:noProof/>
                <w:lang w:val="de-DE"/>
              </w:rPr>
              <w:drawing>
                <wp:inline distT="0" distB="0" distL="0" distR="0">
                  <wp:extent cx="5145314" cy="6153738"/>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输出轴弯扭校核_1.jpg"/>
                          <pic:cNvPicPr/>
                        </pic:nvPicPr>
                        <pic:blipFill rotWithShape="1">
                          <a:blip r:embed="rId17" cstate="print">
                            <a:extLst>
                              <a:ext uri="{28A0092B-C50C-407E-A947-70E740481C1C}">
                                <a14:useLocalDpi xmlns:a14="http://schemas.microsoft.com/office/drawing/2010/main" val="0"/>
                              </a:ext>
                            </a:extLst>
                          </a:blip>
                          <a:srcRect l="15893" t="2966" r="13744" b="1752"/>
                          <a:stretch/>
                        </pic:blipFill>
                        <pic:spPr bwMode="auto">
                          <a:xfrm>
                            <a:off x="0" y="0"/>
                            <a:ext cx="5153660" cy="6163720"/>
                          </a:xfrm>
                          <a:prstGeom prst="rect">
                            <a:avLst/>
                          </a:prstGeom>
                          <a:ln>
                            <a:noFill/>
                          </a:ln>
                          <a:extLst>
                            <a:ext uri="{53640926-AAD7-44D8-BBD7-CCE9431645EC}">
                              <a14:shadowObscured xmlns:a14="http://schemas.microsoft.com/office/drawing/2010/main"/>
                            </a:ext>
                          </a:extLst>
                        </pic:spPr>
                      </pic:pic>
                    </a:graphicData>
                  </a:graphic>
                </wp:inline>
              </w:drawing>
            </w:r>
          </w:p>
          <w:p w:rsidR="00320A33" w:rsidRPr="00320A33" w:rsidRDefault="00320A33" w:rsidP="008D0EE1">
            <w:r>
              <w:rPr>
                <w:rFonts w:hint="eastAsia"/>
              </w:rPr>
              <w:t>图</w:t>
            </w:r>
            <w:r w:rsidR="008F2474">
              <w:rPr>
                <w:rFonts w:hint="eastAsia"/>
              </w:rPr>
              <w:t xml:space="preserve"> 5</w:t>
            </w:r>
            <w:r>
              <w:rPr>
                <w:rFonts w:hint="eastAsia"/>
              </w:rPr>
              <w:t xml:space="preserve">.9  </w:t>
            </w:r>
            <w:r>
              <w:rPr>
                <w:rFonts w:hint="eastAsia"/>
              </w:rPr>
              <w:t>输出轴弯矩图扭矩图</w:t>
            </w:r>
          </w:p>
        </w:tc>
        <w:tc>
          <w:tcPr>
            <w:tcW w:w="1843" w:type="dxa"/>
          </w:tcPr>
          <w:p w:rsidR="00320A33" w:rsidRDefault="00320A33" w:rsidP="008D0EE1">
            <w:pPr>
              <w:rPr>
                <w:szCs w:val="21"/>
              </w:rPr>
            </w:pPr>
          </w:p>
          <w:p w:rsidR="00320A33" w:rsidRDefault="00320A33" w:rsidP="008D0EE1">
            <w:pPr>
              <w:rPr>
                <w:szCs w:val="21"/>
              </w:rPr>
            </w:pPr>
          </w:p>
          <w:p w:rsidR="00320A33" w:rsidRDefault="00320A33" w:rsidP="008D0EE1">
            <w:pPr>
              <w:rPr>
                <w:szCs w:val="21"/>
              </w:rPr>
            </w:pPr>
          </w:p>
          <w:p w:rsidR="00320A33" w:rsidRDefault="00320A33" w:rsidP="008D0EE1">
            <w:pPr>
              <w:rPr>
                <w:szCs w:val="21"/>
              </w:rPr>
            </w:pPr>
          </w:p>
          <w:p w:rsidR="00320A33" w:rsidRPr="00320A33" w:rsidRDefault="006E5E58" w:rsidP="008D0EE1">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m:rPr>
                    <m:sty m:val="p"/>
                  </m:rPr>
                  <w:rPr>
                    <w:rFonts w:ascii="Cambria Math" w:hAnsi="Cambria Math"/>
                  </w:rPr>
                  <m:t>=24.67 MPa</m:t>
                </m:r>
              </m:oMath>
            </m:oMathPara>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6E5E58" w:rsidP="00414B8A">
            <w:pPr>
              <w:rPr>
                <w:szCs w:val="21"/>
              </w:rPr>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w:rPr>
                    <w:rFonts w:ascii="Cambria Math" w:hAnsi="Cambria Math" w:hint="eastAsia"/>
                  </w:rPr>
                  <m:t>=</m:t>
                </m:r>
                <m:r>
                  <w:rPr>
                    <w:rFonts w:ascii="Cambria Math" w:hAnsi="Cambria Math"/>
                  </w:rPr>
                  <m:t>26.7MPa</m:t>
                </m:r>
              </m:oMath>
            </m:oMathPara>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414B8A" w:rsidRDefault="00414B8A" w:rsidP="00414B8A">
            <w:pPr>
              <w:rPr>
                <w:szCs w:val="21"/>
              </w:rPr>
            </w:pPr>
          </w:p>
          <w:p w:rsidR="00320A33" w:rsidRPr="00320A33" w:rsidRDefault="00320A33" w:rsidP="008D0EE1">
            <w:pPr>
              <w:rPr>
                <w:szCs w:val="21"/>
              </w:rPr>
            </w:pPr>
          </w:p>
        </w:tc>
      </w:tr>
    </w:tbl>
    <w:p w:rsidR="00320A33" w:rsidRDefault="00320A33" w:rsidP="008D0EE1">
      <w:pPr>
        <w:spacing w:line="240" w:lineRule="auto"/>
        <w:rPr>
          <w:b/>
          <w:szCs w:val="21"/>
        </w:rPr>
      </w:pPr>
    </w:p>
    <w:tbl>
      <w:tblPr>
        <w:tblStyle w:val="a3"/>
        <w:tblW w:w="10916" w:type="dxa"/>
        <w:tblInd w:w="-1310" w:type="dxa"/>
        <w:tblLook w:val="04A0" w:firstRow="1" w:lastRow="0" w:firstColumn="1" w:lastColumn="0" w:noHBand="0" w:noVBand="1"/>
      </w:tblPr>
      <w:tblGrid>
        <w:gridCol w:w="665"/>
        <w:gridCol w:w="8526"/>
        <w:gridCol w:w="1725"/>
      </w:tblGrid>
      <w:tr w:rsidR="00320A33" w:rsidRPr="007B1460" w:rsidTr="008F2474">
        <w:trPr>
          <w:trHeight w:val="13278"/>
        </w:trPr>
        <w:tc>
          <w:tcPr>
            <w:tcW w:w="665" w:type="dxa"/>
          </w:tcPr>
          <w:p w:rsidR="00320A33" w:rsidRDefault="00320A33" w:rsidP="008D0EE1">
            <w:pPr>
              <w:rPr>
                <w:sz w:val="28"/>
              </w:rPr>
            </w:pPr>
          </w:p>
        </w:tc>
        <w:tc>
          <w:tcPr>
            <w:tcW w:w="8526" w:type="dxa"/>
          </w:tcPr>
          <w:p w:rsidR="00E422E7" w:rsidRDefault="00E422E7" w:rsidP="008D0EE1">
            <w:pPr>
              <w:ind w:firstLine="420"/>
              <w:jc w:val="left"/>
            </w:pPr>
            <w:r>
              <w:t>输出轴选用</w:t>
            </w:r>
            <w:r>
              <w:rPr>
                <w:rFonts w:hint="eastAsia"/>
              </w:rPr>
              <w:t>45</w:t>
            </w:r>
            <w:r>
              <w:rPr>
                <w:rFonts w:hint="eastAsia"/>
              </w:rPr>
              <w:t>钢，调质处理。</w:t>
            </w:r>
          </w:p>
          <w:p w:rsidR="00320A33" w:rsidRDefault="00320A33" w:rsidP="008D0EE1">
            <w:pPr>
              <w:ind w:firstLine="420"/>
              <w:jc w:val="left"/>
            </w:pPr>
            <w:r>
              <w:rPr>
                <w:rFonts w:hint="eastAsia"/>
              </w:rPr>
              <w:t>根据之前的受力分析，画出输出轴的弯矩图及扭矩图。经分析，大齿轮处弯矩及扭矩最大，为危险截面，此处弯矩</w:t>
            </w:r>
            <m:oMath>
              <m:r>
                <m:rPr>
                  <m:sty m:val="p"/>
                </m:rPr>
                <w:rPr>
                  <w:rFonts w:ascii="Cambria Math" w:hAnsi="Cambria Math"/>
                </w:rPr>
                <m:t>M=147.5 N∙m</m:t>
              </m:r>
            </m:oMath>
            <w:r>
              <w:rPr>
                <w:rFonts w:hint="eastAsia"/>
              </w:rPr>
              <w:t>，扭矩为</w:t>
            </w:r>
            <m:oMath>
              <m:r>
                <m:rPr>
                  <m:sty m:val="p"/>
                </m:rPr>
                <w:rPr>
                  <w:rFonts w:ascii="Cambria Math" w:hAnsi="Cambria Math"/>
                </w:rPr>
                <m:t>T=375 N∙m</m:t>
              </m:r>
            </m:oMath>
            <w:r>
              <w:rPr>
                <w:rFonts w:hint="eastAsia"/>
              </w:rPr>
              <w:t>，则轴的计算应力为</w:t>
            </w:r>
          </w:p>
          <w:p w:rsidR="00320A33" w:rsidRDefault="006E5E58" w:rsidP="008D0EE1">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r>
                      <m:rPr>
                        <m:sty m:val="p"/>
                      </m:rPr>
                      <w:rPr>
                        <w:rFonts w:ascii="Cambria Math" w:hAnsi="Cambria Math"/>
                      </w:rPr>
                      <m:t>W</m:t>
                    </m:r>
                  </m:den>
                </m:f>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(αT)</m:t>
                            </m:r>
                          </m:e>
                          <m:sup>
                            <m:r>
                              <m:rPr>
                                <m:sty m:val="p"/>
                              </m:rPr>
                              <w:rPr>
                                <w:rFonts w:ascii="Cambria Math" w:hAnsi="Cambria Math"/>
                              </w:rPr>
                              <m:t>2</m:t>
                            </m:r>
                          </m:sup>
                        </m:sSup>
                      </m:e>
                    </m:rad>
                  </m:num>
                  <m:den>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m:t>
                    </m:r>
                    <m:f>
                      <m:fPr>
                        <m:ctrlPr>
                          <w:rPr>
                            <w:rFonts w:ascii="Cambria Math" w:hAnsi="Cambria Math"/>
                          </w:rPr>
                        </m:ctrlPr>
                      </m:fPr>
                      <m:num>
                        <m:r>
                          <m:rPr>
                            <m:sty m:val="p"/>
                          </m:rPr>
                          <w:rPr>
                            <w:rFonts w:ascii="Cambria Math" w:hAnsi="Cambria Math"/>
                          </w:rPr>
                          <m:t>bt</m:t>
                        </m:r>
                        <m:sSup>
                          <m:sSupPr>
                            <m:ctrlPr>
                              <w:rPr>
                                <w:rFonts w:ascii="Cambria Math" w:hAnsi="Cambria Math"/>
                              </w:rPr>
                            </m:ctrlPr>
                          </m:sSupPr>
                          <m:e>
                            <m:r>
                              <m:rPr>
                                <m:sty m:val="p"/>
                              </m:rPr>
                              <w:rPr>
                                <w:rFonts w:ascii="Cambria Math" w:hAnsi="Cambria Math"/>
                              </w:rPr>
                              <m:t>(d-t)</m:t>
                            </m:r>
                          </m:e>
                          <m:sup>
                            <m:r>
                              <m:rPr>
                                <m:sty m:val="p"/>
                              </m:rPr>
                              <w:rPr>
                                <w:rFonts w:ascii="Cambria Math" w:hAnsi="Cambria Math"/>
                              </w:rPr>
                              <m:t>2</m:t>
                            </m:r>
                          </m:sup>
                        </m:sSup>
                      </m:num>
                      <m:den>
                        <m:r>
                          <m:rPr>
                            <m:sty m:val="p"/>
                          </m:rPr>
                          <w:rPr>
                            <w:rFonts w:ascii="Cambria Math" w:hAnsi="Cambria Math"/>
                          </w:rPr>
                          <m:t>d</m:t>
                        </m:r>
                      </m:den>
                    </m:f>
                  </m:den>
                </m:f>
                <m:r>
                  <m:rPr>
                    <m:sty m:val="p"/>
                  </m:rPr>
                  <w:rPr>
                    <w:rFonts w:ascii="Cambria Math" w:hAnsi="Cambria Math"/>
                  </w:rPr>
                  <m:t>=29.79 MPa</m:t>
                </m:r>
                <m:r>
                  <w:rPr>
                    <w:rFonts w:ascii="Cambria Math" w:hAnsi="Cambria Math"/>
                  </w:rPr>
                  <m:t>&lt;</m:t>
                </m:r>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ctrlPr>
                      <w:rPr>
                        <w:rFonts w:ascii="Cambria Math" w:hAnsi="Cambria Math"/>
                      </w:rPr>
                    </m:ctrlPr>
                  </m:e>
                </m:d>
                <m:r>
                  <w:rPr>
                    <w:rFonts w:ascii="Cambria Math" w:hAnsi="Cambria Math"/>
                  </w:rPr>
                  <m:t>=60MPa</m:t>
                </m:r>
              </m:oMath>
            </m:oMathPara>
          </w:p>
          <w:p w:rsidR="00320A33" w:rsidRDefault="00320A33" w:rsidP="008D0EE1">
            <w:pPr>
              <w:jc w:val="left"/>
            </w:pPr>
            <w:r>
              <w:rPr>
                <w:rFonts w:hint="eastAsia"/>
              </w:rPr>
              <w:t>所以输出轴安全。</w:t>
            </w:r>
          </w:p>
          <w:p w:rsidR="00414B8A" w:rsidRDefault="00414B8A" w:rsidP="008D0EE1">
            <w:pPr>
              <w:jc w:val="left"/>
            </w:pPr>
          </w:p>
          <w:p w:rsidR="00320A33" w:rsidRDefault="008F2474" w:rsidP="00535305">
            <w:pPr>
              <w:pStyle w:val="2"/>
              <w:outlineLvl w:val="1"/>
            </w:pPr>
            <w:bookmarkStart w:id="40" w:name="_Toc520661847"/>
            <w:r>
              <w:t>5</w:t>
            </w:r>
            <w:r w:rsidR="00320A33">
              <w:rPr>
                <w:rFonts w:hint="eastAsia"/>
              </w:rPr>
              <w:t xml:space="preserve">.9  </w:t>
            </w:r>
            <w:r w:rsidR="00FF2C8A">
              <w:rPr>
                <w:rFonts w:hint="eastAsia"/>
              </w:rPr>
              <w:t>精确校核</w:t>
            </w:r>
            <w:r w:rsidR="008E43F2">
              <w:rPr>
                <w:rFonts w:hint="eastAsia"/>
              </w:rPr>
              <w:t>轴的疲劳强度</w:t>
            </w:r>
            <w:bookmarkEnd w:id="40"/>
          </w:p>
          <w:p w:rsidR="00FF2C8A" w:rsidRPr="00FF2C8A" w:rsidRDefault="008F2474" w:rsidP="00535305">
            <w:pPr>
              <w:pStyle w:val="3"/>
              <w:outlineLvl w:val="2"/>
            </w:pPr>
            <w:bookmarkStart w:id="41" w:name="_Toc520661848"/>
            <w:r>
              <w:t>5</w:t>
            </w:r>
            <w:r w:rsidR="00FF2C8A">
              <w:t>.9.1 输入轴的精确校核</w:t>
            </w:r>
            <w:bookmarkEnd w:id="41"/>
          </w:p>
          <w:p w:rsidR="00320A33" w:rsidRDefault="00480BD7" w:rsidP="008D0EE1">
            <w:r>
              <w:rPr>
                <w:noProof/>
                <w:lang w:val="de-DE"/>
              </w:rPr>
              <w:drawing>
                <wp:inline distT="0" distB="0" distL="0" distR="0" wp14:anchorId="274384ED" wp14:editId="595F332F">
                  <wp:extent cx="5274310" cy="17633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3395"/>
                          </a:xfrm>
                          <a:prstGeom prst="rect">
                            <a:avLst/>
                          </a:prstGeom>
                        </pic:spPr>
                      </pic:pic>
                    </a:graphicData>
                  </a:graphic>
                </wp:inline>
              </w:drawing>
            </w:r>
          </w:p>
          <w:p w:rsidR="008E43F2" w:rsidRDefault="008E43F2" w:rsidP="008D0EE1">
            <w:r>
              <w:rPr>
                <w:rFonts w:hint="eastAsia"/>
              </w:rPr>
              <w:t>图</w:t>
            </w:r>
            <w:r w:rsidR="00480BD7">
              <w:rPr>
                <w:rFonts w:hint="eastAsia"/>
              </w:rPr>
              <w:t xml:space="preserve"> </w:t>
            </w:r>
            <w:r w:rsidR="008F2474">
              <w:t>5</w:t>
            </w:r>
            <w:r w:rsidR="00480BD7">
              <w:rPr>
                <w:rFonts w:hint="eastAsia"/>
              </w:rPr>
              <w:t>.9</w:t>
            </w:r>
            <w:r>
              <w:rPr>
                <w:rFonts w:hint="eastAsia"/>
              </w:rPr>
              <w:t xml:space="preserve">  </w:t>
            </w:r>
            <w:r w:rsidR="00480BD7">
              <w:rPr>
                <w:rFonts w:hint="eastAsia"/>
              </w:rPr>
              <w:t>输入</w:t>
            </w:r>
            <w:r>
              <w:rPr>
                <w:rFonts w:hint="eastAsia"/>
              </w:rPr>
              <w:t>轴截面分析</w:t>
            </w:r>
          </w:p>
          <w:p w:rsidR="008E43F2" w:rsidRDefault="008E43F2" w:rsidP="008D0EE1">
            <w:pPr>
              <w:ind w:firstLine="408"/>
              <w:jc w:val="left"/>
            </w:pPr>
            <w:r>
              <w:rPr>
                <w:rFonts w:hint="eastAsia"/>
              </w:rPr>
              <w:t>从应力集中对轴的疲劳强度的影响来看，截面</w:t>
            </w:r>
            <w:r w:rsidR="00480BD7">
              <w:rPr>
                <w:rFonts w:hint="eastAsia"/>
              </w:rPr>
              <w:t>B</w:t>
            </w:r>
            <w:r>
              <w:rPr>
                <w:rFonts w:hint="eastAsia"/>
              </w:rPr>
              <w:t>、</w:t>
            </w:r>
            <w:r w:rsidR="00480BD7">
              <w:rPr>
                <w:rFonts w:hint="eastAsia"/>
              </w:rPr>
              <w:t>C</w:t>
            </w:r>
            <w:r>
              <w:rPr>
                <w:rFonts w:hint="eastAsia"/>
              </w:rPr>
              <w:t>、</w:t>
            </w:r>
            <w:r w:rsidR="00480BD7">
              <w:rPr>
                <w:rFonts w:hint="eastAsia"/>
              </w:rPr>
              <w:t>D</w:t>
            </w:r>
            <w:r>
              <w:rPr>
                <w:rFonts w:hint="eastAsia"/>
              </w:rPr>
              <w:t>处过盈配合引起的应力集中最严重；从受载的情况来看，</w:t>
            </w:r>
            <w:r w:rsidR="00480BD7">
              <w:rPr>
                <w:rFonts w:hint="eastAsia"/>
              </w:rPr>
              <w:t>右侧轴承</w:t>
            </w:r>
            <w:r>
              <w:rPr>
                <w:rFonts w:hint="eastAsia"/>
              </w:rPr>
              <w:t>截面</w:t>
            </w:r>
            <w:r w:rsidR="00480BD7">
              <w:rPr>
                <w:rFonts w:hint="eastAsia"/>
              </w:rPr>
              <w:t>C</w:t>
            </w:r>
            <w:r>
              <w:rPr>
                <w:rFonts w:hint="eastAsia"/>
              </w:rPr>
              <w:t>上的应力最大。截面</w:t>
            </w:r>
            <w:r w:rsidR="00480BD7">
              <w:rPr>
                <w:rFonts w:hint="eastAsia"/>
              </w:rPr>
              <w:t>B</w:t>
            </w:r>
            <w:r>
              <w:rPr>
                <w:rFonts w:hint="eastAsia"/>
              </w:rPr>
              <w:t>、</w:t>
            </w:r>
            <w:r w:rsidR="00480BD7">
              <w:rPr>
                <w:rFonts w:hint="eastAsia"/>
              </w:rPr>
              <w:t>C</w:t>
            </w:r>
            <w:r>
              <w:rPr>
                <w:rFonts w:hint="eastAsia"/>
              </w:rPr>
              <w:t>的应力集中的影响相近，但截面</w:t>
            </w:r>
            <w:r w:rsidR="00480BD7">
              <w:rPr>
                <w:rFonts w:hint="eastAsia"/>
              </w:rPr>
              <w:t>B</w:t>
            </w:r>
            <w:r w:rsidR="00480BD7">
              <w:rPr>
                <w:rFonts w:hint="eastAsia"/>
              </w:rPr>
              <w:t>受力较小</w:t>
            </w:r>
            <w:r>
              <w:rPr>
                <w:rFonts w:hint="eastAsia"/>
              </w:rPr>
              <w:t>，</w:t>
            </w:r>
            <w:r w:rsidR="00480BD7">
              <w:rPr>
                <w:rFonts w:hint="eastAsia"/>
              </w:rPr>
              <w:t>C</w:t>
            </w:r>
            <w:r w:rsidR="00480BD7">
              <w:rPr>
                <w:rFonts w:hint="eastAsia"/>
              </w:rPr>
              <w:t>截面已经校核安全且安全系数很大，</w:t>
            </w:r>
            <w:r>
              <w:rPr>
                <w:rFonts w:hint="eastAsia"/>
              </w:rPr>
              <w:t>故不必</w:t>
            </w:r>
            <w:r w:rsidR="003200EF">
              <w:rPr>
                <w:rFonts w:hint="eastAsia"/>
              </w:rPr>
              <w:t>对</w:t>
            </w:r>
            <w:r w:rsidR="003200EF">
              <w:rPr>
                <w:rFonts w:hint="eastAsia"/>
              </w:rPr>
              <w:t>B</w:t>
            </w:r>
            <w:r w:rsidR="003200EF">
              <w:rPr>
                <w:rFonts w:hint="eastAsia"/>
              </w:rPr>
              <w:t>和</w:t>
            </w:r>
            <w:r w:rsidR="003200EF">
              <w:rPr>
                <w:rFonts w:hint="eastAsia"/>
              </w:rPr>
              <w:t>5</w:t>
            </w:r>
            <w:r w:rsidR="003200EF">
              <w:rPr>
                <w:rFonts w:hint="eastAsia"/>
              </w:rPr>
              <w:t>截面左侧</w:t>
            </w:r>
            <w:r>
              <w:rPr>
                <w:rFonts w:hint="eastAsia"/>
              </w:rPr>
              <w:t>做强度校核。</w:t>
            </w:r>
            <w:r w:rsidR="003200EF">
              <w:rPr>
                <w:rFonts w:hint="eastAsia"/>
              </w:rPr>
              <w:t>5</w:t>
            </w:r>
            <w:r w:rsidR="003200EF">
              <w:rPr>
                <w:rFonts w:hint="eastAsia"/>
              </w:rPr>
              <w:t>截面右侧有过盈配合，且应力较大，故对</w:t>
            </w:r>
            <w:r w:rsidR="003200EF">
              <w:rPr>
                <w:rFonts w:hint="eastAsia"/>
              </w:rPr>
              <w:t>5</w:t>
            </w:r>
            <w:r w:rsidR="003200EF">
              <w:rPr>
                <w:rFonts w:hint="eastAsia"/>
              </w:rPr>
              <w:t>截面右侧进行精确校核。</w:t>
            </w:r>
          </w:p>
          <w:p w:rsidR="00535305" w:rsidRDefault="00535305" w:rsidP="008D0EE1">
            <w:pPr>
              <w:ind w:firstLine="408"/>
              <w:jc w:val="left"/>
            </w:pPr>
          </w:p>
          <w:p w:rsidR="008E43F2" w:rsidRPr="008E43F2" w:rsidRDefault="008F2474" w:rsidP="00535305">
            <w:pPr>
              <w:pStyle w:val="4"/>
              <w:outlineLvl w:val="3"/>
            </w:pPr>
            <w:r>
              <w:rPr>
                <w:rFonts w:hint="eastAsia"/>
              </w:rPr>
              <w:t>5</w:t>
            </w:r>
            <w:r w:rsidR="008E43F2">
              <w:rPr>
                <w:rFonts w:hint="eastAsia"/>
              </w:rPr>
              <w:t>.9.1</w:t>
            </w:r>
            <w:r w:rsidR="00BB03EE">
              <w:t>.1</w:t>
            </w:r>
            <w:r w:rsidR="008E43F2">
              <w:rPr>
                <w:rFonts w:hint="eastAsia"/>
              </w:rPr>
              <w:t xml:space="preserve">  危险截面的右侧</w:t>
            </w:r>
            <w:r w:rsidR="00CC19B0">
              <w:rPr>
                <w:rFonts w:hint="eastAsia"/>
              </w:rPr>
              <w:t>（尺寸突变）</w:t>
            </w:r>
          </w:p>
          <w:p w:rsidR="008E43F2" w:rsidRDefault="008E43F2" w:rsidP="008D0EE1">
            <w:pPr>
              <w:jc w:val="left"/>
            </w:pPr>
            <w:r>
              <w:rPr>
                <w:rFonts w:hint="eastAsia"/>
              </w:rPr>
              <w:t>抗弯截面系数</w:t>
            </w:r>
          </w:p>
          <w:p w:rsidR="008E43F2" w:rsidRDefault="008E43F2" w:rsidP="008D0EE1">
            <w:pPr>
              <w:jc w:val="left"/>
            </w:pPr>
            <m:oMathPara>
              <m:oMath>
                <m:r>
                  <m:rPr>
                    <m:sty m:val="p"/>
                  </m:rPr>
                  <w:rPr>
                    <w:rFonts w:ascii="Cambria Math" w:hAnsi="Cambria Math"/>
                  </w:rPr>
                  <m:t>W=</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=1064 .8</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8E43F2" w:rsidRDefault="008E43F2" w:rsidP="008D0EE1">
            <w:pPr>
              <w:jc w:val="left"/>
            </w:pPr>
            <w:r>
              <w:rPr>
                <w:rFonts w:hint="eastAsia"/>
              </w:rPr>
              <w:t>抗扭截面系数</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16</m:t>
                    </m:r>
                  </m:den>
                </m:f>
                <m:r>
                  <m:rPr>
                    <m:sty m:val="p"/>
                  </m:rPr>
                  <w:rPr>
                    <w:rFonts w:ascii="Cambria Math" w:hAnsi="Cambria Math"/>
                  </w:rPr>
                  <m:t xml:space="preserve">=2129.6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8E43F2" w:rsidRDefault="008E43F2" w:rsidP="008D0EE1">
            <w:pPr>
              <w:jc w:val="left"/>
            </w:pPr>
            <w:r>
              <w:rPr>
                <w:rFonts w:hint="eastAsia"/>
              </w:rPr>
              <w:t>截面</w:t>
            </w:r>
            <w:r w:rsidR="003200EF">
              <w:rPr>
                <w:rFonts w:hint="eastAsia"/>
              </w:rPr>
              <w:t>5</w:t>
            </w:r>
            <w:r w:rsidR="003200EF">
              <w:rPr>
                <w:rFonts w:hint="eastAsia"/>
              </w:rPr>
              <w:t>右</w:t>
            </w:r>
            <w:r>
              <w:rPr>
                <w:rFonts w:hint="eastAsia"/>
              </w:rPr>
              <w:t>侧的弯矩为</w:t>
            </w:r>
            <m:oMath>
              <m:r>
                <m:rPr>
                  <m:sty m:val="p"/>
                </m:rPr>
                <w:rPr>
                  <w:rFonts w:ascii="Cambria Math" w:hAnsi="Cambria Math"/>
                </w:rPr>
                <m:t>M=33500 N∙mm</m:t>
              </m:r>
            </m:oMath>
            <w:r>
              <w:rPr>
                <w:rFonts w:hint="eastAsia"/>
              </w:rPr>
              <w:t>，所以截面上的弯曲应力为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W</m:t>
                    </m:r>
                  </m:den>
                </m:f>
                <m:r>
                  <m:rPr>
                    <m:sty m:val="p"/>
                  </m:rPr>
                  <w:rPr>
                    <w:rFonts w:ascii="Cambria Math" w:hAnsi="Cambria Math"/>
                  </w:rPr>
                  <m:t>=31.48 MPa</m:t>
                </m:r>
              </m:oMath>
            </m:oMathPara>
          </w:p>
          <w:p w:rsidR="008E43F2" w:rsidRDefault="008E43F2" w:rsidP="008D0EE1">
            <w:pPr>
              <w:jc w:val="left"/>
            </w:pPr>
            <w:r>
              <w:rPr>
                <w:rFonts w:hint="eastAsia"/>
              </w:rPr>
              <w:t>截面上的扭转切应力为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den>
                </m:f>
                <m:r>
                  <m:rPr>
                    <m:sty m:val="p"/>
                  </m:rPr>
                  <w:rPr>
                    <w:rFonts w:ascii="Cambria Math" w:hAnsi="Cambria Math"/>
                  </w:rPr>
                  <m:t>=17.05 MPa</m:t>
                </m:r>
              </m:oMath>
            </m:oMathPara>
          </w:p>
          <w:p w:rsidR="008E43F2" w:rsidRPr="008E43F2" w:rsidRDefault="008E43F2" w:rsidP="003200EF">
            <w:pPr>
              <w:ind w:firstLineChars="200" w:firstLine="420"/>
              <w:jc w:val="left"/>
            </w:pPr>
            <w:r>
              <w:rPr>
                <w:rFonts w:hint="eastAsia"/>
              </w:rPr>
              <w:t>轴的材料为</w:t>
            </w:r>
            <w:r w:rsidR="003200EF">
              <w:t>45</w:t>
            </w:r>
            <w:r w:rsidR="003200EF">
              <w:t>钢</w:t>
            </w:r>
            <w:r>
              <w:rPr>
                <w:rFonts w:hint="eastAsia"/>
              </w:rPr>
              <w:t>，</w:t>
            </w:r>
            <w:r w:rsidR="003200EF">
              <w:rPr>
                <w:rFonts w:hint="eastAsia"/>
              </w:rPr>
              <w:t xml:space="preserve"> </w:t>
            </w:r>
            <w:r w:rsidR="003200EF">
              <w:rPr>
                <w:rFonts w:hint="eastAsia"/>
              </w:rPr>
              <w:t>调质处理。</w:t>
            </w:r>
            <w:r>
              <w:rPr>
                <w:rFonts w:hint="eastAsia"/>
              </w:rPr>
              <w:t>由</w:t>
            </w:r>
            <w:r w:rsidR="003200EF">
              <w:rPr>
                <w:rFonts w:hint="eastAsia"/>
              </w:rPr>
              <w:t xml:space="preserve"> </w:t>
            </w:r>
            <w:r>
              <w:rPr>
                <w:rFonts w:hint="eastAsia"/>
              </w:rPr>
              <w:t>《机械设计》表</w:t>
            </w:r>
            <w:r>
              <w:rPr>
                <w:rFonts w:hint="eastAsia"/>
              </w:rPr>
              <w:t>15-1</w:t>
            </w:r>
            <w:r>
              <w:rPr>
                <w:rFonts w:hint="eastAsia"/>
              </w:rPr>
              <w:t>查得</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=640 MPa</m:t>
              </m:r>
            </m:oMath>
            <w:r>
              <w:rPr>
                <w:rFonts w:hint="eastAsia"/>
              </w:rPr>
              <w:t>，</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=275 MPa</m:t>
              </m:r>
            </m:oMath>
            <w:r>
              <w:rPr>
                <w:rFonts w:hint="eastAsia"/>
              </w:rPr>
              <w:t>，</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=155 MPa</m:t>
              </m:r>
            </m:oMath>
            <w:r>
              <w:rPr>
                <w:rFonts w:hint="eastAsia"/>
              </w:rPr>
              <w:t>。</w:t>
            </w:r>
          </w:p>
        </w:tc>
        <w:tc>
          <w:tcPr>
            <w:tcW w:w="1725" w:type="dxa"/>
          </w:tcPr>
          <w:p w:rsidR="00320A33" w:rsidRDefault="00320A33" w:rsidP="008D0EE1">
            <w:pPr>
              <w:rPr>
                <w:szCs w:val="21"/>
              </w:rPr>
            </w:pPr>
          </w:p>
          <w:p w:rsidR="00320A33" w:rsidRDefault="00320A33" w:rsidP="008D0EE1">
            <w:pPr>
              <w:rPr>
                <w:szCs w:val="21"/>
              </w:rPr>
            </w:pPr>
          </w:p>
          <w:p w:rsidR="00320A33" w:rsidRDefault="00320A33" w:rsidP="008D0EE1">
            <w:pPr>
              <w:rPr>
                <w:szCs w:val="21"/>
              </w:rPr>
            </w:pPr>
          </w:p>
          <w:p w:rsidR="00320A33" w:rsidRDefault="00320A33" w:rsidP="008D0EE1">
            <w:pPr>
              <w:rPr>
                <w:szCs w:val="21"/>
              </w:rPr>
            </w:pPr>
          </w:p>
          <w:p w:rsidR="00320A33" w:rsidRPr="00414B8A" w:rsidRDefault="006E5E58" w:rsidP="0096064D">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ca</m:t>
                    </m:r>
                  </m:sub>
                </m:sSub>
                <m:r>
                  <m:rPr>
                    <m:sty m:val="p"/>
                  </m:rPr>
                  <w:rPr>
                    <w:rFonts w:ascii="Cambria Math" w:hAnsi="Cambria Math"/>
                  </w:rPr>
                  <m:t>=29.79 MPa</m:t>
                </m:r>
              </m:oMath>
            </m:oMathPara>
          </w:p>
          <w:p w:rsidR="00414B8A" w:rsidRPr="00414B8A" w:rsidRDefault="00414B8A" w:rsidP="0096064D">
            <w:pPr>
              <w:rPr>
                <w:szCs w:val="21"/>
              </w:rPr>
            </w:pPr>
          </w:p>
        </w:tc>
      </w:tr>
    </w:tbl>
    <w:p w:rsidR="00320A33" w:rsidRDefault="00320A33" w:rsidP="008D0EE1">
      <w:pPr>
        <w:spacing w:line="240" w:lineRule="auto"/>
        <w:rPr>
          <w:szCs w:val="21"/>
        </w:rPr>
      </w:pPr>
    </w:p>
    <w:tbl>
      <w:tblPr>
        <w:tblStyle w:val="a3"/>
        <w:tblW w:w="10916" w:type="dxa"/>
        <w:tblInd w:w="-1310" w:type="dxa"/>
        <w:tblLook w:val="04A0" w:firstRow="1" w:lastRow="0" w:firstColumn="1" w:lastColumn="0" w:noHBand="0" w:noVBand="1"/>
      </w:tblPr>
      <w:tblGrid>
        <w:gridCol w:w="684"/>
        <w:gridCol w:w="8521"/>
        <w:gridCol w:w="1711"/>
      </w:tblGrid>
      <w:tr w:rsidR="008E43F2" w:rsidRPr="003D50A7" w:rsidTr="008E43F2">
        <w:tc>
          <w:tcPr>
            <w:tcW w:w="709" w:type="dxa"/>
            <w:vMerge w:val="restart"/>
            <w:textDirection w:val="tbRlV"/>
            <w:vAlign w:val="center"/>
          </w:tcPr>
          <w:p w:rsidR="008E43F2" w:rsidRPr="003D50A7" w:rsidRDefault="008E43F2"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8E43F2" w:rsidRPr="003D50A7" w:rsidRDefault="008E43F2" w:rsidP="008D0EE1">
            <w:pPr>
              <w:rPr>
                <w:szCs w:val="21"/>
              </w:rPr>
            </w:pPr>
            <w:r>
              <w:rPr>
                <w:rFonts w:hint="eastAsia"/>
                <w:szCs w:val="21"/>
              </w:rPr>
              <w:t>设计计算及说明</w:t>
            </w:r>
          </w:p>
        </w:tc>
        <w:tc>
          <w:tcPr>
            <w:tcW w:w="1843" w:type="dxa"/>
            <w:vAlign w:val="center"/>
          </w:tcPr>
          <w:p w:rsidR="008E43F2" w:rsidRPr="003D50A7" w:rsidRDefault="008E43F2" w:rsidP="008D0EE1">
            <w:pPr>
              <w:rPr>
                <w:szCs w:val="21"/>
              </w:rPr>
            </w:pPr>
            <w:r w:rsidRPr="003D50A7">
              <w:rPr>
                <w:rFonts w:hint="eastAsia"/>
                <w:szCs w:val="21"/>
              </w:rPr>
              <w:t>主要结果</w:t>
            </w:r>
          </w:p>
        </w:tc>
      </w:tr>
      <w:tr w:rsidR="008E43F2" w:rsidRPr="007B1460" w:rsidTr="008E43F2">
        <w:trPr>
          <w:trHeight w:val="12970"/>
        </w:trPr>
        <w:tc>
          <w:tcPr>
            <w:tcW w:w="709" w:type="dxa"/>
            <w:vMerge/>
          </w:tcPr>
          <w:p w:rsidR="008E43F2" w:rsidRDefault="008E43F2" w:rsidP="008D0EE1">
            <w:pPr>
              <w:rPr>
                <w:sz w:val="28"/>
              </w:rPr>
            </w:pPr>
          </w:p>
        </w:tc>
        <w:tc>
          <w:tcPr>
            <w:tcW w:w="8364" w:type="dxa"/>
          </w:tcPr>
          <w:p w:rsidR="008E43F2" w:rsidRDefault="008E43F2" w:rsidP="008D0EE1">
            <w:pPr>
              <w:ind w:firstLine="408"/>
              <w:jc w:val="left"/>
            </w:pPr>
            <w:r>
              <w:rPr>
                <w:rFonts w:hint="eastAsia"/>
              </w:rPr>
              <w:t>截面上由于轴肩而形成的理论应力集中系数</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及</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oMath>
            <w:r>
              <w:rPr>
                <w:rFonts w:hint="eastAsia"/>
              </w:rPr>
              <w:t>按附表</w:t>
            </w:r>
            <w:r>
              <w:rPr>
                <w:rFonts w:hint="eastAsia"/>
              </w:rPr>
              <w:t>3-2</w:t>
            </w:r>
            <w:r>
              <w:rPr>
                <w:rFonts w:hint="eastAsia"/>
              </w:rPr>
              <w:t>查取。因</w:t>
            </w:r>
            <m:oMath>
              <m:f>
                <m:fPr>
                  <m:ctrlPr>
                    <w:rPr>
                      <w:rFonts w:ascii="Cambria Math" w:hAnsi="Cambria Math"/>
                    </w:rPr>
                  </m:ctrlPr>
                </m:fPr>
                <m:num>
                  <m:r>
                    <m:rPr>
                      <m:sty m:val="p"/>
                    </m:rPr>
                    <w:rPr>
                      <w:rFonts w:ascii="Cambria Math" w:hAnsi="Cambria Math"/>
                    </w:rPr>
                    <m:t>r</m:t>
                  </m:r>
                </m:num>
                <m:den>
                  <m:r>
                    <m:rPr>
                      <m:sty m:val="p"/>
                    </m:rPr>
                    <w:rPr>
                      <w:rFonts w:ascii="Cambria Math" w:hAnsi="Cambria Math"/>
                    </w:rPr>
                    <m:t>d</m:t>
                  </m:r>
                </m:den>
              </m:f>
              <m:r>
                <m:rPr>
                  <m:sty m:val="p"/>
                </m:rPr>
                <w:rPr>
                  <w:rFonts w:ascii="Cambria Math" w:hAnsi="Cambria Math"/>
                </w:rPr>
                <m:t>=0.045</m:t>
              </m:r>
            </m:oMath>
            <w:r>
              <w:rPr>
                <w:rFonts w:hint="eastAsia"/>
              </w:rPr>
              <w:t>、</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den>
              </m:f>
              <m:r>
                <m:rPr>
                  <m:sty m:val="p"/>
                </m:rPr>
                <w:rPr>
                  <w:rFonts w:ascii="Cambria Math" w:hAnsi="Cambria Math"/>
                </w:rPr>
                <m:t>=1.23</m:t>
              </m:r>
            </m:oMath>
            <w:r>
              <w:rPr>
                <w:rFonts w:hint="eastAsia"/>
              </w:rPr>
              <w:t>，经插值后可查得</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=2.30</m:t>
                </m:r>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=1.61</m:t>
                </m:r>
              </m:oMath>
            </m:oMathPara>
          </w:p>
          <w:p w:rsidR="008E43F2" w:rsidRDefault="008E43F2" w:rsidP="008D0EE1">
            <w:pPr>
              <w:jc w:val="left"/>
            </w:pPr>
            <w:r>
              <w:rPr>
                <w:rFonts w:hint="eastAsia"/>
              </w:rPr>
              <w:t>又由附图</w:t>
            </w:r>
            <w:r>
              <w:rPr>
                <w:rFonts w:hint="eastAsia"/>
              </w:rPr>
              <w:t>3-1</w:t>
            </w:r>
            <w:r>
              <w:rPr>
                <w:rFonts w:hint="eastAsia"/>
              </w:rPr>
              <w:t>可得轴的材料敏性系数为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r>
                  <m:rPr>
                    <m:sty m:val="p"/>
                  </m:rPr>
                  <w:rPr>
                    <w:rFonts w:ascii="Cambria Math" w:hAnsi="Cambria Math"/>
                  </w:rPr>
                  <m:t>=0.75</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r>
                  <m:rPr>
                    <m:sty m:val="p"/>
                  </m:rPr>
                  <w:rPr>
                    <w:rFonts w:ascii="Cambria Math" w:hAnsi="Cambria Math"/>
                  </w:rPr>
                  <m:t>=0.77</m:t>
                </m:r>
              </m:oMath>
            </m:oMathPara>
          </w:p>
          <w:p w:rsidR="008E43F2" w:rsidRDefault="008E43F2" w:rsidP="008D0EE1">
            <w:pPr>
              <w:jc w:val="left"/>
            </w:pPr>
            <w:r>
              <w:rPr>
                <w:rFonts w:hint="eastAsia"/>
              </w:rPr>
              <w:t>故有效应力集中系数为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-1</m:t>
                    </m:r>
                  </m:e>
                </m:d>
                <m:r>
                  <m:rPr>
                    <m:sty m:val="p"/>
                  </m:rPr>
                  <w:rPr>
                    <w:rFonts w:ascii="Cambria Math" w:hAnsi="Cambria Math"/>
                  </w:rPr>
                  <m:t>=1.97</m:t>
                </m:r>
              </m:oMath>
            </m:oMathPara>
          </w:p>
          <w:p w:rsidR="008E43F2" w:rsidRDefault="006E5E58" w:rsidP="008D0EE1">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m:t>
                    </m:r>
                  </m:e>
                </m:d>
                <m:r>
                  <m:rPr>
                    <m:sty m:val="p"/>
                  </m:rPr>
                  <w:rPr>
                    <w:rFonts w:ascii="Cambria Math" w:hAnsi="Cambria Math"/>
                  </w:rPr>
                  <m:t>=1.47</m:t>
                </m:r>
              </m:oMath>
            </m:oMathPara>
          </w:p>
          <w:p w:rsidR="008E43F2" w:rsidRDefault="008E43F2" w:rsidP="008D0EE1">
            <w:pPr>
              <w:jc w:val="left"/>
            </w:pPr>
            <w:r>
              <w:rPr>
                <w:rFonts w:hint="eastAsia"/>
              </w:rPr>
              <w:t>由附图</w:t>
            </w:r>
            <w:r>
              <w:rPr>
                <w:rFonts w:hint="eastAsia"/>
              </w:rPr>
              <w:t>3-2</w:t>
            </w:r>
            <w:r>
              <w:rPr>
                <w:rFonts w:hint="eastAsia"/>
              </w:rPr>
              <w:t>得尺寸系数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r>
                <m:rPr>
                  <m:sty m:val="p"/>
                </m:rPr>
                <w:rPr>
                  <w:rFonts w:ascii="Cambria Math" w:hAnsi="Cambria Math"/>
                </w:rPr>
                <m:t>=1.0</m:t>
              </m:r>
            </m:oMath>
            <w:r>
              <w:rPr>
                <w:rFonts w:hint="eastAsia"/>
              </w:rPr>
              <w:t>；由附图</w:t>
            </w:r>
            <w:r>
              <w:rPr>
                <w:rFonts w:hint="eastAsia"/>
              </w:rPr>
              <w:t>3-3</w:t>
            </w:r>
            <w:r>
              <w:rPr>
                <w:rFonts w:hint="eastAsia"/>
              </w:rPr>
              <w:t>得扭转尺寸系数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r>
                <m:rPr>
                  <m:sty m:val="p"/>
                </m:rPr>
                <w:rPr>
                  <w:rFonts w:ascii="Cambria Math" w:hAnsi="Cambria Math"/>
                </w:rPr>
                <m:t>=0.95</m:t>
              </m:r>
            </m:oMath>
            <w:r>
              <w:rPr>
                <w:rFonts w:hint="eastAsia"/>
              </w:rPr>
              <w:t>。</w:t>
            </w:r>
          </w:p>
          <w:p w:rsidR="008E43F2" w:rsidRDefault="008E43F2" w:rsidP="008D0EE1">
            <w:pPr>
              <w:jc w:val="left"/>
            </w:pPr>
            <w:r>
              <w:rPr>
                <w:rFonts w:hint="eastAsia"/>
              </w:rPr>
              <w:t>轴按磨削加工，由附图</w:t>
            </w:r>
            <w:r>
              <w:rPr>
                <w:rFonts w:hint="eastAsia"/>
              </w:rPr>
              <w:t>3-4</w:t>
            </w:r>
            <w:r>
              <w:rPr>
                <w:rFonts w:hint="eastAsia"/>
              </w:rPr>
              <w:t>得表面质量系数为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r>
                  <m:rPr>
                    <m:sty m:val="p"/>
                  </m:rPr>
                  <w:rPr>
                    <w:rFonts w:ascii="Cambria Math" w:hAnsi="Cambria Math"/>
                  </w:rPr>
                  <m:t>=0.93</m:t>
                </m:r>
              </m:oMath>
            </m:oMathPara>
          </w:p>
          <w:p w:rsidR="008E43F2" w:rsidRDefault="008E43F2" w:rsidP="008D0EE1">
            <w:pPr>
              <w:jc w:val="left"/>
            </w:pPr>
            <w:r>
              <w:rPr>
                <w:rFonts w:hint="eastAsia"/>
              </w:rPr>
              <w:t>轴未经表面强化处理，即</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q</m:t>
                  </m:r>
                </m:sub>
              </m:sSub>
              <m:r>
                <m:rPr>
                  <m:sty m:val="p"/>
                </m:rPr>
                <w:rPr>
                  <w:rFonts w:ascii="Cambria Math" w:hAnsi="Cambria Math"/>
                </w:rPr>
                <m:t>=1</m:t>
              </m:r>
            </m:oMath>
            <w:r>
              <w:rPr>
                <w:rFonts w:hint="eastAsia"/>
              </w:rPr>
              <w:t>，则得到综合系数为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den>
                </m:f>
                <m:r>
                  <m:rPr>
                    <m:sty m:val="p"/>
                  </m:rPr>
                  <w:rPr>
                    <w:rFonts w:ascii="Cambria Math" w:hAnsi="Cambria Math"/>
                  </w:rPr>
                  <m:t>-1=2.05</m:t>
                </m:r>
              </m:oMath>
            </m:oMathPara>
          </w:p>
          <w:p w:rsidR="008E43F2" w:rsidRDefault="006E5E58" w:rsidP="008D0EE1">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den>
                </m:f>
                <m:r>
                  <m:rPr>
                    <m:sty m:val="p"/>
                  </m:rPr>
                  <w:rPr>
                    <w:rFonts w:ascii="Cambria Math" w:hAnsi="Cambria Math"/>
                  </w:rPr>
                  <m:t>-1=1.62</m:t>
                </m:r>
              </m:oMath>
            </m:oMathPara>
          </w:p>
          <w:p w:rsidR="008E43F2" w:rsidRDefault="008E43F2" w:rsidP="008D0EE1">
            <w:pPr>
              <w:jc w:val="left"/>
            </w:pPr>
            <w:r>
              <w:rPr>
                <w:rFonts w:hint="eastAsia"/>
              </w:rPr>
              <w:t>对</w:t>
            </w:r>
            <w:r w:rsidR="003200EF">
              <w:rPr>
                <w:rFonts w:hint="eastAsia"/>
              </w:rPr>
              <w:t>碳</w:t>
            </w:r>
            <w:r>
              <w:rPr>
                <w:rFonts w:hint="eastAsia"/>
              </w:rPr>
              <w:t>钢，</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r>
                <m:rPr>
                  <m:sty m:val="p"/>
                </m:rPr>
                <w:rPr>
                  <w:rFonts w:ascii="Cambria Math" w:hAnsi="Cambria Math" w:hint="eastAsia"/>
                </w:rPr>
                <m:t>~</m:t>
              </m:r>
              <m:r>
                <m:rPr>
                  <m:sty m:val="p"/>
                </m:rPr>
                <w:rPr>
                  <w:rFonts w:ascii="Cambria Math" w:hAnsi="Cambria Math"/>
                </w:rPr>
                <m:t>0.2</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r>
                <m:rPr>
                  <m:sty m:val="p"/>
                </m:rPr>
                <w:rPr>
                  <w:rFonts w:ascii="Cambria Math" w:hAnsi="Cambria Math" w:hint="eastAsia"/>
                </w:rPr>
                <m:t>~</m:t>
              </m:r>
              <m:r>
                <m:rPr>
                  <m:sty m:val="p"/>
                </m:rPr>
                <w:rPr>
                  <w:rFonts w:ascii="Cambria Math" w:hAnsi="Cambria Math"/>
                </w:rPr>
                <m:t>0.1</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oMath>
            <w:r>
              <w:rPr>
                <w:rFonts w:hint="eastAsia"/>
              </w:rPr>
              <w:t>，于是，计算安全系数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oMath>
            <w:r>
              <w:rPr>
                <w:rFonts w:hint="eastAsia"/>
              </w:rPr>
              <w:t>值</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m</m:t>
                        </m:r>
                      </m:sub>
                    </m:sSub>
                  </m:den>
                </m:f>
                <m:r>
                  <m:rPr>
                    <m:sty m:val="p"/>
                  </m:rPr>
                  <w:rPr>
                    <w:rFonts w:ascii="Cambria Math" w:hAnsi="Cambria Math"/>
                  </w:rPr>
                  <m:t>=4.27</m:t>
                </m:r>
              </m:oMath>
            </m:oMathPara>
          </w:p>
          <w:p w:rsidR="008E43F2" w:rsidRDefault="006E5E58" w:rsidP="008D0EE1">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m</m:t>
                        </m:r>
                      </m:sub>
                    </m:sSub>
                  </m:den>
                </m:f>
                <m:r>
                  <m:rPr>
                    <m:sty m:val="p"/>
                  </m:rPr>
                  <w:rPr>
                    <w:rFonts w:ascii="Cambria Math" w:hAnsi="Cambria Math"/>
                  </w:rPr>
                  <m:t>=10.98</m:t>
                </m:r>
              </m:oMath>
            </m:oMathPara>
          </w:p>
          <w:p w:rsidR="008E43F2" w:rsidRDefault="006E5E58" w:rsidP="008D0EE1">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num>
                  <m:den>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σ</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τ</m:t>
                            </m:r>
                          </m:sub>
                          <m:sup>
                            <m:r>
                              <m:rPr>
                                <m:sty m:val="p"/>
                              </m:rPr>
                              <w:rPr>
                                <w:rFonts w:ascii="Cambria Math" w:hAnsi="Cambria Math"/>
                              </w:rPr>
                              <m:t>2</m:t>
                            </m:r>
                          </m:sup>
                        </m:sSubSup>
                      </m:e>
                    </m:rad>
                  </m:den>
                </m:f>
                <m:r>
                  <m:rPr>
                    <m:sty m:val="p"/>
                  </m:rPr>
                  <w:rPr>
                    <w:rFonts w:ascii="Cambria Math" w:hAnsi="Cambria Math"/>
                  </w:rPr>
                  <m:t>=3.98</m:t>
                </m:r>
                <m:r>
                  <w:rPr>
                    <w:rFonts w:ascii="Cambria Math" w:hAnsi="Cambria Math"/>
                  </w:rPr>
                  <m:t>&gt;S=1.5</m:t>
                </m:r>
              </m:oMath>
            </m:oMathPara>
          </w:p>
          <w:p w:rsidR="008E43F2" w:rsidRDefault="008E43F2" w:rsidP="008D0EE1">
            <w:pPr>
              <w:jc w:val="left"/>
            </w:pPr>
            <w:r>
              <w:rPr>
                <w:rFonts w:hint="eastAsia"/>
              </w:rPr>
              <w:t>故可知</w:t>
            </w:r>
            <w:r w:rsidR="003200EF">
              <w:rPr>
                <w:rFonts w:hint="eastAsia"/>
              </w:rPr>
              <w:t>输入轴</w:t>
            </w:r>
            <w:r>
              <w:rPr>
                <w:rFonts w:hint="eastAsia"/>
              </w:rPr>
              <w:t>安全。</w:t>
            </w:r>
          </w:p>
          <w:p w:rsidR="00BB03EE" w:rsidRDefault="00BB03EE" w:rsidP="008D0EE1">
            <w:pPr>
              <w:jc w:val="left"/>
            </w:pPr>
          </w:p>
          <w:p w:rsidR="00BB03EE" w:rsidRDefault="008F2474" w:rsidP="00535305">
            <w:pPr>
              <w:pStyle w:val="3"/>
              <w:outlineLvl w:val="2"/>
            </w:pPr>
            <w:bookmarkStart w:id="42" w:name="_Toc520661849"/>
            <w:r>
              <w:t>5</w:t>
            </w:r>
            <w:r w:rsidR="00BB03EE">
              <w:t>.9.2 中间轴的精确校核</w:t>
            </w:r>
            <w:bookmarkEnd w:id="42"/>
          </w:p>
          <w:p w:rsidR="00BB03EE" w:rsidRPr="00FF2C8A" w:rsidRDefault="00BB03EE" w:rsidP="00BB03EE">
            <w:r>
              <w:rPr>
                <w:b/>
                <w:noProof/>
                <w:szCs w:val="21"/>
                <w:lang w:val="de-DE"/>
              </w:rPr>
              <w:drawing>
                <wp:inline distT="0" distB="0" distL="0" distR="0" wp14:anchorId="053C997C" wp14:editId="00D8EFE2">
                  <wp:extent cx="5274204" cy="182871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hou1.jpg"/>
                          <pic:cNvPicPr/>
                        </pic:nvPicPr>
                        <pic:blipFill rotWithShape="1">
                          <a:blip r:embed="rId19" cstate="print">
                            <a:extLst>
                              <a:ext uri="{28A0092B-C50C-407E-A947-70E740481C1C}">
                                <a14:useLocalDpi xmlns:a14="http://schemas.microsoft.com/office/drawing/2010/main" val="0"/>
                              </a:ext>
                            </a:extLst>
                          </a:blip>
                          <a:srcRect t="30340" b="26320"/>
                          <a:stretch/>
                        </pic:blipFill>
                        <pic:spPr bwMode="auto">
                          <a:xfrm>
                            <a:off x="0" y="0"/>
                            <a:ext cx="5274310" cy="1828747"/>
                          </a:xfrm>
                          <a:prstGeom prst="rect">
                            <a:avLst/>
                          </a:prstGeom>
                          <a:ln>
                            <a:noFill/>
                          </a:ln>
                          <a:extLst>
                            <a:ext uri="{53640926-AAD7-44D8-BBD7-CCE9431645EC}">
                              <a14:shadowObscured xmlns:a14="http://schemas.microsoft.com/office/drawing/2010/main"/>
                            </a:ext>
                          </a:extLst>
                        </pic:spPr>
                      </pic:pic>
                    </a:graphicData>
                  </a:graphic>
                </wp:inline>
              </w:drawing>
            </w:r>
          </w:p>
          <w:p w:rsidR="00BB03EE" w:rsidRDefault="00BB03EE" w:rsidP="00CC19B0">
            <w:pPr>
              <w:ind w:firstLine="408"/>
              <w:jc w:val="left"/>
            </w:pPr>
            <w:r>
              <w:rPr>
                <w:rFonts w:hint="eastAsia"/>
              </w:rPr>
              <w:t>如图，从应力集中对轴的疲劳强度的影响来看，截面</w:t>
            </w:r>
            <w:r>
              <w:rPr>
                <w:rFonts w:hint="eastAsia"/>
              </w:rPr>
              <w:t>A</w:t>
            </w:r>
            <w:r>
              <w:rPr>
                <w:rFonts w:hint="eastAsia"/>
              </w:rPr>
              <w:t>、</w:t>
            </w:r>
            <w:r>
              <w:rPr>
                <w:rFonts w:hint="eastAsia"/>
              </w:rPr>
              <w:t>B</w:t>
            </w:r>
            <w:r>
              <w:rPr>
                <w:rFonts w:hint="eastAsia"/>
              </w:rPr>
              <w:t>、</w:t>
            </w:r>
            <w:r>
              <w:rPr>
                <w:rFonts w:hint="eastAsia"/>
              </w:rPr>
              <w:t>D</w:t>
            </w:r>
            <w:r>
              <w:rPr>
                <w:rFonts w:hint="eastAsia"/>
              </w:rPr>
              <w:t>处过盈配合引起的应力集中最严重；从受载的情况来看，右侧轴承截面</w:t>
            </w:r>
            <w:r>
              <w:rPr>
                <w:rFonts w:hint="eastAsia"/>
              </w:rPr>
              <w:t>C</w:t>
            </w:r>
            <w:r>
              <w:rPr>
                <w:rFonts w:hint="eastAsia"/>
              </w:rPr>
              <w:t>上的应力最大。截面</w:t>
            </w:r>
            <w:r w:rsidR="00F958B7">
              <w:rPr>
                <w:rFonts w:hint="eastAsia"/>
              </w:rPr>
              <w:t>A</w:t>
            </w:r>
            <w:r>
              <w:rPr>
                <w:rFonts w:hint="eastAsia"/>
              </w:rPr>
              <w:t>、</w:t>
            </w:r>
            <w:r w:rsidR="00F958B7">
              <w:rPr>
                <w:rFonts w:hint="eastAsia"/>
              </w:rPr>
              <w:t>D</w:t>
            </w:r>
            <w:r>
              <w:rPr>
                <w:rFonts w:hint="eastAsia"/>
              </w:rPr>
              <w:t>的应力集中的影响相近，</w:t>
            </w:r>
            <w:r w:rsidR="00F958B7">
              <w:rPr>
                <w:rFonts w:hint="eastAsia"/>
              </w:rPr>
              <w:t>两截面均不承受扭矩和弯矩。截面</w:t>
            </w:r>
            <w:r w:rsidR="004645DE">
              <w:t>4</w:t>
            </w:r>
            <w:r w:rsidR="00F958B7">
              <w:rPr>
                <w:rFonts w:hint="eastAsia"/>
              </w:rPr>
              <w:t>、</w:t>
            </w:r>
            <w:r w:rsidR="004645DE">
              <w:t>5</w:t>
            </w:r>
            <w:r w:rsidR="00F958B7">
              <w:rPr>
                <w:rFonts w:hint="eastAsia"/>
              </w:rPr>
              <w:t>截面尺寸变化造成的应力集中影响相近，</w:t>
            </w:r>
            <w:r w:rsidR="00F958B7">
              <w:t xml:space="preserve"> </w:t>
            </w:r>
            <w:r w:rsidR="004645DE">
              <w:lastRenderedPageBreak/>
              <w:t>4</w:t>
            </w:r>
            <w:r w:rsidR="00F958B7">
              <w:t>截面受应力较大</w:t>
            </w:r>
            <w:r w:rsidR="00F958B7">
              <w:rPr>
                <w:rFonts w:hint="eastAsia"/>
              </w:rPr>
              <w:t>，</w:t>
            </w:r>
            <w:r w:rsidR="00F958B7">
              <w:t>故对</w:t>
            </w:r>
            <w:r w:rsidR="004645DE">
              <w:t>4</w:t>
            </w:r>
            <w:r w:rsidR="00F958B7">
              <w:rPr>
                <w:rFonts w:hint="eastAsia"/>
              </w:rPr>
              <w:t>截面左侧轴肩进行校核。截面</w:t>
            </w:r>
            <w:r w:rsidR="00F958B7">
              <w:rPr>
                <w:rFonts w:hint="eastAsia"/>
              </w:rPr>
              <w:t>3</w:t>
            </w:r>
            <w:r w:rsidR="00F958B7">
              <w:rPr>
                <w:rFonts w:hint="eastAsia"/>
              </w:rPr>
              <w:t>左侧所受应力较大，且过盈配合，故对</w:t>
            </w:r>
            <w:r w:rsidR="00F958B7">
              <w:rPr>
                <w:rFonts w:hint="eastAsia"/>
              </w:rPr>
              <w:t>3</w:t>
            </w:r>
            <w:r w:rsidR="00F958B7">
              <w:rPr>
                <w:rFonts w:hint="eastAsia"/>
              </w:rPr>
              <w:t>截面</w:t>
            </w:r>
            <w:r w:rsidR="004645DE">
              <w:rPr>
                <w:rFonts w:hint="eastAsia"/>
              </w:rPr>
              <w:t>左</w:t>
            </w:r>
            <w:r w:rsidR="00F958B7">
              <w:rPr>
                <w:rFonts w:hint="eastAsia"/>
              </w:rPr>
              <w:t>侧进行精确校核。</w:t>
            </w:r>
          </w:p>
          <w:p w:rsidR="00535305" w:rsidRDefault="00535305" w:rsidP="00CC19B0">
            <w:pPr>
              <w:ind w:firstLine="408"/>
              <w:jc w:val="left"/>
            </w:pPr>
          </w:p>
          <w:p w:rsidR="00CC19B0" w:rsidRPr="008E43F2" w:rsidRDefault="008F2474" w:rsidP="00535305">
            <w:pPr>
              <w:pStyle w:val="4"/>
              <w:outlineLvl w:val="3"/>
            </w:pPr>
            <w:r>
              <w:t>5</w:t>
            </w:r>
            <w:r w:rsidR="00CC19B0">
              <w:rPr>
                <w:rFonts w:hint="eastAsia"/>
              </w:rPr>
              <w:t>.9.2</w:t>
            </w:r>
            <w:r w:rsidR="00CC19B0">
              <w:t>.1</w:t>
            </w:r>
            <w:r w:rsidR="00CC19B0">
              <w:rPr>
                <w:rFonts w:hint="eastAsia"/>
              </w:rPr>
              <w:t xml:space="preserve">  危险截面</w:t>
            </w:r>
            <w:r w:rsidR="004645DE">
              <w:t>4</w:t>
            </w:r>
            <w:r w:rsidR="00CC19B0">
              <w:rPr>
                <w:rFonts w:hint="eastAsia"/>
              </w:rPr>
              <w:t>的</w:t>
            </w:r>
            <w:r w:rsidR="004645DE">
              <w:rPr>
                <w:rFonts w:hint="eastAsia"/>
              </w:rPr>
              <w:t>左</w:t>
            </w:r>
            <w:r w:rsidR="00CC19B0">
              <w:rPr>
                <w:rFonts w:hint="eastAsia"/>
              </w:rPr>
              <w:t>侧（尺寸突变）</w:t>
            </w:r>
          </w:p>
          <w:p w:rsidR="00CC19B0" w:rsidRDefault="00CC19B0" w:rsidP="00CC19B0">
            <w:pPr>
              <w:jc w:val="left"/>
            </w:pPr>
            <w:r>
              <w:rPr>
                <w:rFonts w:hint="eastAsia"/>
              </w:rPr>
              <w:t>抗弯截面系数</w:t>
            </w:r>
          </w:p>
          <w:p w:rsidR="00CC19B0" w:rsidRDefault="00CC19B0" w:rsidP="00CC19B0">
            <w:pPr>
              <w:jc w:val="left"/>
            </w:pPr>
            <m:oMathPara>
              <m:oMath>
                <m:r>
                  <m:rPr>
                    <m:sty m:val="p"/>
                  </m:rPr>
                  <w:rPr>
                    <w:rFonts w:ascii="Cambria Math" w:hAnsi="Cambria Math"/>
                  </w:rPr>
                  <m:t>W=</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 xml:space="preserve">=6400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CC19B0" w:rsidRDefault="00CC19B0" w:rsidP="00CC19B0">
            <w:pPr>
              <w:jc w:val="left"/>
            </w:pPr>
            <w:r>
              <w:rPr>
                <w:rFonts w:hint="eastAsia"/>
              </w:rPr>
              <w:t>抗扭截面系数</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16</m:t>
                    </m:r>
                  </m:den>
                </m:f>
                <m:r>
                  <m:rPr>
                    <m:sty m:val="p"/>
                  </m:rPr>
                  <w:rPr>
                    <w:rFonts w:ascii="Cambria Math" w:hAnsi="Cambria Math"/>
                  </w:rPr>
                  <m:t xml:space="preserve">=12800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CC19B0" w:rsidRDefault="00CC19B0" w:rsidP="00CC19B0">
            <w:pPr>
              <w:jc w:val="left"/>
            </w:pPr>
            <w:r>
              <w:rPr>
                <w:rFonts w:hint="eastAsia"/>
              </w:rPr>
              <w:t>截面</w:t>
            </w:r>
            <w:r w:rsidR="005A1553">
              <w:t>4</w:t>
            </w:r>
            <w:r w:rsidR="005A1553">
              <w:rPr>
                <w:rFonts w:hint="eastAsia"/>
              </w:rPr>
              <w:t>左</w:t>
            </w:r>
            <w:r>
              <w:rPr>
                <w:rFonts w:hint="eastAsia"/>
              </w:rPr>
              <w:t>侧的弯矩为</w:t>
            </w:r>
            <m:oMath>
              <m:r>
                <m:rPr>
                  <m:sty m:val="p"/>
                </m:rPr>
                <w:rPr>
                  <w:rFonts w:ascii="Cambria Math" w:hAnsi="Cambria Math"/>
                </w:rPr>
                <m:t>M=123800 N∙mm</m:t>
              </m:r>
            </m:oMath>
            <w:r>
              <w:rPr>
                <w:rFonts w:hint="eastAsia"/>
              </w:rPr>
              <w:t>，所以截面上的弯曲应力为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W</m:t>
                    </m:r>
                  </m:den>
                </m:f>
                <m:r>
                  <m:rPr>
                    <m:sty m:val="p"/>
                  </m:rPr>
                  <w:rPr>
                    <w:rFonts w:ascii="Cambria Math" w:hAnsi="Cambria Math" w:hint="eastAsia"/>
                  </w:rPr>
                  <m:t>=</m:t>
                </m:r>
                <m:r>
                  <m:rPr>
                    <m:sty m:val="p"/>
                  </m:rPr>
                  <w:rPr>
                    <w:rFonts w:ascii="Cambria Math" w:hAnsi="Cambria Math"/>
                  </w:rPr>
                  <m:t>19.34 MPa</m:t>
                </m:r>
              </m:oMath>
            </m:oMathPara>
          </w:p>
          <w:p w:rsidR="00CC19B0" w:rsidRDefault="00CC19B0" w:rsidP="00CC19B0">
            <w:pPr>
              <w:jc w:val="left"/>
            </w:pPr>
            <w:r>
              <w:rPr>
                <w:rFonts w:hint="eastAsia"/>
              </w:rPr>
              <w:t>截面上的扭转切应力为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den>
                </m:f>
                <m:r>
                  <m:rPr>
                    <m:sty m:val="p"/>
                  </m:rPr>
                  <w:rPr>
                    <w:rFonts w:ascii="Cambria Math" w:hAnsi="Cambria Math"/>
                  </w:rPr>
                  <m:t>=7.81 MPa</m:t>
                </m:r>
              </m:oMath>
            </m:oMathPara>
          </w:p>
          <w:p w:rsidR="00CC19B0" w:rsidRPr="00535305" w:rsidRDefault="00CC19B0" w:rsidP="000750B1">
            <w:r w:rsidRPr="00535305">
              <w:rPr>
                <w:rFonts w:hint="eastAsia"/>
              </w:rPr>
              <w:t>轴的材料为</w:t>
            </w:r>
            <w:r w:rsidRPr="00535305">
              <w:t>45</w:t>
            </w:r>
            <w:r w:rsidRPr="00535305">
              <w:t>钢</w:t>
            </w:r>
            <w:r w:rsidRPr="00535305">
              <w:rPr>
                <w:rFonts w:hint="eastAsia"/>
              </w:rPr>
              <w:t>，</w:t>
            </w:r>
            <w:r w:rsidRPr="00535305">
              <w:rPr>
                <w:rFonts w:hint="eastAsia"/>
              </w:rPr>
              <w:t xml:space="preserve"> </w:t>
            </w:r>
            <w:r w:rsidRPr="00535305">
              <w:rPr>
                <w:rFonts w:hint="eastAsia"/>
              </w:rPr>
              <w:t>调质处理（若</w:t>
            </w:r>
            <w:r w:rsidRPr="00535305">
              <w:rPr>
                <w:rFonts w:hint="eastAsia"/>
              </w:rPr>
              <w:t>45</w:t>
            </w:r>
            <w:r w:rsidRPr="00535305">
              <w:rPr>
                <w:rFonts w:hint="eastAsia"/>
              </w:rPr>
              <w:t>钢校核合格，则用</w:t>
            </w:r>
            <w:r w:rsidRPr="00535305">
              <w:rPr>
                <w:rFonts w:hint="eastAsia"/>
              </w:rPr>
              <w:t>40Cr</w:t>
            </w:r>
            <w:r w:rsidRPr="00535305">
              <w:rPr>
                <w:rFonts w:hint="eastAsia"/>
              </w:rPr>
              <w:t>也安全）。由</w:t>
            </w:r>
            <w:r w:rsidRPr="00535305">
              <w:rPr>
                <w:rFonts w:hint="eastAsia"/>
              </w:rPr>
              <w:t xml:space="preserve"> </w:t>
            </w:r>
            <w:r w:rsidRPr="00535305">
              <w:rPr>
                <w:rFonts w:hint="eastAsia"/>
              </w:rPr>
              <w:t>《机械设计》表</w:t>
            </w:r>
            <w:r w:rsidRPr="00535305">
              <w:rPr>
                <w:rFonts w:hint="eastAsia"/>
              </w:rPr>
              <w:t>15-1</w:t>
            </w:r>
            <w:r w:rsidRPr="00535305">
              <w:rPr>
                <w:rFonts w:hint="eastAsia"/>
              </w:rPr>
              <w:t>查得</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=640 MPa</m:t>
              </m:r>
            </m:oMath>
            <w:r w:rsidRPr="00535305">
              <w:rPr>
                <w:rFonts w:hint="eastAsia"/>
              </w:rPr>
              <w:t>，</w:t>
            </w:r>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=275 MPa</m:t>
              </m:r>
            </m:oMath>
            <w:r w:rsidRPr="00535305">
              <w:rPr>
                <w:rFonts w:hint="eastAsia"/>
              </w:rPr>
              <w:t>，</w:t>
            </w:r>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=155 MPa</m:t>
              </m:r>
            </m:oMath>
            <w:r w:rsidRPr="00535305">
              <w:rPr>
                <w:rFonts w:hint="eastAsia"/>
              </w:rPr>
              <w:t>。</w:t>
            </w:r>
          </w:p>
          <w:p w:rsidR="00CC19B0" w:rsidRDefault="00CC19B0" w:rsidP="000750B1">
            <w:pPr>
              <w:jc w:val="left"/>
            </w:pPr>
            <w:r>
              <w:rPr>
                <w:rFonts w:hint="eastAsia"/>
              </w:rPr>
              <w:t>截面上由于轴肩而形成的理论应力集中系数</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及</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oMath>
            <w:r>
              <w:rPr>
                <w:rFonts w:hint="eastAsia"/>
              </w:rPr>
              <w:t>按附表</w:t>
            </w:r>
            <w:r>
              <w:rPr>
                <w:rFonts w:hint="eastAsia"/>
              </w:rPr>
              <w:t>3-2</w:t>
            </w:r>
            <w:r>
              <w:rPr>
                <w:rFonts w:hint="eastAsia"/>
              </w:rPr>
              <w:t>查取。因</w:t>
            </w:r>
            <m:oMath>
              <m:f>
                <m:fPr>
                  <m:ctrlPr>
                    <w:rPr>
                      <w:rFonts w:ascii="Cambria Math" w:hAnsi="Cambria Math"/>
                    </w:rPr>
                  </m:ctrlPr>
                </m:fPr>
                <m:num>
                  <m:r>
                    <m:rPr>
                      <m:sty m:val="p"/>
                    </m:rPr>
                    <w:rPr>
                      <w:rFonts w:ascii="Cambria Math" w:hAnsi="Cambria Math"/>
                    </w:rPr>
                    <m:t>r</m:t>
                  </m:r>
                </m:num>
                <m:den>
                  <m:r>
                    <m:rPr>
                      <m:sty m:val="p"/>
                    </m:rPr>
                    <w:rPr>
                      <w:rFonts w:ascii="Cambria Math" w:hAnsi="Cambria Math"/>
                    </w:rPr>
                    <m:t>d</m:t>
                  </m:r>
                </m:den>
              </m:f>
              <m:r>
                <m:rPr>
                  <m:sty m:val="p"/>
                </m:rPr>
                <w:rPr>
                  <w:rFonts w:ascii="Cambria Math" w:hAnsi="Cambria Math"/>
                </w:rPr>
                <m:t>=0.040</m:t>
              </m:r>
            </m:oMath>
            <w:r>
              <w:rPr>
                <w:rFonts w:hint="eastAsia"/>
              </w:rPr>
              <w:t>、</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den>
              </m:f>
              <m:r>
                <m:rPr>
                  <m:sty m:val="p"/>
                </m:rPr>
                <w:rPr>
                  <w:rFonts w:ascii="Cambria Math" w:hAnsi="Cambria Math"/>
                </w:rPr>
                <m:t>=1.45</m:t>
              </m:r>
            </m:oMath>
            <w:r>
              <w:rPr>
                <w:rFonts w:hint="eastAsia"/>
              </w:rPr>
              <w:t>，经插值后可查得</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=2.19</m:t>
                </m:r>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=1.80</m:t>
                </m:r>
              </m:oMath>
            </m:oMathPara>
          </w:p>
          <w:p w:rsidR="00CC19B0" w:rsidRDefault="00CC19B0" w:rsidP="00CC19B0">
            <w:pPr>
              <w:jc w:val="left"/>
            </w:pPr>
            <w:r>
              <w:rPr>
                <w:rFonts w:hint="eastAsia"/>
              </w:rPr>
              <w:t>又由附图</w:t>
            </w:r>
            <w:r>
              <w:rPr>
                <w:rFonts w:hint="eastAsia"/>
              </w:rPr>
              <w:t>3-1</w:t>
            </w:r>
            <w:r>
              <w:rPr>
                <w:rFonts w:hint="eastAsia"/>
              </w:rPr>
              <w:t>可得轴的材料敏性系数为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r>
                  <m:rPr>
                    <m:sty m:val="p"/>
                  </m:rPr>
                  <w:rPr>
                    <w:rFonts w:ascii="Cambria Math" w:hAnsi="Cambria Math"/>
                  </w:rPr>
                  <m:t>=0.76</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r>
                  <m:rPr>
                    <m:sty m:val="p"/>
                  </m:rPr>
                  <w:rPr>
                    <w:rFonts w:ascii="Cambria Math" w:hAnsi="Cambria Math"/>
                  </w:rPr>
                  <m:t>=0.82</m:t>
                </m:r>
              </m:oMath>
            </m:oMathPara>
          </w:p>
          <w:p w:rsidR="00CC19B0" w:rsidRDefault="00CC19B0" w:rsidP="00CC19B0">
            <w:pPr>
              <w:jc w:val="left"/>
            </w:pPr>
            <w:r>
              <w:rPr>
                <w:rFonts w:hint="eastAsia"/>
              </w:rPr>
              <w:t>故有效应力集中系数为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-1</m:t>
                    </m:r>
                  </m:e>
                </m:d>
                <m:r>
                  <m:rPr>
                    <m:sty m:val="p"/>
                  </m:rPr>
                  <w:rPr>
                    <w:rFonts w:ascii="Cambria Math" w:hAnsi="Cambria Math"/>
                  </w:rPr>
                  <m:t>=1.90</m:t>
                </m:r>
              </m:oMath>
            </m:oMathPara>
          </w:p>
          <w:p w:rsidR="00CC19B0" w:rsidRDefault="006E5E58" w:rsidP="00CC19B0">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m:t>
                    </m:r>
                  </m:e>
                </m:d>
                <m:r>
                  <m:rPr>
                    <m:sty m:val="p"/>
                  </m:rPr>
                  <w:rPr>
                    <w:rFonts w:ascii="Cambria Math" w:hAnsi="Cambria Math"/>
                  </w:rPr>
                  <m:t>=1.66</m:t>
                </m:r>
              </m:oMath>
            </m:oMathPara>
          </w:p>
          <w:p w:rsidR="00CC19B0" w:rsidRDefault="00CC19B0" w:rsidP="00CC19B0">
            <w:pPr>
              <w:jc w:val="left"/>
            </w:pPr>
            <w:r>
              <w:rPr>
                <w:rFonts w:hint="eastAsia"/>
              </w:rPr>
              <w:t>由附图</w:t>
            </w:r>
            <w:r>
              <w:rPr>
                <w:rFonts w:hint="eastAsia"/>
              </w:rPr>
              <w:t>3-2</w:t>
            </w:r>
            <w:r>
              <w:rPr>
                <w:rFonts w:hint="eastAsia"/>
              </w:rPr>
              <w:t>得尺寸系数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r>
                <m:rPr>
                  <m:sty m:val="p"/>
                </m:rPr>
                <w:rPr>
                  <w:rFonts w:ascii="Cambria Math" w:hAnsi="Cambria Math"/>
                </w:rPr>
                <m:t>=0.75</m:t>
              </m:r>
            </m:oMath>
            <w:r>
              <w:rPr>
                <w:rFonts w:hint="eastAsia"/>
              </w:rPr>
              <w:t>；由附图</w:t>
            </w:r>
            <w:r>
              <w:rPr>
                <w:rFonts w:hint="eastAsia"/>
              </w:rPr>
              <w:t>3-3</w:t>
            </w:r>
            <w:r>
              <w:rPr>
                <w:rFonts w:hint="eastAsia"/>
              </w:rPr>
              <w:t>得扭转尺寸系数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r>
                <m:rPr>
                  <m:sty m:val="p"/>
                </m:rPr>
                <w:rPr>
                  <w:rFonts w:ascii="Cambria Math" w:hAnsi="Cambria Math"/>
                </w:rPr>
                <m:t>=0.86</m:t>
              </m:r>
            </m:oMath>
            <w:r>
              <w:rPr>
                <w:rFonts w:hint="eastAsia"/>
              </w:rPr>
              <w:t>。</w:t>
            </w:r>
          </w:p>
          <w:p w:rsidR="00CC19B0" w:rsidRDefault="00CC19B0" w:rsidP="00CC19B0">
            <w:pPr>
              <w:jc w:val="left"/>
            </w:pPr>
            <w:r>
              <w:rPr>
                <w:rFonts w:hint="eastAsia"/>
              </w:rPr>
              <w:t>轴按磨削加工，由附图</w:t>
            </w:r>
            <w:r>
              <w:rPr>
                <w:rFonts w:hint="eastAsia"/>
              </w:rPr>
              <w:t>3-4</w:t>
            </w:r>
            <w:r>
              <w:rPr>
                <w:rFonts w:hint="eastAsia"/>
              </w:rPr>
              <w:t>得表面质量系数为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r>
                  <m:rPr>
                    <m:sty m:val="p"/>
                  </m:rPr>
                  <w:rPr>
                    <w:rFonts w:ascii="Cambria Math" w:hAnsi="Cambria Math"/>
                  </w:rPr>
                  <m:t>=0.92</m:t>
                </m:r>
              </m:oMath>
            </m:oMathPara>
          </w:p>
          <w:p w:rsidR="00CC19B0" w:rsidRDefault="00CC19B0" w:rsidP="00CC19B0">
            <w:pPr>
              <w:jc w:val="left"/>
            </w:pPr>
            <w:r>
              <w:rPr>
                <w:rFonts w:hint="eastAsia"/>
              </w:rPr>
              <w:t>轴未经表面强化处理，即</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q</m:t>
                  </m:r>
                </m:sub>
              </m:sSub>
              <m:r>
                <m:rPr>
                  <m:sty m:val="p"/>
                </m:rPr>
                <w:rPr>
                  <w:rFonts w:ascii="Cambria Math" w:hAnsi="Cambria Math"/>
                </w:rPr>
                <m:t>=1</m:t>
              </m:r>
            </m:oMath>
            <w:r>
              <w:rPr>
                <w:rFonts w:hint="eastAsia"/>
              </w:rPr>
              <w:t>，则得到综合系数为</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den>
                </m:f>
                <m:r>
                  <m:rPr>
                    <m:sty m:val="p"/>
                  </m:rPr>
                  <w:rPr>
                    <w:rFonts w:ascii="Cambria Math" w:hAnsi="Cambria Math"/>
                  </w:rPr>
                  <m:t>-1=2.62</m:t>
                </m:r>
              </m:oMath>
            </m:oMathPara>
          </w:p>
          <w:p w:rsidR="00CC19B0" w:rsidRDefault="006E5E58" w:rsidP="00CC19B0">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den>
                </m:f>
                <m:r>
                  <m:rPr>
                    <m:sty m:val="p"/>
                  </m:rPr>
                  <w:rPr>
                    <w:rFonts w:ascii="Cambria Math" w:hAnsi="Cambria Math"/>
                  </w:rPr>
                  <m:t>-1=2.02</m:t>
                </m:r>
              </m:oMath>
            </m:oMathPara>
          </w:p>
          <w:p w:rsidR="00CC19B0" w:rsidRDefault="00CC19B0" w:rsidP="00CC19B0">
            <w:pPr>
              <w:jc w:val="left"/>
            </w:pPr>
            <w:r>
              <w:rPr>
                <w:rFonts w:hint="eastAsia"/>
              </w:rPr>
              <w:t>对碳钢，</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r>
                <m:rPr>
                  <m:sty m:val="p"/>
                </m:rPr>
                <w:rPr>
                  <w:rFonts w:ascii="Cambria Math" w:hAnsi="Cambria Math" w:hint="eastAsia"/>
                </w:rPr>
                <m:t>~</m:t>
              </m:r>
              <m:r>
                <m:rPr>
                  <m:sty m:val="p"/>
                </m:rPr>
                <w:rPr>
                  <w:rFonts w:ascii="Cambria Math" w:hAnsi="Cambria Math"/>
                </w:rPr>
                <m:t>0.2</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r>
                <m:rPr>
                  <m:sty m:val="p"/>
                </m:rPr>
                <w:rPr>
                  <w:rFonts w:ascii="Cambria Math" w:hAnsi="Cambria Math" w:hint="eastAsia"/>
                </w:rPr>
                <m:t>~</m:t>
              </m:r>
              <m:r>
                <m:rPr>
                  <m:sty m:val="p"/>
                </m:rPr>
                <w:rPr>
                  <w:rFonts w:ascii="Cambria Math" w:hAnsi="Cambria Math"/>
                </w:rPr>
                <m:t>0.1</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oMath>
            <w:r>
              <w:rPr>
                <w:rFonts w:hint="eastAsia"/>
              </w:rPr>
              <w:t>，于是，计算安全系数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oMath>
            <w:r>
              <w:rPr>
                <w:rFonts w:hint="eastAsia"/>
              </w:rPr>
              <w:t>值</w:t>
            </w:r>
          </w:p>
          <w:p w:rsidR="00CC19B0" w:rsidRDefault="006E5E58" w:rsidP="00CC19B0">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m</m:t>
                        </m:r>
                      </m:sub>
                    </m:sSub>
                  </m:den>
                </m:f>
                <m:r>
                  <m:rPr>
                    <m:sty m:val="p"/>
                  </m:rPr>
                  <w:rPr>
                    <w:rFonts w:ascii="Cambria Math" w:hAnsi="Cambria Math"/>
                  </w:rPr>
                  <m:t>=5.43</m:t>
                </m:r>
              </m:oMath>
            </m:oMathPara>
          </w:p>
          <w:p w:rsidR="00CC19B0" w:rsidRDefault="006E5E58" w:rsidP="00CC19B0">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m</m:t>
                        </m:r>
                      </m:sub>
                    </m:sSub>
                  </m:den>
                </m:f>
                <m:r>
                  <m:rPr>
                    <m:sty m:val="p"/>
                  </m:rPr>
                  <w:rPr>
                    <w:rFonts w:ascii="Cambria Math" w:hAnsi="Cambria Math"/>
                  </w:rPr>
                  <m:t>=19.2</m:t>
                </m:r>
              </m:oMath>
            </m:oMathPara>
          </w:p>
          <w:p w:rsidR="00CC19B0" w:rsidRDefault="006E5E58" w:rsidP="00CC19B0">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num>
                  <m:den>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σ</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τ</m:t>
                            </m:r>
                          </m:sub>
                          <m:sup>
                            <m:r>
                              <m:rPr>
                                <m:sty m:val="p"/>
                              </m:rPr>
                              <w:rPr>
                                <w:rFonts w:ascii="Cambria Math" w:hAnsi="Cambria Math"/>
                              </w:rPr>
                              <m:t>2</m:t>
                            </m:r>
                          </m:sup>
                        </m:sSubSup>
                      </m:e>
                    </m:rad>
                  </m:den>
                </m:f>
                <m:r>
                  <m:rPr>
                    <m:sty m:val="p"/>
                  </m:rPr>
                  <w:rPr>
                    <w:rFonts w:ascii="Cambria Math" w:hAnsi="Cambria Math"/>
                  </w:rPr>
                  <m:t>=5.23</m:t>
                </m:r>
                <m:r>
                  <w:rPr>
                    <w:rFonts w:ascii="Cambria Math" w:hAnsi="Cambria Math"/>
                  </w:rPr>
                  <m:t>&gt;S=1.5</m:t>
                </m:r>
              </m:oMath>
            </m:oMathPara>
          </w:p>
          <w:p w:rsidR="001374E1" w:rsidRDefault="004645DE" w:rsidP="00CC19B0">
            <w:r>
              <w:rPr>
                <w:rFonts w:hint="eastAsia"/>
              </w:rPr>
              <w:t>故</w:t>
            </w:r>
            <w:r>
              <w:rPr>
                <w:rFonts w:hint="eastAsia"/>
              </w:rPr>
              <w:t>4</w:t>
            </w:r>
            <w:r>
              <w:rPr>
                <w:rFonts w:hint="eastAsia"/>
              </w:rPr>
              <w:t>截面左</w:t>
            </w:r>
            <w:r w:rsidR="00CC19B0">
              <w:rPr>
                <w:rFonts w:hint="eastAsia"/>
              </w:rPr>
              <w:t>侧校核安全。</w:t>
            </w:r>
          </w:p>
          <w:p w:rsidR="00535305" w:rsidRPr="00CC19B0" w:rsidRDefault="00535305" w:rsidP="00CC19B0"/>
          <w:p w:rsidR="008E43F2" w:rsidRPr="008E43F2" w:rsidRDefault="008F2474" w:rsidP="00535305">
            <w:pPr>
              <w:pStyle w:val="4"/>
              <w:outlineLvl w:val="3"/>
            </w:pPr>
            <w:r>
              <w:t>5</w:t>
            </w:r>
            <w:r w:rsidR="008E43F2">
              <w:rPr>
                <w:rFonts w:hint="eastAsia"/>
              </w:rPr>
              <w:t>.9.2</w:t>
            </w:r>
            <w:r w:rsidR="00CC19B0">
              <w:t>.2</w:t>
            </w:r>
            <w:r w:rsidR="008E43F2">
              <w:rPr>
                <w:rFonts w:hint="eastAsia"/>
              </w:rPr>
              <w:t xml:space="preserve">  危险截面</w:t>
            </w:r>
            <w:r w:rsidR="00F958B7">
              <w:rPr>
                <w:rFonts w:hint="eastAsia"/>
              </w:rPr>
              <w:t>3</w:t>
            </w:r>
            <w:r w:rsidR="008E43F2">
              <w:rPr>
                <w:rFonts w:hint="eastAsia"/>
              </w:rPr>
              <w:t>的左侧</w:t>
            </w:r>
            <w:r w:rsidR="00CC19B0">
              <w:rPr>
                <w:rFonts w:hint="eastAsia"/>
              </w:rPr>
              <w:t>（过盈配合）</w:t>
            </w:r>
          </w:p>
          <w:p w:rsidR="008E43F2" w:rsidRDefault="008E43F2" w:rsidP="008D0EE1">
            <w:pPr>
              <w:jc w:val="left"/>
            </w:pPr>
            <w:r>
              <w:rPr>
                <w:rFonts w:hint="eastAsia"/>
              </w:rPr>
              <w:t>抗弯截面系数</w:t>
            </w:r>
          </w:p>
          <w:p w:rsidR="008E43F2" w:rsidRDefault="008E43F2" w:rsidP="008D0EE1">
            <w:pPr>
              <w:jc w:val="left"/>
            </w:pPr>
            <m:oMathPara>
              <m:oMath>
                <m:r>
                  <m:rPr>
                    <m:sty m:val="p"/>
                  </m:rPr>
                  <w:rPr>
                    <w:rFonts w:ascii="Cambria Math" w:hAnsi="Cambria Math"/>
                  </w:rPr>
                  <m:t>W=</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 xml:space="preserve">=19511.2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8E43F2" w:rsidRDefault="008E43F2" w:rsidP="008D0EE1">
            <w:pPr>
              <w:jc w:val="left"/>
            </w:pPr>
            <w:r>
              <w:rPr>
                <w:rFonts w:hint="eastAsia"/>
              </w:rPr>
              <w:t>抗扭截面系数</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16</m:t>
                    </m:r>
                  </m:den>
                </m:f>
                <m:r>
                  <m:rPr>
                    <m:sty m:val="p"/>
                  </m:rPr>
                  <w:rPr>
                    <w:rFonts w:ascii="Cambria Math" w:hAnsi="Cambria Math"/>
                  </w:rPr>
                  <m:t xml:space="preserve">=39022.4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8E43F2" w:rsidRDefault="008E43F2" w:rsidP="008D0EE1">
            <w:pPr>
              <w:jc w:val="left"/>
            </w:pPr>
            <w:r>
              <w:rPr>
                <w:rFonts w:hint="eastAsia"/>
              </w:rPr>
              <w:t>截面</w:t>
            </w:r>
            <w:r w:rsidR="004645DE">
              <w:t>3</w:t>
            </w:r>
            <w:r w:rsidR="004645DE">
              <w:t>左</w:t>
            </w:r>
            <w:r>
              <w:rPr>
                <w:rFonts w:hint="eastAsia"/>
              </w:rPr>
              <w:t>侧的弯矩为</w:t>
            </w:r>
            <m:oMath>
              <m:r>
                <m:rPr>
                  <m:sty m:val="p"/>
                </m:rPr>
                <w:rPr>
                  <w:rFonts w:ascii="Cambria Math" w:hAnsi="Cambria Math"/>
                </w:rPr>
                <m:t>M=115.1N∙mm</m:t>
              </m:r>
            </m:oMath>
            <w:r>
              <w:rPr>
                <w:rFonts w:hint="eastAsia"/>
              </w:rPr>
              <w:t>，所以截面上的弯曲应力为</w:t>
            </w:r>
          </w:p>
          <w:p w:rsidR="008E43F2" w:rsidRDefault="006E5E58" w:rsidP="008D0EE1">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W</m:t>
                    </m:r>
                  </m:den>
                </m:f>
                <m:r>
                  <m:rPr>
                    <m:sty m:val="p"/>
                  </m:rPr>
                  <w:rPr>
                    <w:rFonts w:ascii="Cambria Math" w:hAnsi="Cambria Math"/>
                  </w:rPr>
                  <m:t>=6.35 MPa</m:t>
                </m:r>
              </m:oMath>
            </m:oMathPara>
          </w:p>
          <w:p w:rsidR="008E43F2" w:rsidRDefault="008E43F2" w:rsidP="008D0EE1">
            <w:pPr>
              <w:jc w:val="left"/>
            </w:pPr>
            <w:r>
              <w:rPr>
                <w:rFonts w:hint="eastAsia"/>
              </w:rPr>
              <w:t>截面上的扭转切应力为</w:t>
            </w:r>
          </w:p>
          <w:p w:rsidR="008F2474" w:rsidRDefault="006E5E58" w:rsidP="008F2474">
            <w:pPr>
              <w:jc w:val="left"/>
            </w:pPr>
            <m:oMathPara>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den>
                </m:f>
                <m:r>
                  <m:rPr>
                    <m:sty m:val="p"/>
                  </m:rPr>
                  <w:rPr>
                    <w:rFonts w:ascii="Cambria Math" w:hAnsi="Cambria Math"/>
                  </w:rPr>
                  <m:t>=2.56 MPa</m:t>
                </m:r>
              </m:oMath>
            </m:oMathPara>
          </w:p>
          <w:p w:rsidR="008F2474" w:rsidRDefault="008F2474" w:rsidP="008F2474">
            <w:pPr>
              <w:jc w:val="left"/>
            </w:pPr>
            <w:r>
              <w:rPr>
                <w:rFonts w:hint="eastAsia"/>
              </w:rPr>
              <w:t>过盈配合处的</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oMath>
            <w:r>
              <w:rPr>
                <w:rFonts w:hint="eastAsia"/>
              </w:rPr>
              <w:t>，由附表</w:t>
            </w:r>
            <w:r>
              <w:rPr>
                <w:rFonts w:hint="eastAsia"/>
              </w:rPr>
              <w:t>3-8</w:t>
            </w:r>
            <w:r>
              <w:rPr>
                <w:rFonts w:hint="eastAsia"/>
              </w:rPr>
              <w:t>用插值法求出，并取</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=0.8</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oMath>
            <w:r>
              <w:rPr>
                <w:rFonts w:hint="eastAsia"/>
              </w:rPr>
              <w:t>，于是得</w:t>
            </w:r>
          </w:p>
          <w:p w:rsidR="008F2474" w:rsidRDefault="006E5E58" w:rsidP="008F2474">
            <w:pPr>
              <w:jc w:val="left"/>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=4.03</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=3.22</m:t>
                </m:r>
              </m:oMath>
            </m:oMathPara>
          </w:p>
          <w:p w:rsidR="008F2474" w:rsidRDefault="008F2474" w:rsidP="008F2474">
            <w:pPr>
              <w:jc w:val="left"/>
            </w:pPr>
            <w:r>
              <w:rPr>
                <w:rFonts w:hint="eastAsia"/>
              </w:rPr>
              <w:t>轴按磨削加工，由附图</w:t>
            </w:r>
            <w:r>
              <w:rPr>
                <w:rFonts w:hint="eastAsia"/>
              </w:rPr>
              <w:t>3-4</w:t>
            </w:r>
            <w:r>
              <w:rPr>
                <w:rFonts w:hint="eastAsia"/>
              </w:rPr>
              <w:t>查得表面质量系数为</w:t>
            </w:r>
          </w:p>
          <w:p w:rsidR="008F2474" w:rsidRDefault="006E5E58" w:rsidP="008F2474">
            <w:pPr>
              <w:jc w:val="left"/>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r>
                  <m:rPr>
                    <m:sty m:val="p"/>
                  </m:rPr>
                  <w:rPr>
                    <w:rFonts w:ascii="Cambria Math" w:hAnsi="Cambria Math"/>
                  </w:rPr>
                  <m:t>=0.90</m:t>
                </m:r>
              </m:oMath>
            </m:oMathPara>
          </w:p>
          <w:p w:rsidR="008F2474" w:rsidRDefault="008F2474" w:rsidP="008F2474">
            <w:pPr>
              <w:jc w:val="left"/>
            </w:pPr>
            <w:r>
              <w:rPr>
                <w:rFonts w:hint="eastAsia"/>
              </w:rPr>
              <w:t>故可得综合系数为</w:t>
            </w:r>
          </w:p>
          <w:p w:rsidR="008F2474" w:rsidRDefault="006E5E58" w:rsidP="008F2474">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den>
                </m:f>
                <m:r>
                  <m:rPr>
                    <m:sty m:val="p"/>
                  </m:rPr>
                  <w:rPr>
                    <w:rFonts w:ascii="Cambria Math" w:hAnsi="Cambria Math"/>
                  </w:rPr>
                  <m:t>-1=4.14</m:t>
                </m:r>
              </m:oMath>
            </m:oMathPara>
          </w:p>
          <w:p w:rsidR="008F2474" w:rsidRDefault="006E5E58" w:rsidP="008F2474">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den>
                </m:f>
                <m:r>
                  <m:rPr>
                    <m:sty m:val="p"/>
                  </m:rPr>
                  <w:rPr>
                    <w:rFonts w:ascii="Cambria Math" w:hAnsi="Cambria Math"/>
                  </w:rPr>
                  <m:t>-1=3.33</m:t>
                </m:r>
              </m:oMath>
            </m:oMathPara>
          </w:p>
          <w:p w:rsidR="008F2474" w:rsidRDefault="008F2474" w:rsidP="008F2474">
            <w:pPr>
              <w:jc w:val="left"/>
            </w:pPr>
            <w:r>
              <w:rPr>
                <w:rFonts w:hint="eastAsia"/>
              </w:rPr>
              <w:t>所以轴在截面</w:t>
            </w:r>
            <w:r>
              <w:rPr>
                <w:rFonts w:hint="eastAsia"/>
              </w:rPr>
              <w:t>4</w:t>
            </w:r>
            <w:r>
              <w:rPr>
                <w:rFonts w:hint="eastAsia"/>
              </w:rPr>
              <w:t>左侧的安全系数为</w:t>
            </w:r>
          </w:p>
          <w:p w:rsidR="008F2474" w:rsidRDefault="006E5E58" w:rsidP="008F2474">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m</m:t>
                        </m:r>
                      </m:sub>
                    </m:sSub>
                  </m:den>
                </m:f>
                <m:r>
                  <m:rPr>
                    <m:sty m:val="p"/>
                  </m:rPr>
                  <w:rPr>
                    <w:rFonts w:ascii="Cambria Math" w:hAnsi="Cambria Math"/>
                  </w:rPr>
                  <m:t>=13.5</m:t>
                </m:r>
              </m:oMath>
            </m:oMathPara>
          </w:p>
          <w:p w:rsidR="008F2474" w:rsidRDefault="006E5E58" w:rsidP="008F2474">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m</m:t>
                        </m:r>
                      </m:sub>
                    </m:sSub>
                  </m:den>
                </m:f>
                <m:r>
                  <m:rPr>
                    <m:sty m:val="p"/>
                  </m:rPr>
                  <w:rPr>
                    <w:rFonts w:ascii="Cambria Math" w:hAnsi="Cambria Math"/>
                  </w:rPr>
                  <m:t>=45.6</m:t>
                </m:r>
              </m:oMath>
            </m:oMathPara>
          </w:p>
          <w:p w:rsidR="008F2474" w:rsidRDefault="006E5E58" w:rsidP="008F2474">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num>
                  <m:den>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σ</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τ</m:t>
                            </m:r>
                          </m:sub>
                          <m:sup>
                            <m:r>
                              <m:rPr>
                                <m:sty m:val="p"/>
                              </m:rPr>
                              <w:rPr>
                                <w:rFonts w:ascii="Cambria Math" w:hAnsi="Cambria Math"/>
                              </w:rPr>
                              <m:t>2</m:t>
                            </m:r>
                          </m:sup>
                        </m:sSubSup>
                      </m:e>
                    </m:rad>
                  </m:den>
                </m:f>
                <m:r>
                  <m:rPr>
                    <m:sty m:val="p"/>
                  </m:rPr>
                  <w:rPr>
                    <w:rFonts w:ascii="Cambria Math" w:hAnsi="Cambria Math"/>
                  </w:rPr>
                  <m:t>=12.94</m:t>
                </m:r>
                <m:r>
                  <w:rPr>
                    <w:rFonts w:ascii="Cambria Math" w:hAnsi="Cambria Math"/>
                  </w:rPr>
                  <m:t>&gt;S=1.5</m:t>
                </m:r>
              </m:oMath>
            </m:oMathPara>
          </w:p>
          <w:p w:rsidR="008F2474" w:rsidRDefault="008F2474" w:rsidP="008F2474">
            <w:pPr>
              <w:jc w:val="left"/>
            </w:pPr>
            <w:r>
              <w:rPr>
                <w:rFonts w:hint="eastAsia"/>
              </w:rPr>
              <w:t>故可知中间轴安全。</w:t>
            </w:r>
            <w:r>
              <w:rPr>
                <w:rFonts w:hint="eastAsia"/>
              </w:rPr>
              <w:t>6.9.2</w:t>
            </w:r>
            <w:r>
              <w:rPr>
                <w:rFonts w:hint="eastAsia"/>
              </w:rPr>
              <w:t>中，对中间轴校核按</w:t>
            </w:r>
            <w:r>
              <w:rPr>
                <w:rFonts w:hint="eastAsia"/>
              </w:rPr>
              <w:t>45</w:t>
            </w:r>
            <w:r>
              <w:rPr>
                <w:rFonts w:hint="eastAsia"/>
              </w:rPr>
              <w:t>钢调质校核安全，而中间轴用强度更高的</w:t>
            </w:r>
            <w:r>
              <w:rPr>
                <w:rFonts w:hint="eastAsia"/>
              </w:rPr>
              <w:t>40Cr</w:t>
            </w:r>
            <w:r>
              <w:rPr>
                <w:rFonts w:hint="eastAsia"/>
              </w:rPr>
              <w:t>调质，故安全。</w:t>
            </w:r>
          </w:p>
          <w:p w:rsidR="008F2474" w:rsidRPr="008E43F2" w:rsidRDefault="008F2474" w:rsidP="008D0EE1">
            <w:pPr>
              <w:jc w:val="left"/>
            </w:pPr>
          </w:p>
        </w:tc>
        <w:tc>
          <w:tcPr>
            <w:tcW w:w="1843" w:type="dxa"/>
          </w:tcPr>
          <w:p w:rsidR="008E43F2" w:rsidRDefault="008E43F2" w:rsidP="008D0EE1">
            <w:pPr>
              <w:rPr>
                <w:szCs w:val="21"/>
              </w:rPr>
            </w:pPr>
          </w:p>
          <w:p w:rsidR="008E43F2" w:rsidRDefault="008E43F2" w:rsidP="008D0EE1">
            <w:pPr>
              <w:rPr>
                <w:szCs w:val="21"/>
              </w:rPr>
            </w:pPr>
          </w:p>
          <w:p w:rsidR="004259C0" w:rsidRDefault="004259C0" w:rsidP="008D0EE1">
            <w:pPr>
              <w:rPr>
                <w:szCs w:val="21"/>
              </w:rPr>
            </w:pPr>
          </w:p>
          <w:p w:rsidR="004259C0" w:rsidRDefault="004259C0" w:rsidP="008D0EE1">
            <w:pPr>
              <w:rPr>
                <w:szCs w:val="21"/>
              </w:rPr>
            </w:pPr>
          </w:p>
          <w:p w:rsidR="004259C0" w:rsidRDefault="004259C0" w:rsidP="008D0EE1">
            <w:pPr>
              <w:rPr>
                <w:szCs w:val="21"/>
              </w:rPr>
            </w:pPr>
          </w:p>
          <w:p w:rsidR="004259C0" w:rsidRDefault="004259C0" w:rsidP="008D0EE1">
            <w:pPr>
              <w:rPr>
                <w:szCs w:val="21"/>
              </w:rPr>
            </w:pPr>
          </w:p>
          <w:p w:rsidR="004259C0" w:rsidRDefault="004259C0"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4259C0" w:rsidRDefault="004259C0" w:rsidP="008D0EE1">
            <w:pPr>
              <w:rPr>
                <w:szCs w:val="21"/>
              </w:rPr>
            </w:pPr>
          </w:p>
          <w:p w:rsidR="008F2474" w:rsidRPr="001374E1" w:rsidRDefault="006E5E58" w:rsidP="00FB679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=3.98</m:t>
                </m:r>
              </m:oMath>
            </m:oMathPara>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Pr="001374E1" w:rsidRDefault="001374E1" w:rsidP="00FB6794"/>
          <w:p w:rsidR="001374E1" w:rsidRDefault="001374E1" w:rsidP="00FB6794"/>
          <w:p w:rsidR="001374E1" w:rsidRDefault="001374E1" w:rsidP="00FB6794"/>
          <w:p w:rsidR="001374E1" w:rsidRPr="001374E1" w:rsidRDefault="001374E1" w:rsidP="00FB6794"/>
          <w:p w:rsidR="004259C0" w:rsidRDefault="004259C0" w:rsidP="00FB6794"/>
          <w:p w:rsidR="004259C0" w:rsidRDefault="004259C0" w:rsidP="00FB6794"/>
          <w:p w:rsidR="004259C0" w:rsidRDefault="004259C0" w:rsidP="00FB6794"/>
          <w:p w:rsidR="004259C0" w:rsidRDefault="004259C0" w:rsidP="00FB6794"/>
          <w:p w:rsidR="004259C0" w:rsidRPr="004259C0" w:rsidRDefault="004259C0"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Default="006E5E58" w:rsidP="00FB679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w:rPr>
                    <w:rFonts w:ascii="Cambria Math" w:hAnsi="Cambria Math"/>
                  </w:rPr>
                  <m:t>=5.23</m:t>
                </m:r>
              </m:oMath>
            </m:oMathPara>
          </w:p>
          <w:p w:rsidR="008F2474" w:rsidRDefault="008F2474" w:rsidP="00FB6794"/>
          <w:p w:rsidR="008F2474" w:rsidRDefault="008F2474" w:rsidP="00FB6794"/>
          <w:p w:rsidR="008F2474" w:rsidRDefault="008F2474" w:rsidP="00FB6794"/>
          <w:p w:rsidR="008F2474" w:rsidRDefault="008F2474" w:rsidP="00FB6794"/>
          <w:p w:rsidR="008F2474" w:rsidRDefault="008F2474" w:rsidP="00FB6794"/>
          <w:p w:rsidR="008F2474" w:rsidRPr="008F2474" w:rsidRDefault="008F247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FB6794" w:rsidRDefault="00FB6794" w:rsidP="00FB6794"/>
          <w:p w:rsidR="00535305" w:rsidRDefault="00535305" w:rsidP="00FB6794"/>
          <w:p w:rsidR="00F76D0D" w:rsidRDefault="00F76D0D" w:rsidP="00FB6794"/>
          <w:p w:rsidR="00535305" w:rsidRDefault="00535305" w:rsidP="00FB6794"/>
          <w:p w:rsidR="00FB6794" w:rsidRPr="00F76D0D" w:rsidRDefault="006E5E58" w:rsidP="00FB6794">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w:rPr>
                    <w:rFonts w:ascii="Cambria Math" w:hAnsi="Cambria Math"/>
                  </w:rPr>
                  <m:t>=12.94</m:t>
                </m:r>
              </m:oMath>
            </m:oMathPara>
          </w:p>
          <w:p w:rsidR="00FB6794" w:rsidRDefault="00FB6794" w:rsidP="00FB6794">
            <w:pPr>
              <w:rPr>
                <w:szCs w:val="21"/>
              </w:rPr>
            </w:pPr>
          </w:p>
          <w:p w:rsidR="00FB6794" w:rsidRDefault="00FB6794" w:rsidP="00FB6794">
            <w:pPr>
              <w:rPr>
                <w:szCs w:val="21"/>
              </w:rPr>
            </w:pPr>
          </w:p>
          <w:p w:rsidR="00FB6794" w:rsidRDefault="00FB6794" w:rsidP="00FB6794">
            <w:pPr>
              <w:rPr>
                <w:szCs w:val="21"/>
              </w:rPr>
            </w:pPr>
          </w:p>
          <w:p w:rsidR="00FB6794" w:rsidRDefault="00FB6794" w:rsidP="00FB6794">
            <w:pPr>
              <w:rPr>
                <w:szCs w:val="21"/>
              </w:rPr>
            </w:pPr>
          </w:p>
          <w:p w:rsidR="00FB6794" w:rsidRDefault="00FB6794" w:rsidP="00FB6794">
            <w:pPr>
              <w:rPr>
                <w:szCs w:val="21"/>
              </w:rPr>
            </w:pPr>
          </w:p>
          <w:p w:rsidR="008F2474" w:rsidRDefault="008F2474" w:rsidP="00FB6794">
            <w:pPr>
              <w:rPr>
                <w:szCs w:val="21"/>
              </w:rPr>
            </w:pPr>
          </w:p>
          <w:p w:rsidR="008F2474" w:rsidRDefault="008F2474" w:rsidP="00D61E1C">
            <w:pPr>
              <w:rPr>
                <w:szCs w:val="21"/>
              </w:rPr>
            </w:pPr>
          </w:p>
          <w:p w:rsidR="00F76D0D" w:rsidRDefault="00F76D0D" w:rsidP="00D61E1C">
            <w:pPr>
              <w:rPr>
                <w:szCs w:val="21"/>
              </w:rPr>
            </w:pPr>
          </w:p>
          <w:p w:rsidR="00F76D0D" w:rsidRDefault="00F76D0D" w:rsidP="00D61E1C">
            <w:pPr>
              <w:rPr>
                <w:szCs w:val="21"/>
              </w:rPr>
            </w:pPr>
          </w:p>
          <w:p w:rsidR="00F76D0D" w:rsidRDefault="00F76D0D" w:rsidP="00D61E1C">
            <w:pPr>
              <w:rPr>
                <w:szCs w:val="21"/>
              </w:rPr>
            </w:pPr>
          </w:p>
          <w:p w:rsidR="00F76D0D" w:rsidRPr="008E43F2" w:rsidRDefault="00F76D0D" w:rsidP="00D61E1C">
            <w:pPr>
              <w:rPr>
                <w:szCs w:val="21"/>
              </w:rPr>
            </w:pPr>
          </w:p>
        </w:tc>
      </w:tr>
    </w:tbl>
    <w:p w:rsidR="008E43F2" w:rsidRDefault="008E43F2" w:rsidP="008D0EE1">
      <w:pPr>
        <w:spacing w:line="240" w:lineRule="auto"/>
        <w:rPr>
          <w:szCs w:val="21"/>
        </w:rPr>
      </w:pPr>
    </w:p>
    <w:tbl>
      <w:tblPr>
        <w:tblStyle w:val="a3"/>
        <w:tblW w:w="10916" w:type="dxa"/>
        <w:tblInd w:w="-1310" w:type="dxa"/>
        <w:tblLook w:val="04A0" w:firstRow="1" w:lastRow="0" w:firstColumn="1" w:lastColumn="0" w:noHBand="0" w:noVBand="1"/>
      </w:tblPr>
      <w:tblGrid>
        <w:gridCol w:w="684"/>
        <w:gridCol w:w="8520"/>
        <w:gridCol w:w="1712"/>
      </w:tblGrid>
      <w:tr w:rsidR="008E43F2" w:rsidRPr="007B1460" w:rsidTr="008F2474">
        <w:trPr>
          <w:trHeight w:val="13278"/>
        </w:trPr>
        <w:tc>
          <w:tcPr>
            <w:tcW w:w="684" w:type="dxa"/>
          </w:tcPr>
          <w:p w:rsidR="008E43F2" w:rsidRDefault="008E43F2" w:rsidP="008D0EE1">
            <w:pPr>
              <w:rPr>
                <w:sz w:val="28"/>
              </w:rPr>
            </w:pPr>
          </w:p>
        </w:tc>
        <w:tc>
          <w:tcPr>
            <w:tcW w:w="8520" w:type="dxa"/>
          </w:tcPr>
          <w:p w:rsidR="0042582C" w:rsidRDefault="0042582C" w:rsidP="008D0EE1">
            <w:pPr>
              <w:jc w:val="left"/>
            </w:pPr>
          </w:p>
          <w:p w:rsidR="0042582C" w:rsidRDefault="004259C0" w:rsidP="00013D67">
            <w:pPr>
              <w:pStyle w:val="3"/>
              <w:outlineLvl w:val="2"/>
            </w:pPr>
            <w:bookmarkStart w:id="43" w:name="_Toc520661850"/>
            <w:r>
              <w:t>5</w:t>
            </w:r>
            <w:r w:rsidR="0042582C">
              <w:t>.9.3 输出轴的精确校核</w:t>
            </w:r>
            <w:bookmarkEnd w:id="43"/>
          </w:p>
          <w:p w:rsidR="0042582C" w:rsidRPr="00D85E75" w:rsidRDefault="00FB6794" w:rsidP="008D0EE1">
            <w:pPr>
              <w:jc w:val="left"/>
            </w:pPr>
            <w:r>
              <w:rPr>
                <w:noProof/>
                <w:szCs w:val="21"/>
                <w:lang w:val="de-DE"/>
              </w:rPr>
              <w:drawing>
                <wp:inline distT="0" distB="0" distL="0" distR="0" wp14:anchorId="1845803B" wp14:editId="3D552702">
                  <wp:extent cx="5273418" cy="202038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hou3.jpg"/>
                          <pic:cNvPicPr/>
                        </pic:nvPicPr>
                        <pic:blipFill rotWithShape="1">
                          <a:blip r:embed="rId11" cstate="print">
                            <a:extLst>
                              <a:ext uri="{28A0092B-C50C-407E-A947-70E740481C1C}">
                                <a14:useLocalDpi xmlns:a14="http://schemas.microsoft.com/office/drawing/2010/main" val="0"/>
                              </a:ext>
                            </a:extLst>
                          </a:blip>
                          <a:srcRect t="23734" b="28377"/>
                          <a:stretch/>
                        </pic:blipFill>
                        <pic:spPr bwMode="auto">
                          <a:xfrm>
                            <a:off x="0" y="0"/>
                            <a:ext cx="5274310" cy="2020731"/>
                          </a:xfrm>
                          <a:prstGeom prst="rect">
                            <a:avLst/>
                          </a:prstGeom>
                          <a:ln>
                            <a:noFill/>
                          </a:ln>
                          <a:extLst>
                            <a:ext uri="{53640926-AAD7-44D8-BBD7-CCE9431645EC}">
                              <a14:shadowObscured xmlns:a14="http://schemas.microsoft.com/office/drawing/2010/main"/>
                            </a:ext>
                          </a:extLst>
                        </pic:spPr>
                      </pic:pic>
                    </a:graphicData>
                  </a:graphic>
                </wp:inline>
              </w:drawing>
            </w:r>
          </w:p>
          <w:p w:rsidR="00FB6794" w:rsidRDefault="00FB6794" w:rsidP="00FB6794">
            <w:pPr>
              <w:ind w:firstLine="408"/>
              <w:jc w:val="left"/>
            </w:pPr>
            <w:r>
              <w:rPr>
                <w:rFonts w:hint="eastAsia"/>
              </w:rPr>
              <w:t>如图，从应力集中对轴的疲劳强度的影响来看，截面</w:t>
            </w:r>
            <w:r w:rsidRPr="00637CAF">
              <w:t>B</w:t>
            </w:r>
            <w:r w:rsidRPr="00637CAF">
              <w:rPr>
                <w:rFonts w:hint="eastAsia"/>
              </w:rPr>
              <w:t>、</w:t>
            </w:r>
            <w:r w:rsidRPr="00637CAF">
              <w:t>C</w:t>
            </w:r>
            <w:r w:rsidRPr="00637CAF">
              <w:rPr>
                <w:rFonts w:hint="eastAsia"/>
              </w:rPr>
              <w:t>、</w:t>
            </w:r>
            <w:r w:rsidRPr="00637CAF">
              <w:rPr>
                <w:rFonts w:hint="eastAsia"/>
              </w:rPr>
              <w:t>D</w:t>
            </w:r>
            <w:r>
              <w:rPr>
                <w:rFonts w:hint="eastAsia"/>
              </w:rPr>
              <w:t>处过盈配合引起的应力集中最严重；从受载的情况来看，右侧轴承截面</w:t>
            </w:r>
            <w:r>
              <w:rPr>
                <w:rFonts w:hint="eastAsia"/>
              </w:rPr>
              <w:t>C</w:t>
            </w:r>
            <w:r>
              <w:rPr>
                <w:rFonts w:hint="eastAsia"/>
              </w:rPr>
              <w:t>上的应力最大。由于</w:t>
            </w:r>
            <w:r>
              <w:rPr>
                <w:rFonts w:hint="eastAsia"/>
              </w:rPr>
              <w:t>C</w:t>
            </w:r>
            <w:r>
              <w:rPr>
                <w:rFonts w:hint="eastAsia"/>
              </w:rPr>
              <w:t>截面按弯扭校核的安全系数较大，故考虑其两侧。截面</w:t>
            </w:r>
            <w:r>
              <w:rPr>
                <w:rFonts w:hint="eastAsia"/>
              </w:rPr>
              <w:t>B</w:t>
            </w:r>
            <w:r>
              <w:rPr>
                <w:rFonts w:hint="eastAsia"/>
              </w:rPr>
              <w:t>弯矩为</w:t>
            </w:r>
            <w:r>
              <w:rPr>
                <w:rFonts w:hint="eastAsia"/>
              </w:rPr>
              <w:t>0</w:t>
            </w:r>
            <w:r>
              <w:rPr>
                <w:rFonts w:hint="eastAsia"/>
              </w:rPr>
              <w:t>，截面</w:t>
            </w:r>
            <w:r>
              <w:rPr>
                <w:rFonts w:hint="eastAsia"/>
              </w:rPr>
              <w:t>D</w:t>
            </w:r>
            <w:r>
              <w:rPr>
                <w:rFonts w:hint="eastAsia"/>
              </w:rPr>
              <w:t>扭矩为</w:t>
            </w:r>
            <w:r>
              <w:rPr>
                <w:rFonts w:hint="eastAsia"/>
              </w:rPr>
              <w:t>0</w:t>
            </w:r>
            <w:r>
              <w:rPr>
                <w:rFonts w:hint="eastAsia"/>
              </w:rPr>
              <w:t>，故相对安全。故对应力较大且有过盈配合的截面</w:t>
            </w:r>
            <w:r>
              <w:rPr>
                <w:rFonts w:hint="eastAsia"/>
              </w:rPr>
              <w:t>5</w:t>
            </w:r>
            <w:r>
              <w:rPr>
                <w:rFonts w:hint="eastAsia"/>
              </w:rPr>
              <w:t>右侧和</w:t>
            </w:r>
            <w:r w:rsidR="00B51ADF">
              <w:rPr>
                <w:rFonts w:hint="eastAsia"/>
              </w:rPr>
              <w:t>有尺寸突变的截面</w:t>
            </w:r>
            <w:r w:rsidR="00B51ADF">
              <w:rPr>
                <w:rFonts w:hint="eastAsia"/>
              </w:rPr>
              <w:t>5</w:t>
            </w:r>
            <w:r w:rsidR="00B51ADF">
              <w:rPr>
                <w:rFonts w:hint="eastAsia"/>
              </w:rPr>
              <w:t>左侧进行精确校核。</w:t>
            </w:r>
          </w:p>
          <w:p w:rsidR="00B51ADF" w:rsidRDefault="00B51ADF" w:rsidP="00FB6794">
            <w:pPr>
              <w:ind w:firstLine="408"/>
              <w:jc w:val="left"/>
            </w:pPr>
          </w:p>
          <w:p w:rsidR="00B51ADF" w:rsidRDefault="004259C0" w:rsidP="00B51ADF">
            <w:r>
              <w:t>5</w:t>
            </w:r>
            <w:r w:rsidR="00B51ADF">
              <w:t xml:space="preserve">.9.3.1 </w:t>
            </w:r>
            <w:r w:rsidR="00B51ADF">
              <w:rPr>
                <w:rFonts w:hint="eastAsia"/>
              </w:rPr>
              <w:t>输出轴截面</w:t>
            </w:r>
            <w:r w:rsidR="00B51ADF">
              <w:rPr>
                <w:rFonts w:hint="eastAsia"/>
              </w:rPr>
              <w:t>5</w:t>
            </w:r>
            <w:r w:rsidR="00B51ADF">
              <w:rPr>
                <w:rFonts w:hint="eastAsia"/>
              </w:rPr>
              <w:t>左侧精确校核（尺寸突变）</w:t>
            </w:r>
          </w:p>
          <w:p w:rsidR="00B51ADF" w:rsidRDefault="00B51ADF" w:rsidP="00B51ADF"/>
          <w:p w:rsidR="00B51ADF" w:rsidRDefault="00B51ADF" w:rsidP="00B51ADF">
            <w:pPr>
              <w:jc w:val="left"/>
            </w:pPr>
            <w:r>
              <w:rPr>
                <w:rFonts w:hint="eastAsia"/>
              </w:rPr>
              <w:t>抗弯截面系数</w:t>
            </w:r>
          </w:p>
          <w:p w:rsidR="00B51ADF" w:rsidRPr="00B51ADF" w:rsidRDefault="00B51ADF" w:rsidP="00B51ADF">
            <w:pPr>
              <w:jc w:val="left"/>
              <w:rPr>
                <w:rFonts w:ascii="Cambria Math" w:hAnsi="Cambria Math" w:hint="eastAsia"/>
              </w:rPr>
            </w:pPr>
            <m:oMathPara>
              <m:oMath>
                <m:r>
                  <m:rPr>
                    <m:sty m:val="p"/>
                  </m:rPr>
                  <w:rPr>
                    <w:rFonts w:ascii="Cambria Math" w:hAnsi="Cambria Math"/>
                  </w:rPr>
                  <m:t>W=</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 xml:space="preserve">=19511.2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B51ADF" w:rsidRDefault="00B51ADF" w:rsidP="00B51ADF">
            <w:pPr>
              <w:jc w:val="left"/>
            </w:pPr>
            <w:r>
              <w:rPr>
                <w:rFonts w:hint="eastAsia"/>
              </w:rPr>
              <w:t>抗扭截面系数</w:t>
            </w:r>
          </w:p>
          <w:p w:rsidR="00B51ADF" w:rsidRPr="00637CAF" w:rsidRDefault="006E5E58" w:rsidP="00B51ADF">
            <w:pPr>
              <w:jc w:val="left"/>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16</m:t>
                    </m:r>
                  </m:den>
                </m:f>
                <m:r>
                  <m:rPr>
                    <m:sty m:val="p"/>
                  </m:rPr>
                  <w:rPr>
                    <w:rFonts w:ascii="Cambria Math" w:hAnsi="Cambria Math"/>
                  </w:rPr>
                  <m:t xml:space="preserve">=39022.4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B51ADF" w:rsidRDefault="00B51ADF" w:rsidP="00B51ADF">
            <w:pPr>
              <w:jc w:val="left"/>
            </w:pPr>
            <w:r>
              <w:rPr>
                <w:rFonts w:hint="eastAsia"/>
              </w:rPr>
              <w:t>截面</w:t>
            </w:r>
            <w:r>
              <w:t>5</w:t>
            </w:r>
            <w:r>
              <w:rPr>
                <w:rFonts w:hint="eastAsia"/>
              </w:rPr>
              <w:t>左侧的弯矩为</w:t>
            </w:r>
            <m:oMath>
              <m:r>
                <m:rPr>
                  <m:sty m:val="p"/>
                </m:rPr>
                <w:rPr>
                  <w:rFonts w:ascii="Cambria Math" w:hAnsi="Cambria Math"/>
                </w:rPr>
                <m:t>M=101400 N∙mm</m:t>
              </m:r>
            </m:oMath>
            <w:r>
              <w:rPr>
                <w:rFonts w:hint="eastAsia"/>
              </w:rPr>
              <w:t>，所以截面上的弯曲应力为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W</m:t>
                    </m:r>
                  </m:den>
                </m:f>
                <m:r>
                  <m:rPr>
                    <m:sty m:val="p"/>
                  </m:rPr>
                  <w:rPr>
                    <w:rFonts w:ascii="Cambria Math" w:hAnsi="Cambria Math" w:hint="eastAsia"/>
                  </w:rPr>
                  <m:t>=</m:t>
                </m:r>
                <m:r>
                  <m:rPr>
                    <m:sty m:val="p"/>
                  </m:rPr>
                  <w:rPr>
                    <w:rFonts w:ascii="Cambria Math" w:hAnsi="Cambria Math"/>
                  </w:rPr>
                  <m:t>5.20MPa</m:t>
                </m:r>
              </m:oMath>
            </m:oMathPara>
          </w:p>
          <w:p w:rsidR="00B51ADF" w:rsidRDefault="00B51ADF" w:rsidP="00B51ADF">
            <w:pPr>
              <w:jc w:val="left"/>
            </w:pPr>
            <w:r>
              <w:rPr>
                <w:rFonts w:hint="eastAsia"/>
              </w:rPr>
              <w:t>截面上的扭转切应力为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den>
                </m:f>
                <m:r>
                  <m:rPr>
                    <m:sty m:val="p"/>
                  </m:rPr>
                  <w:rPr>
                    <w:rFonts w:ascii="Cambria Math" w:hAnsi="Cambria Math"/>
                  </w:rPr>
                  <m:t>=7.15 MPa</m:t>
                </m:r>
              </m:oMath>
            </m:oMathPara>
          </w:p>
          <w:p w:rsidR="00B51ADF" w:rsidRPr="00190E3C" w:rsidRDefault="00B51ADF" w:rsidP="000750B1">
            <w:pPr>
              <w:rPr>
                <w:b/>
                <w:bCs/>
              </w:rPr>
            </w:pPr>
            <w:r w:rsidRPr="00013D67">
              <w:rPr>
                <w:rFonts w:hint="eastAsia"/>
                <w:szCs w:val="21"/>
              </w:rPr>
              <w:t>轴的材料为</w:t>
            </w:r>
            <w:r w:rsidRPr="00013D67">
              <w:rPr>
                <w:szCs w:val="21"/>
              </w:rPr>
              <w:t>45</w:t>
            </w:r>
            <w:r w:rsidRPr="00013D67">
              <w:rPr>
                <w:szCs w:val="21"/>
              </w:rPr>
              <w:t>钢</w:t>
            </w:r>
            <w:r w:rsidRPr="00013D67">
              <w:rPr>
                <w:rFonts w:hint="eastAsia"/>
                <w:szCs w:val="21"/>
              </w:rPr>
              <w:t>，</w:t>
            </w:r>
            <w:r w:rsidRPr="00013D67">
              <w:rPr>
                <w:rFonts w:hint="eastAsia"/>
                <w:szCs w:val="21"/>
              </w:rPr>
              <w:t xml:space="preserve"> </w:t>
            </w:r>
            <w:r w:rsidRPr="00013D67">
              <w:rPr>
                <w:rFonts w:hint="eastAsia"/>
                <w:szCs w:val="21"/>
              </w:rPr>
              <w:t>调质处理。由</w:t>
            </w:r>
            <w:r w:rsidRPr="00013D67">
              <w:rPr>
                <w:rFonts w:hint="eastAsia"/>
                <w:szCs w:val="21"/>
              </w:rPr>
              <w:t xml:space="preserve"> </w:t>
            </w:r>
            <w:r w:rsidRPr="00013D67">
              <w:rPr>
                <w:rFonts w:hint="eastAsia"/>
                <w:szCs w:val="21"/>
              </w:rPr>
              <w:t>《机械设计》表</w:t>
            </w:r>
            <w:r w:rsidRPr="00013D67">
              <w:rPr>
                <w:rFonts w:hint="eastAsia"/>
                <w:bCs/>
              </w:rPr>
              <w:t>15-1</w:t>
            </w:r>
            <w:r w:rsidRPr="00013D67">
              <w:rPr>
                <w:rFonts w:hint="eastAsia"/>
                <w:bCs/>
              </w:rPr>
              <w:t>查得</w:t>
            </w:r>
            <m:oMath>
              <m:sSub>
                <m:sSubPr>
                  <m:ctrlPr>
                    <w:rPr>
                      <w:rFonts w:ascii="Cambria Math" w:hAnsi="Cambria Math"/>
                      <w:b/>
                      <w:bCs/>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=640 MPa</m:t>
              </m:r>
            </m:oMath>
            <w:r w:rsidRPr="00190E3C">
              <w:rPr>
                <w:rFonts w:hint="eastAsia"/>
                <w:b/>
                <w:bCs/>
              </w:rPr>
              <w:t>，</w:t>
            </w:r>
            <m:oMath>
              <m:sSub>
                <m:sSubPr>
                  <m:ctrlPr>
                    <w:rPr>
                      <w:rFonts w:ascii="Cambria Math" w:hAnsi="Cambria Math"/>
                      <w:b/>
                      <w:bCs/>
                    </w:rPr>
                  </m:ctrlPr>
                </m:sSubPr>
                <m:e>
                  <m:r>
                    <m:rPr>
                      <m:sty m:val="p"/>
                    </m:rPr>
                    <w:rPr>
                      <w:rFonts w:ascii="Cambria Math" w:hAnsi="Cambria Math"/>
                    </w:rPr>
                    <m:t>σ</m:t>
                  </m:r>
                </m:e>
                <m:sub>
                  <m:r>
                    <m:rPr>
                      <m:sty m:val="p"/>
                    </m:rPr>
                    <w:rPr>
                      <w:rFonts w:ascii="Cambria Math" w:hAnsi="Cambria Math"/>
                    </w:rPr>
                    <m:t>-1</m:t>
                  </m:r>
                </m:sub>
              </m:sSub>
              <m:r>
                <m:rPr>
                  <m:sty m:val="p"/>
                </m:rPr>
                <w:rPr>
                  <w:rFonts w:ascii="Cambria Math" w:hAnsi="Cambria Math"/>
                </w:rPr>
                <m:t>=275 MPa</m:t>
              </m:r>
            </m:oMath>
            <w:r w:rsidRPr="00190E3C">
              <w:rPr>
                <w:rFonts w:hint="eastAsia"/>
                <w:b/>
                <w:bCs/>
              </w:rPr>
              <w:t>，</w:t>
            </w:r>
            <m:oMath>
              <m:sSub>
                <m:sSubPr>
                  <m:ctrlPr>
                    <w:rPr>
                      <w:rFonts w:ascii="Cambria Math" w:hAnsi="Cambria Math"/>
                      <w:b/>
                      <w:bCs/>
                    </w:rPr>
                  </m:ctrlPr>
                </m:sSubPr>
                <m:e>
                  <m:r>
                    <m:rPr>
                      <m:sty m:val="p"/>
                    </m:rPr>
                    <w:rPr>
                      <w:rFonts w:ascii="Cambria Math" w:hAnsi="Cambria Math"/>
                    </w:rPr>
                    <m:t>τ</m:t>
                  </m:r>
                </m:e>
                <m:sub>
                  <m:r>
                    <m:rPr>
                      <m:sty m:val="p"/>
                    </m:rPr>
                    <w:rPr>
                      <w:rFonts w:ascii="Cambria Math" w:hAnsi="Cambria Math"/>
                    </w:rPr>
                    <m:t>-1</m:t>
                  </m:r>
                </m:sub>
              </m:sSub>
              <m:r>
                <m:rPr>
                  <m:sty m:val="p"/>
                </m:rPr>
                <w:rPr>
                  <w:rFonts w:ascii="Cambria Math" w:hAnsi="Cambria Math"/>
                </w:rPr>
                <m:t>=155 MPa</m:t>
              </m:r>
            </m:oMath>
            <w:r w:rsidRPr="00190E3C">
              <w:rPr>
                <w:rFonts w:hint="eastAsia"/>
                <w:b/>
                <w:bCs/>
              </w:rPr>
              <w:t>。</w:t>
            </w:r>
          </w:p>
          <w:p w:rsidR="00B51ADF" w:rsidRDefault="00B51ADF" w:rsidP="00B51ADF">
            <w:pPr>
              <w:ind w:firstLine="408"/>
              <w:jc w:val="left"/>
            </w:pPr>
            <w:r>
              <w:rPr>
                <w:rFonts w:hint="eastAsia"/>
              </w:rPr>
              <w:t>截面上由于轴肩而形成的理论应力集中系数</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及</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oMath>
            <w:r>
              <w:rPr>
                <w:rFonts w:hint="eastAsia"/>
              </w:rPr>
              <w:t>按附表</w:t>
            </w:r>
            <w:r>
              <w:rPr>
                <w:rFonts w:hint="eastAsia"/>
              </w:rPr>
              <w:t>3-2</w:t>
            </w:r>
            <w:r>
              <w:rPr>
                <w:rFonts w:hint="eastAsia"/>
              </w:rPr>
              <w:t>查取。因</w:t>
            </w:r>
            <m:oMath>
              <m:f>
                <m:fPr>
                  <m:ctrlPr>
                    <w:rPr>
                      <w:rFonts w:ascii="Cambria Math" w:hAnsi="Cambria Math"/>
                    </w:rPr>
                  </m:ctrlPr>
                </m:fPr>
                <m:num>
                  <m:r>
                    <m:rPr>
                      <m:sty m:val="p"/>
                    </m:rPr>
                    <w:rPr>
                      <w:rFonts w:ascii="Cambria Math" w:hAnsi="Cambria Math"/>
                    </w:rPr>
                    <m:t>r</m:t>
                  </m:r>
                </m:num>
                <m:den>
                  <m:r>
                    <m:rPr>
                      <m:sty m:val="p"/>
                    </m:rPr>
                    <w:rPr>
                      <w:rFonts w:ascii="Cambria Math" w:hAnsi="Cambria Math"/>
                    </w:rPr>
                    <m:t>d</m:t>
                  </m:r>
                </m:den>
              </m:f>
              <m:r>
                <m:rPr>
                  <m:sty m:val="p"/>
                </m:rPr>
                <w:rPr>
                  <w:rFonts w:ascii="Cambria Math" w:hAnsi="Cambria Math"/>
                </w:rPr>
                <m:t>=0.034</m:t>
              </m:r>
            </m:oMath>
            <w:r>
              <w:rPr>
                <w:rFonts w:hint="eastAsia"/>
              </w:rPr>
              <w:t>、</w:t>
            </w: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m:t>
                  </m:r>
                </m:den>
              </m:f>
              <m:r>
                <m:rPr>
                  <m:sty m:val="p"/>
                </m:rPr>
                <w:rPr>
                  <w:rFonts w:ascii="Cambria Math" w:hAnsi="Cambria Math"/>
                </w:rPr>
                <m:t>=1.1</m:t>
              </m:r>
            </m:oMath>
            <w:r>
              <w:rPr>
                <w:rFonts w:hint="eastAsia"/>
              </w:rPr>
              <w:t>，经插值后可查得</w:t>
            </w:r>
          </w:p>
          <w:p w:rsidR="00B51ADF" w:rsidRPr="00637CAF" w:rsidRDefault="006E5E58" w:rsidP="00B51ADF">
            <w:pPr>
              <w:jc w:val="left"/>
            </w:pPr>
            <m:oMathPara>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=2.04</m:t>
                </m:r>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=1.34</m:t>
                </m:r>
              </m:oMath>
            </m:oMathPara>
          </w:p>
          <w:p w:rsidR="00B51ADF" w:rsidRDefault="00B51ADF" w:rsidP="00B51ADF">
            <w:pPr>
              <w:jc w:val="left"/>
            </w:pPr>
            <w:r>
              <w:rPr>
                <w:rFonts w:hint="eastAsia"/>
              </w:rPr>
              <w:t>又由附图</w:t>
            </w:r>
            <w:r>
              <w:rPr>
                <w:rFonts w:hint="eastAsia"/>
              </w:rPr>
              <w:t>3-1</w:t>
            </w:r>
            <w:r>
              <w:rPr>
                <w:rFonts w:hint="eastAsia"/>
              </w:rPr>
              <w:t>可得轴的材料敏性系数为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r>
                  <m:rPr>
                    <m:sty m:val="p"/>
                  </m:rPr>
                  <w:rPr>
                    <w:rFonts w:ascii="Cambria Math" w:hAnsi="Cambria Math"/>
                  </w:rPr>
                  <m:t>=0.80</m:t>
                </m:r>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r>
                  <m:rPr>
                    <m:sty m:val="p"/>
                  </m:rPr>
                  <w:rPr>
                    <w:rFonts w:ascii="Cambria Math" w:hAnsi="Cambria Math"/>
                  </w:rPr>
                  <m:t>=0.83</m:t>
                </m:r>
              </m:oMath>
            </m:oMathPara>
          </w:p>
          <w:p w:rsidR="00B51ADF" w:rsidRDefault="00B51ADF" w:rsidP="00B51ADF">
            <w:pPr>
              <w:jc w:val="left"/>
            </w:pPr>
            <w:r>
              <w:rPr>
                <w:rFonts w:hint="eastAsia"/>
              </w:rPr>
              <w:t>故有效应力集中系数为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σ</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σ</m:t>
                        </m:r>
                      </m:sub>
                    </m:sSub>
                    <m:r>
                      <m:rPr>
                        <m:sty m:val="p"/>
                      </m:rPr>
                      <w:rPr>
                        <w:rFonts w:ascii="Cambria Math" w:hAnsi="Cambria Math"/>
                      </w:rPr>
                      <m:t>-1</m:t>
                    </m:r>
                  </m:e>
                </m:d>
                <m:r>
                  <m:rPr>
                    <m:sty m:val="p"/>
                  </m:rPr>
                  <w:rPr>
                    <w:rFonts w:ascii="Cambria Math" w:hAnsi="Cambria Math"/>
                  </w:rPr>
                  <m:t>=1.83</m:t>
                </m:r>
              </m:oMath>
            </m:oMathPara>
          </w:p>
          <w:p w:rsidR="00B51ADF" w:rsidRDefault="006E5E58" w:rsidP="00B51ADF">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q</m:t>
                    </m:r>
                  </m:e>
                  <m:sub>
                    <m:r>
                      <m:rPr>
                        <m:sty m:val="p"/>
                      </m:rPr>
                      <w:rPr>
                        <w:rFonts w:ascii="Cambria Math" w:hAnsi="Cambria Math"/>
                      </w:rPr>
                      <m:t>τ</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τ</m:t>
                        </m:r>
                      </m:sub>
                    </m:sSub>
                    <m:r>
                      <m:rPr>
                        <m:sty m:val="p"/>
                      </m:rPr>
                      <w:rPr>
                        <w:rFonts w:ascii="Cambria Math" w:hAnsi="Cambria Math"/>
                      </w:rPr>
                      <m:t>-1</m:t>
                    </m:r>
                  </m:e>
                </m:d>
                <m:r>
                  <m:rPr>
                    <m:sty m:val="p"/>
                  </m:rPr>
                  <w:rPr>
                    <w:rFonts w:ascii="Cambria Math" w:hAnsi="Cambria Math"/>
                  </w:rPr>
                  <m:t>=1.28</m:t>
                </m:r>
              </m:oMath>
            </m:oMathPara>
          </w:p>
          <w:p w:rsidR="00B51ADF" w:rsidRDefault="00B51ADF" w:rsidP="00B51ADF">
            <w:pPr>
              <w:jc w:val="left"/>
            </w:pPr>
            <w:r>
              <w:rPr>
                <w:rFonts w:hint="eastAsia"/>
              </w:rPr>
              <w:t>由附图</w:t>
            </w:r>
            <w:r>
              <w:rPr>
                <w:rFonts w:hint="eastAsia"/>
              </w:rPr>
              <w:t>3-2</w:t>
            </w:r>
            <w:r>
              <w:rPr>
                <w:rFonts w:hint="eastAsia"/>
              </w:rPr>
              <w:t>得尺寸系数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r>
                <m:rPr>
                  <m:sty m:val="p"/>
                </m:rPr>
                <w:rPr>
                  <w:rFonts w:ascii="Cambria Math" w:hAnsi="Cambria Math"/>
                </w:rPr>
                <m:t>=0.68</m:t>
              </m:r>
            </m:oMath>
            <w:r>
              <w:rPr>
                <w:rFonts w:hint="eastAsia"/>
              </w:rPr>
              <w:t>；由附图</w:t>
            </w:r>
            <w:r>
              <w:rPr>
                <w:rFonts w:hint="eastAsia"/>
              </w:rPr>
              <w:t>3-3</w:t>
            </w:r>
            <w:r>
              <w:rPr>
                <w:rFonts w:hint="eastAsia"/>
              </w:rPr>
              <w:t>得扭转尺寸系数</w:t>
            </w:r>
            <m:oMath>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r>
                <m:rPr>
                  <m:sty m:val="p"/>
                </m:rPr>
                <w:rPr>
                  <w:rFonts w:ascii="Cambria Math" w:hAnsi="Cambria Math"/>
                </w:rPr>
                <m:t>=0.82</m:t>
              </m:r>
            </m:oMath>
            <w:r>
              <w:rPr>
                <w:rFonts w:hint="eastAsia"/>
              </w:rPr>
              <w:t>。</w:t>
            </w:r>
          </w:p>
          <w:p w:rsidR="00B51ADF" w:rsidRDefault="00B51ADF" w:rsidP="00B51ADF">
            <w:pPr>
              <w:jc w:val="left"/>
            </w:pPr>
            <w:r>
              <w:rPr>
                <w:rFonts w:hint="eastAsia"/>
              </w:rPr>
              <w:t>轴按磨削加工，由附图</w:t>
            </w:r>
            <w:r>
              <w:rPr>
                <w:rFonts w:hint="eastAsia"/>
              </w:rPr>
              <w:t>3-4</w:t>
            </w:r>
            <w:r>
              <w:rPr>
                <w:rFonts w:hint="eastAsia"/>
              </w:rPr>
              <w:t>得表面质量系数为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r>
                  <m:rPr>
                    <m:sty m:val="p"/>
                  </m:rPr>
                  <w:rPr>
                    <w:rFonts w:ascii="Cambria Math" w:hAnsi="Cambria Math"/>
                  </w:rPr>
                  <m:t>=0.92</m:t>
                </m:r>
              </m:oMath>
            </m:oMathPara>
          </w:p>
          <w:p w:rsidR="00B51ADF" w:rsidRDefault="00B51ADF" w:rsidP="00B51ADF">
            <w:pPr>
              <w:jc w:val="left"/>
            </w:pPr>
            <w:r>
              <w:rPr>
                <w:rFonts w:hint="eastAsia"/>
              </w:rPr>
              <w:t>轴未经表面强化处理，即</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q</m:t>
                  </m:r>
                </m:sub>
              </m:sSub>
              <m:r>
                <m:rPr>
                  <m:sty m:val="p"/>
                </m:rPr>
                <w:rPr>
                  <w:rFonts w:ascii="Cambria Math" w:hAnsi="Cambria Math"/>
                </w:rPr>
                <m:t>=1</m:t>
              </m:r>
            </m:oMath>
            <w:r>
              <w:rPr>
                <w:rFonts w:hint="eastAsia"/>
              </w:rPr>
              <w:t>，则得到综合系数为</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den>
                </m:f>
                <m:r>
                  <m:rPr>
                    <m:sty m:val="p"/>
                  </m:rPr>
                  <w:rPr>
                    <w:rFonts w:ascii="Cambria Math" w:hAnsi="Cambria Math"/>
                  </w:rPr>
                  <m:t>-1=2.78</m:t>
                </m:r>
              </m:oMath>
            </m:oMathPara>
          </w:p>
          <w:p w:rsidR="00B51ADF" w:rsidRDefault="006E5E58" w:rsidP="00B51ADF">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den>
                </m:f>
                <m:r>
                  <m:rPr>
                    <m:sty m:val="p"/>
                  </m:rPr>
                  <w:rPr>
                    <w:rFonts w:ascii="Cambria Math" w:hAnsi="Cambria Math"/>
                  </w:rPr>
                  <m:t>-1=1.65</m:t>
                </m:r>
              </m:oMath>
            </m:oMathPara>
          </w:p>
          <w:p w:rsidR="00B51ADF" w:rsidRDefault="00B51ADF" w:rsidP="00B51ADF">
            <w:pPr>
              <w:jc w:val="left"/>
            </w:pPr>
            <w:r>
              <w:rPr>
                <w:rFonts w:hint="eastAsia"/>
              </w:rPr>
              <w:t>对碳钢，</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r>
                <m:rPr>
                  <m:sty m:val="p"/>
                </m:rPr>
                <w:rPr>
                  <w:rFonts w:ascii="Cambria Math" w:hAnsi="Cambria Math" w:hint="eastAsia"/>
                </w:rPr>
                <m:t>~</m:t>
              </m:r>
              <m:r>
                <m:rPr>
                  <m:sty m:val="p"/>
                </m:rPr>
                <w:rPr>
                  <w:rFonts w:ascii="Cambria Math" w:hAnsi="Cambria Math"/>
                </w:rPr>
                <m:t>0.2</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r>
                <m:rPr>
                  <m:sty m:val="p"/>
                </m:rPr>
                <w:rPr>
                  <w:rFonts w:ascii="Cambria Math" w:hAnsi="Cambria Math" w:hint="eastAsia"/>
                </w:rPr>
                <m:t>~</m:t>
              </m:r>
              <m:r>
                <m:rPr>
                  <m:sty m:val="p"/>
                </m:rPr>
                <w:rPr>
                  <w:rFonts w:ascii="Cambria Math" w:hAnsi="Cambria Math"/>
                </w:rPr>
                <m:t>0.1</m:t>
              </m:r>
            </m:oMath>
            <w:r>
              <w:rPr>
                <w:rFonts w:hint="eastAsia"/>
              </w:rPr>
              <w:t>，取</w:t>
            </w:r>
            <m:oMath>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r>
                <m:rPr>
                  <m:sty m:val="p"/>
                </m:rPr>
                <w:rPr>
                  <w:rFonts w:ascii="Cambria Math" w:hAnsi="Cambria Math"/>
                </w:rPr>
                <m:t>=0.05</m:t>
              </m:r>
            </m:oMath>
            <w:r>
              <w:rPr>
                <w:rFonts w:hint="eastAsia"/>
              </w:rPr>
              <w:t>，于是，计算安全系数</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oMath>
            <w:r>
              <w:rPr>
                <w:rFonts w:hint="eastAsia"/>
              </w:rPr>
              <w:t>值</w:t>
            </w:r>
          </w:p>
          <w:p w:rsidR="00B51ADF" w:rsidRDefault="006E5E58" w:rsidP="00B51ADF">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m</m:t>
                        </m:r>
                      </m:sub>
                    </m:sSub>
                  </m:den>
                </m:f>
                <m:r>
                  <m:rPr>
                    <m:sty m:val="p"/>
                  </m:rPr>
                  <w:rPr>
                    <w:rFonts w:ascii="Cambria Math" w:hAnsi="Cambria Math"/>
                  </w:rPr>
                  <m:t>=19.02</m:t>
                </m:r>
              </m:oMath>
            </m:oMathPara>
          </w:p>
          <w:p w:rsidR="00B51ADF" w:rsidRDefault="006E5E58" w:rsidP="00B51ADF">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m</m:t>
                        </m:r>
                      </m:sub>
                    </m:sSub>
                  </m:den>
                </m:f>
                <m:r>
                  <m:rPr>
                    <m:sty m:val="p"/>
                  </m:rPr>
                  <w:rPr>
                    <w:rFonts w:ascii="Cambria Math" w:hAnsi="Cambria Math"/>
                  </w:rPr>
                  <m:t>=25.50</m:t>
                </m:r>
              </m:oMath>
            </m:oMathPara>
          </w:p>
          <w:p w:rsidR="00B51ADF" w:rsidRDefault="006E5E58" w:rsidP="00B51ADF">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num>
                  <m:den>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σ</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τ</m:t>
                            </m:r>
                          </m:sub>
                          <m:sup>
                            <m:r>
                              <m:rPr>
                                <m:sty m:val="p"/>
                              </m:rPr>
                              <w:rPr>
                                <w:rFonts w:ascii="Cambria Math" w:hAnsi="Cambria Math"/>
                              </w:rPr>
                              <m:t>2</m:t>
                            </m:r>
                          </m:sup>
                        </m:sSubSup>
                      </m:e>
                    </m:rad>
                  </m:den>
                </m:f>
                <m:r>
                  <m:rPr>
                    <m:sty m:val="p"/>
                  </m:rPr>
                  <w:rPr>
                    <w:rFonts w:ascii="Cambria Math" w:hAnsi="Cambria Math"/>
                  </w:rPr>
                  <m:t>=31.81</m:t>
                </m:r>
                <m:r>
                  <w:rPr>
                    <w:rFonts w:ascii="Cambria Math" w:hAnsi="Cambria Math"/>
                  </w:rPr>
                  <m:t>≫S=1.5</m:t>
                </m:r>
              </m:oMath>
            </m:oMathPara>
          </w:p>
          <w:p w:rsidR="00B51ADF" w:rsidRDefault="00B51ADF" w:rsidP="00B51ADF">
            <w:r>
              <w:rPr>
                <w:rFonts w:hint="eastAsia"/>
              </w:rPr>
              <w:t>故截面</w:t>
            </w:r>
            <w:r w:rsidR="000E01F8">
              <w:rPr>
                <w:rFonts w:hint="eastAsia"/>
              </w:rPr>
              <w:t>5</w:t>
            </w:r>
            <w:r>
              <w:rPr>
                <w:rFonts w:hint="eastAsia"/>
              </w:rPr>
              <w:t>左侧校核安全。</w:t>
            </w:r>
          </w:p>
          <w:p w:rsidR="009516D6" w:rsidRPr="00CC19B0" w:rsidRDefault="009516D6" w:rsidP="00B51ADF"/>
          <w:p w:rsidR="000E01F8" w:rsidRDefault="004259C0" w:rsidP="00013D67">
            <w:pPr>
              <w:pStyle w:val="4"/>
              <w:outlineLvl w:val="3"/>
            </w:pPr>
            <w:r>
              <w:t>5.9.3.2</w:t>
            </w:r>
            <w:r w:rsidR="000E01F8">
              <w:t xml:space="preserve"> </w:t>
            </w:r>
            <w:r w:rsidR="000E01F8">
              <w:rPr>
                <w:rFonts w:hint="eastAsia"/>
              </w:rPr>
              <w:t>输出轴截面5右侧精确校核（过盈配合）</w:t>
            </w:r>
          </w:p>
          <w:p w:rsidR="000E01F8" w:rsidRDefault="000E01F8" w:rsidP="000E01F8">
            <w:pPr>
              <w:jc w:val="left"/>
            </w:pPr>
            <w:r>
              <w:rPr>
                <w:rFonts w:hint="eastAsia"/>
              </w:rPr>
              <w:t>抗弯截面系数</w:t>
            </w:r>
          </w:p>
          <w:p w:rsidR="000E01F8" w:rsidRDefault="000E01F8" w:rsidP="000E01F8">
            <w:pPr>
              <w:jc w:val="left"/>
            </w:pPr>
            <m:oMathPara>
              <m:oMath>
                <m:r>
                  <m:rPr>
                    <m:sty m:val="p"/>
                  </m:rPr>
                  <w:rPr>
                    <w:rFonts w:ascii="Cambria Math" w:hAnsi="Cambria Math"/>
                  </w:rPr>
                  <m:t>W=</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32</m:t>
                    </m:r>
                  </m:den>
                </m:f>
                <m:r>
                  <m:rPr>
                    <m:sty m:val="p"/>
                  </m:rPr>
                  <w:rPr>
                    <w:rFonts w:ascii="Cambria Math" w:hAnsi="Cambria Math"/>
                  </w:rPr>
                  <m:t xml:space="preserve">=26214.4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0E01F8" w:rsidRDefault="000E01F8" w:rsidP="000E01F8">
            <w:pPr>
              <w:jc w:val="left"/>
            </w:pPr>
            <w:r>
              <w:rPr>
                <w:rFonts w:hint="eastAsia"/>
              </w:rPr>
              <w:t>抗扭截面系数</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π</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3</m:t>
                        </m:r>
                      </m:sup>
                    </m:sSup>
                  </m:num>
                  <m:den>
                    <m:r>
                      <m:rPr>
                        <m:sty m:val="p"/>
                      </m:rPr>
                      <w:rPr>
                        <w:rFonts w:ascii="Cambria Math" w:hAnsi="Cambria Math"/>
                      </w:rPr>
                      <m:t>16</m:t>
                    </m:r>
                  </m:den>
                </m:f>
                <m:r>
                  <m:rPr>
                    <m:sty m:val="p"/>
                  </m:rPr>
                  <w:rPr>
                    <w:rFonts w:ascii="Cambria Math" w:hAnsi="Cambria Math"/>
                  </w:rPr>
                  <m:t xml:space="preserve">=52428.8 </m:t>
                </m:r>
                <m:sSup>
                  <m:sSupPr>
                    <m:ctrlPr>
                      <w:rPr>
                        <w:rFonts w:ascii="Cambria Math" w:hAnsi="Cambria Math"/>
                      </w:rPr>
                    </m:ctrlPr>
                  </m:sSupPr>
                  <m:e>
                    <m:r>
                      <m:rPr>
                        <m:sty m:val="p"/>
                      </m:rPr>
                      <w:rPr>
                        <w:rFonts w:ascii="Cambria Math" w:hAnsi="Cambria Math"/>
                      </w:rPr>
                      <m:t>mm</m:t>
                    </m:r>
                  </m:e>
                  <m:sup>
                    <m:r>
                      <m:rPr>
                        <m:sty m:val="p"/>
                      </m:rPr>
                      <w:rPr>
                        <w:rFonts w:ascii="Cambria Math" w:hAnsi="Cambria Math"/>
                      </w:rPr>
                      <m:t>3</m:t>
                    </m:r>
                  </m:sup>
                </m:sSup>
              </m:oMath>
            </m:oMathPara>
          </w:p>
          <w:p w:rsidR="000E01F8" w:rsidRDefault="000E01F8" w:rsidP="000E01F8">
            <w:pPr>
              <w:jc w:val="left"/>
            </w:pPr>
            <w:r>
              <w:rPr>
                <w:rFonts w:hint="eastAsia"/>
              </w:rPr>
              <w:t>截面</w:t>
            </w:r>
            <w:r>
              <w:t>3</w:t>
            </w:r>
            <w:r>
              <w:t>左</w:t>
            </w:r>
            <w:r>
              <w:rPr>
                <w:rFonts w:hint="eastAsia"/>
              </w:rPr>
              <w:t>侧的弯矩为</w:t>
            </w:r>
            <m:oMath>
              <m:r>
                <m:rPr>
                  <m:sty m:val="p"/>
                </m:rPr>
                <w:rPr>
                  <w:rFonts w:ascii="Cambria Math" w:hAnsi="Cambria Math"/>
                </w:rPr>
                <m:t>M=115.1N∙mm</m:t>
              </m:r>
            </m:oMath>
            <w:r>
              <w:rPr>
                <w:rFonts w:hint="eastAsia"/>
              </w:rPr>
              <w:t>，所以截面上的弯曲应力为</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r>
                  <m:rPr>
                    <m:sty m:val="p"/>
                  </m:rPr>
                  <w:rPr>
                    <w:rFonts w:ascii="Cambria Math" w:hAnsi="Cambria Math"/>
                  </w:rPr>
                  <m:t>=</m:t>
                </m:r>
                <m:f>
                  <m:fPr>
                    <m:ctrlPr>
                      <w:rPr>
                        <w:rFonts w:ascii="Cambria Math" w:hAnsi="Cambria Math"/>
                      </w:rPr>
                    </m:ctrlPr>
                  </m:fPr>
                  <m:num>
                    <m:r>
                      <m:rPr>
                        <m:sty m:val="p"/>
                      </m:rPr>
                      <w:rPr>
                        <w:rFonts w:ascii="Cambria Math" w:hAnsi="Cambria Math"/>
                      </w:rPr>
                      <m:t>M</m:t>
                    </m:r>
                  </m:num>
                  <m:den>
                    <m:r>
                      <m:rPr>
                        <m:sty m:val="p"/>
                      </m:rPr>
                      <w:rPr>
                        <w:rFonts w:ascii="Cambria Math" w:hAnsi="Cambria Math"/>
                      </w:rPr>
                      <m:t>W</m:t>
                    </m:r>
                  </m:den>
                </m:f>
                <m:r>
                  <m:rPr>
                    <m:sty m:val="p"/>
                  </m:rPr>
                  <w:rPr>
                    <w:rFonts w:ascii="Cambria Math" w:hAnsi="Cambria Math"/>
                  </w:rPr>
                  <m:t>=3.87 MPa</m:t>
                </m:r>
              </m:oMath>
            </m:oMathPara>
          </w:p>
          <w:p w:rsidR="000E01F8" w:rsidRDefault="000E01F8" w:rsidP="000E01F8">
            <w:r>
              <w:rPr>
                <w:rFonts w:hint="eastAsia"/>
              </w:rPr>
              <w:t>截面上的扭转切应力为</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τ</m:t>
                    </m:r>
                  </m:e>
                  <m:sub>
                    <m:r>
                      <m:rPr>
                        <m:sty m:val="p"/>
                      </m:rP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T</m:t>
                    </m:r>
                  </m:num>
                  <m:den>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den>
                </m:f>
                <m:r>
                  <m:rPr>
                    <m:sty m:val="p"/>
                  </m:rPr>
                  <w:rPr>
                    <w:rFonts w:ascii="Cambria Math" w:hAnsi="Cambria Math"/>
                  </w:rPr>
                  <m:t>=7.15 MPa</m:t>
                </m:r>
              </m:oMath>
            </m:oMathPara>
          </w:p>
          <w:p w:rsidR="000E01F8" w:rsidRDefault="000E01F8" w:rsidP="000E01F8">
            <w:pPr>
              <w:jc w:val="left"/>
            </w:pPr>
            <w:r>
              <w:rPr>
                <w:rFonts w:hint="eastAsia"/>
              </w:rPr>
              <w:t>过盈配合处的</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oMath>
            <w:r>
              <w:rPr>
                <w:rFonts w:hint="eastAsia"/>
              </w:rPr>
              <w:t>，由附表</w:t>
            </w:r>
            <w:r>
              <w:rPr>
                <w:rFonts w:hint="eastAsia"/>
              </w:rPr>
              <w:t>3-8</w:t>
            </w:r>
            <w:r>
              <w:rPr>
                <w:rFonts w:hint="eastAsia"/>
              </w:rPr>
              <w:t>用插值法求出，并取</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=0.8</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oMath>
            <w:r>
              <w:rPr>
                <w:rFonts w:hint="eastAsia"/>
              </w:rPr>
              <w:t>，于是得</w:t>
            </w:r>
          </w:p>
          <w:p w:rsidR="000E01F8" w:rsidRDefault="006E5E58" w:rsidP="000E01F8">
            <w:pPr>
              <w:jc w:val="left"/>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=3.31</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=2.64</m:t>
                </m:r>
              </m:oMath>
            </m:oMathPara>
          </w:p>
          <w:p w:rsidR="000E01F8" w:rsidRDefault="000E01F8" w:rsidP="000E01F8">
            <w:pPr>
              <w:jc w:val="left"/>
            </w:pPr>
            <w:r>
              <w:rPr>
                <w:rFonts w:hint="eastAsia"/>
              </w:rPr>
              <w:t>轴按磨削加工，由附图</w:t>
            </w:r>
            <w:r>
              <w:rPr>
                <w:rFonts w:hint="eastAsia"/>
              </w:rPr>
              <w:t>3-4</w:t>
            </w:r>
            <w:r>
              <w:rPr>
                <w:rFonts w:hint="eastAsia"/>
              </w:rPr>
              <w:t>查得表面质量系数为</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r>
                  <m:rPr>
                    <m:sty m:val="p"/>
                  </m:rPr>
                  <w:rPr>
                    <w:rFonts w:ascii="Cambria Math" w:hAnsi="Cambria Math"/>
                  </w:rPr>
                  <m:t>=0.92</m:t>
                </m:r>
              </m:oMath>
            </m:oMathPara>
          </w:p>
          <w:p w:rsidR="000E01F8" w:rsidRDefault="000E01F8" w:rsidP="000E01F8">
            <w:pPr>
              <w:jc w:val="left"/>
            </w:pPr>
            <w:r>
              <w:rPr>
                <w:rFonts w:hint="eastAsia"/>
              </w:rPr>
              <w:t>故可得综合系数为</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σ</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σ</m:t>
                        </m:r>
                      </m:sub>
                    </m:sSub>
                  </m:den>
                </m:f>
                <m:r>
                  <m:rPr>
                    <m:sty m:val="p"/>
                  </m:rPr>
                  <w:rPr>
                    <w:rFonts w:ascii="Cambria Math" w:hAnsi="Cambria Math"/>
                  </w:rPr>
                  <m:t>-1=3.40</m:t>
                </m:r>
              </m:oMath>
            </m:oMathPara>
          </w:p>
          <w:p w:rsidR="000E01F8" w:rsidRDefault="006E5E58" w:rsidP="000E01F8">
            <w:pPr>
              <w:jc w:val="left"/>
            </w:pPr>
            <m:oMathPara>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num>
                  <m:den>
                    <m:sSub>
                      <m:sSubPr>
                        <m:ctrlPr>
                          <w:rPr>
                            <w:rFonts w:ascii="Cambria Math" w:hAnsi="Cambria Math"/>
                          </w:rPr>
                        </m:ctrlPr>
                      </m:sSubPr>
                      <m:e>
                        <m:r>
                          <m:rPr>
                            <m:sty m:val="p"/>
                          </m:rPr>
                          <w:rPr>
                            <w:rFonts w:ascii="Cambria Math" w:hAnsi="Cambria Math"/>
                          </w:rPr>
                          <m:t>ε</m:t>
                        </m:r>
                      </m:e>
                      <m:sub>
                        <m:r>
                          <m:rPr>
                            <m:sty m:val="p"/>
                          </m:rPr>
                          <w:rPr>
                            <w:rFonts w:ascii="Cambria Math" w:hAnsi="Cambria Math"/>
                          </w:rPr>
                          <m:t>τ</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β</m:t>
                        </m:r>
                      </m:e>
                      <m:sub>
                        <m:r>
                          <m:rPr>
                            <m:sty m:val="p"/>
                          </m:rPr>
                          <w:rPr>
                            <w:rFonts w:ascii="Cambria Math" w:hAnsi="Cambria Math"/>
                          </w:rPr>
                          <m:t>τ</m:t>
                        </m:r>
                      </m:sub>
                    </m:sSub>
                  </m:den>
                </m:f>
                <m:r>
                  <m:rPr>
                    <m:sty m:val="p"/>
                  </m:rPr>
                  <w:rPr>
                    <w:rFonts w:ascii="Cambria Math" w:hAnsi="Cambria Math"/>
                  </w:rPr>
                  <m:t>-1=2.73</m:t>
                </m:r>
              </m:oMath>
            </m:oMathPara>
          </w:p>
          <w:p w:rsidR="000E01F8" w:rsidRDefault="000E01F8" w:rsidP="000E01F8">
            <w:pPr>
              <w:jc w:val="left"/>
            </w:pPr>
            <w:r>
              <w:rPr>
                <w:rFonts w:hint="eastAsia"/>
              </w:rPr>
              <w:t>所以轴在截面</w:t>
            </w:r>
            <w:r>
              <w:rPr>
                <w:rFonts w:hint="eastAsia"/>
              </w:rPr>
              <w:t>4</w:t>
            </w:r>
            <w:r>
              <w:rPr>
                <w:rFonts w:hint="eastAsia"/>
              </w:rPr>
              <w:t>左侧的安全系数为</w:t>
            </w:r>
          </w:p>
          <w:p w:rsidR="000E01F8" w:rsidRDefault="006E5E58" w:rsidP="000E01F8">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σ</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σ</m:t>
                        </m:r>
                      </m:e>
                      <m:sub>
                        <m:r>
                          <m:rPr>
                            <m:sty m:val="p"/>
                          </m:rPr>
                          <w:rPr>
                            <w:rFonts w:ascii="Cambria Math" w:hAnsi="Cambria Math"/>
                          </w:rPr>
                          <m:t>m</m:t>
                        </m:r>
                      </m:sub>
                    </m:sSub>
                  </m:den>
                </m:f>
                <m:r>
                  <m:rPr>
                    <m:sty m:val="p"/>
                  </m:rPr>
                  <w:rPr>
                    <w:rFonts w:ascii="Cambria Math" w:hAnsi="Cambria Math"/>
                  </w:rPr>
                  <m:t>=15.56</m:t>
                </m:r>
              </m:oMath>
            </m:oMathPara>
          </w:p>
          <w:p w:rsidR="000E01F8" w:rsidRDefault="006E5E58" w:rsidP="000E01F8">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τ</m:t>
                        </m:r>
                      </m:e>
                      <m:sub>
                        <m:r>
                          <m:rPr>
                            <m:sty m:val="p"/>
                          </m:rPr>
                          <w:rPr>
                            <w:rFonts w:ascii="Cambria Math" w:hAnsi="Cambria Math"/>
                          </w:rPr>
                          <m:t>-1</m:t>
                        </m:r>
                      </m:sub>
                    </m:sSub>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m:rPr>
                            <m:sty m:val="p"/>
                          </m:rPr>
                          <w:rPr>
                            <w:rFonts w:ascii="Cambria Math" w:hAnsi="Cambria Math"/>
                          </w:rPr>
                          <m:t>τ</m:t>
                        </m:r>
                      </m:sub>
                    </m:sSub>
                    <m:sSub>
                      <m:sSubPr>
                        <m:ctrlPr>
                          <w:rPr>
                            <w:rFonts w:ascii="Cambria Math" w:hAnsi="Cambria Math"/>
                          </w:rPr>
                        </m:ctrlPr>
                      </m:sSubPr>
                      <m:e>
                        <m:r>
                          <m:rPr>
                            <m:sty m:val="p"/>
                          </m:rPr>
                          <w:rPr>
                            <w:rFonts w:ascii="Cambria Math" w:hAnsi="Cambria Math"/>
                          </w:rPr>
                          <m:t>τ</m:t>
                        </m:r>
                      </m:e>
                      <m:sub>
                        <m:r>
                          <m:rPr>
                            <m:sty m:val="p"/>
                          </m:rPr>
                          <w:rPr>
                            <w:rFonts w:ascii="Cambria Math" w:hAnsi="Cambria Math"/>
                          </w:rPr>
                          <m:t>m</m:t>
                        </m:r>
                      </m:sub>
                    </m:sSub>
                  </m:den>
                </m:f>
                <m:r>
                  <m:rPr>
                    <m:sty m:val="p"/>
                  </m:rPr>
                  <w:rPr>
                    <w:rFonts w:ascii="Cambria Math" w:hAnsi="Cambria Math"/>
                  </w:rPr>
                  <m:t>=11.62</m:t>
                </m:r>
              </m:oMath>
            </m:oMathPara>
          </w:p>
          <w:p w:rsidR="000E01F8" w:rsidRDefault="006E5E58" w:rsidP="000E01F8">
            <w:pPr>
              <w:jc w:val="left"/>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τ</m:t>
                        </m:r>
                      </m:sub>
                    </m:sSub>
                  </m:num>
                  <m:den>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σ</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m:rPr>
                                <m:sty m:val="p"/>
                              </m:rPr>
                              <w:rPr>
                                <w:rFonts w:ascii="Cambria Math" w:hAnsi="Cambria Math"/>
                              </w:rPr>
                              <m:t>S</m:t>
                            </m:r>
                          </m:e>
                          <m:sub>
                            <m:r>
                              <m:rPr>
                                <m:sty m:val="p"/>
                              </m:rPr>
                              <w:rPr>
                                <w:rFonts w:ascii="Cambria Math" w:hAnsi="Cambria Math"/>
                              </w:rPr>
                              <m:t>τ</m:t>
                            </m:r>
                          </m:sub>
                          <m:sup>
                            <m:r>
                              <m:rPr>
                                <m:sty m:val="p"/>
                              </m:rPr>
                              <w:rPr>
                                <w:rFonts w:ascii="Cambria Math" w:hAnsi="Cambria Math"/>
                              </w:rPr>
                              <m:t>2</m:t>
                            </m:r>
                          </m:sup>
                        </m:sSubSup>
                      </m:e>
                    </m:rad>
                  </m:den>
                </m:f>
                <m:r>
                  <m:rPr>
                    <m:sty m:val="p"/>
                  </m:rPr>
                  <w:rPr>
                    <w:rFonts w:ascii="Cambria Math" w:hAnsi="Cambria Math"/>
                  </w:rPr>
                  <m:t>=11.56</m:t>
                </m:r>
                <m:r>
                  <w:rPr>
                    <w:rFonts w:ascii="Cambria Math" w:hAnsi="Cambria Math"/>
                  </w:rPr>
                  <m:t>≫S=1.5</m:t>
                </m:r>
              </m:oMath>
            </m:oMathPara>
          </w:p>
          <w:p w:rsidR="00FB6794" w:rsidRPr="00E925D9" w:rsidRDefault="000E01F8" w:rsidP="00E925D9">
            <w:pPr>
              <w:jc w:val="left"/>
            </w:pPr>
            <w:r>
              <w:rPr>
                <w:rFonts w:hint="eastAsia"/>
              </w:rPr>
              <w:t>故可知</w:t>
            </w:r>
            <w:r w:rsidR="009516D6">
              <w:rPr>
                <w:rFonts w:hint="eastAsia"/>
              </w:rPr>
              <w:t>输出</w:t>
            </w:r>
            <w:r>
              <w:rPr>
                <w:rFonts w:hint="eastAsia"/>
              </w:rPr>
              <w:t>轴安全。</w:t>
            </w:r>
          </w:p>
          <w:p w:rsidR="00E924AB" w:rsidRDefault="00637CAF" w:rsidP="00013D67">
            <w:pPr>
              <w:pStyle w:val="1"/>
              <w:outlineLvl w:val="0"/>
            </w:pPr>
            <w:bookmarkStart w:id="44" w:name="_Toc520661851"/>
            <w:r>
              <w:t>6</w:t>
            </w:r>
            <w:r w:rsidR="00E924AB">
              <w:rPr>
                <w:rFonts w:hint="eastAsia"/>
              </w:rPr>
              <w:t xml:space="preserve">  </w:t>
            </w:r>
            <w:r w:rsidR="00E924AB">
              <w:rPr>
                <w:rFonts w:hint="eastAsia"/>
              </w:rPr>
              <w:t>箱体的设计</w:t>
            </w:r>
            <w:bookmarkEnd w:id="44"/>
          </w:p>
          <w:p w:rsidR="001A170C" w:rsidRPr="001A170C" w:rsidRDefault="00637CAF" w:rsidP="00013D67">
            <w:pPr>
              <w:pStyle w:val="2"/>
              <w:outlineLvl w:val="1"/>
            </w:pPr>
            <w:bookmarkStart w:id="45" w:name="_Toc520661852"/>
            <w:r>
              <w:t>6</w:t>
            </w:r>
            <w:r w:rsidR="001A170C">
              <w:rPr>
                <w:rFonts w:hint="eastAsia"/>
              </w:rPr>
              <w:t xml:space="preserve">.1  </w:t>
            </w:r>
            <w:r w:rsidR="001A170C">
              <w:rPr>
                <w:rFonts w:hint="eastAsia"/>
              </w:rPr>
              <w:t>箱体尺寸设计</w:t>
            </w:r>
            <w:bookmarkEnd w:id="45"/>
          </w:p>
          <w:p w:rsidR="008E43F2" w:rsidRDefault="00186EF5" w:rsidP="008D0EE1">
            <w:pPr>
              <w:ind w:firstLine="408"/>
              <w:jc w:val="left"/>
            </w:pPr>
            <w:r>
              <w:rPr>
                <w:rFonts w:hint="eastAsia"/>
              </w:rPr>
              <w:t>根据《机械设计课程设计》表</w:t>
            </w:r>
            <w:r>
              <w:rPr>
                <w:rFonts w:hint="eastAsia"/>
              </w:rPr>
              <w:t xml:space="preserve"> 4-1</w:t>
            </w:r>
            <w:r>
              <w:rPr>
                <w:rFonts w:hint="eastAsia"/>
              </w:rPr>
              <w:t>，</w:t>
            </w:r>
            <w:r w:rsidR="00113F83">
              <w:rPr>
                <w:rFonts w:hint="eastAsia"/>
              </w:rPr>
              <w:t>箱体的主要尺寸如下表所示。</w:t>
            </w:r>
          </w:p>
          <w:tbl>
            <w:tblPr>
              <w:tblStyle w:val="a3"/>
              <w:tblW w:w="0" w:type="auto"/>
              <w:tblLook w:val="04A0" w:firstRow="1" w:lastRow="0" w:firstColumn="1" w:lastColumn="0" w:noHBand="0" w:noVBand="1"/>
            </w:tblPr>
            <w:tblGrid>
              <w:gridCol w:w="1589"/>
              <w:gridCol w:w="4819"/>
              <w:gridCol w:w="1725"/>
            </w:tblGrid>
            <w:tr w:rsidR="00113F83" w:rsidTr="00113F83">
              <w:tc>
                <w:tcPr>
                  <w:tcW w:w="1589" w:type="dxa"/>
                </w:tcPr>
                <w:p w:rsidR="00113F83" w:rsidRDefault="00113F83" w:rsidP="008D0EE1">
                  <w:r>
                    <w:rPr>
                      <w:rFonts w:hint="eastAsia"/>
                    </w:rPr>
                    <w:t>名称</w:t>
                  </w:r>
                </w:p>
              </w:tc>
              <w:tc>
                <w:tcPr>
                  <w:tcW w:w="4819" w:type="dxa"/>
                </w:tcPr>
                <w:p w:rsidR="00113F83" w:rsidRDefault="00113F83" w:rsidP="008D0EE1">
                  <w:r>
                    <w:rPr>
                      <w:rFonts w:hint="eastAsia"/>
                    </w:rPr>
                    <w:t>公式</w:t>
                  </w:r>
                </w:p>
              </w:tc>
              <w:tc>
                <w:tcPr>
                  <w:tcW w:w="1725" w:type="dxa"/>
                </w:tcPr>
                <w:p w:rsidR="00113F83" w:rsidRDefault="00113F83" w:rsidP="008D0EE1">
                  <w:r>
                    <w:rPr>
                      <w:rFonts w:hint="eastAsia"/>
                    </w:rPr>
                    <w:t>结果</w:t>
                  </w:r>
                </w:p>
              </w:tc>
            </w:tr>
            <w:tr w:rsidR="00113F83" w:rsidTr="00113F83">
              <w:tc>
                <w:tcPr>
                  <w:tcW w:w="1589" w:type="dxa"/>
                </w:tcPr>
                <w:p w:rsidR="00113F83" w:rsidRDefault="00113F83" w:rsidP="008D0EE1">
                  <w:r>
                    <w:rPr>
                      <w:rFonts w:hint="eastAsia"/>
                    </w:rPr>
                    <w:t>箱座壁厚</w:t>
                  </w:r>
                </w:p>
              </w:tc>
              <w:tc>
                <w:tcPr>
                  <w:tcW w:w="4819" w:type="dxa"/>
                </w:tcPr>
                <w:p w:rsidR="00113F83" w:rsidRPr="00113F83" w:rsidRDefault="00113F83" w:rsidP="008D0EE1">
                  <m:oMathPara>
                    <m:oMath>
                      <m:r>
                        <m:rPr>
                          <m:sty m:val="p"/>
                        </m:rPr>
                        <w:rPr>
                          <w:rFonts w:ascii="Cambria Math" w:hAnsi="Cambria Math"/>
                        </w:rPr>
                        <m:t>δ=0.025a+∆≥8</m:t>
                      </m:r>
                    </m:oMath>
                  </m:oMathPara>
                </w:p>
              </w:tc>
              <w:tc>
                <w:tcPr>
                  <w:tcW w:w="1725" w:type="dxa"/>
                </w:tcPr>
                <w:p w:rsidR="00113F83" w:rsidRDefault="00174E0D" w:rsidP="008D0EE1">
                  <w:r>
                    <w:rPr>
                      <w:rFonts w:hint="eastAsia"/>
                    </w:rPr>
                    <w:t>8</w:t>
                  </w:r>
                </w:p>
              </w:tc>
            </w:tr>
            <w:tr w:rsidR="00113F83" w:rsidTr="00113F83">
              <w:tc>
                <w:tcPr>
                  <w:tcW w:w="1589" w:type="dxa"/>
                </w:tcPr>
                <w:p w:rsidR="00113F83" w:rsidRDefault="00113F83" w:rsidP="008D0EE1">
                  <w:r>
                    <w:rPr>
                      <w:rFonts w:hint="eastAsia"/>
                    </w:rPr>
                    <w:t>箱盖壁厚</w:t>
                  </w:r>
                </w:p>
              </w:tc>
              <w:tc>
                <w:tcPr>
                  <w:tcW w:w="4819" w:type="dxa"/>
                </w:tcPr>
                <w:p w:rsidR="00113F83" w:rsidRDefault="006E5E58" w:rsidP="008D0EE1">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1</m:t>
                          </m:r>
                        </m:sub>
                      </m:sSub>
                      <m:r>
                        <m:rPr>
                          <m:sty m:val="p"/>
                        </m:rPr>
                        <w:rPr>
                          <w:rFonts w:ascii="Cambria Math" w:hAnsi="Cambria Math"/>
                        </w:rPr>
                        <m:t>=0.02a+∆≥8</m:t>
                      </m:r>
                    </m:oMath>
                  </m:oMathPara>
                </w:p>
              </w:tc>
              <w:tc>
                <w:tcPr>
                  <w:tcW w:w="1725" w:type="dxa"/>
                </w:tcPr>
                <w:p w:rsidR="00113F83" w:rsidRDefault="00113F83" w:rsidP="008D0EE1">
                  <w:r>
                    <w:rPr>
                      <w:rFonts w:hint="eastAsia"/>
                    </w:rPr>
                    <w:t>8</w:t>
                  </w:r>
                </w:p>
              </w:tc>
            </w:tr>
            <w:tr w:rsidR="00113F83" w:rsidTr="00113F83">
              <w:tc>
                <w:tcPr>
                  <w:tcW w:w="1589" w:type="dxa"/>
                </w:tcPr>
                <w:p w:rsidR="00113F83" w:rsidRDefault="00113F83" w:rsidP="008D0EE1">
                  <w:r>
                    <w:rPr>
                      <w:rFonts w:hint="eastAsia"/>
                    </w:rPr>
                    <w:t>箱座凸缘厚度</w:t>
                  </w:r>
                </w:p>
              </w:tc>
              <w:tc>
                <w:tcPr>
                  <w:tcW w:w="4819" w:type="dxa"/>
                </w:tcPr>
                <w:p w:rsidR="00113F83" w:rsidRDefault="00113F83" w:rsidP="008D0EE1">
                  <m:oMathPara>
                    <m:oMath>
                      <m:r>
                        <m:rPr>
                          <m:sty m:val="p"/>
                        </m:rPr>
                        <w:rPr>
                          <w:rFonts w:ascii="Cambria Math" w:hAnsi="Cambria Math"/>
                        </w:rPr>
                        <m:t>b=1.5δ</m:t>
                      </m:r>
                    </m:oMath>
                  </m:oMathPara>
                </w:p>
              </w:tc>
              <w:tc>
                <w:tcPr>
                  <w:tcW w:w="1725" w:type="dxa"/>
                </w:tcPr>
                <w:p w:rsidR="00113F83" w:rsidRDefault="00174E0D" w:rsidP="008D0EE1">
                  <w:r>
                    <w:rPr>
                      <w:rFonts w:hint="eastAsia"/>
                    </w:rPr>
                    <w:t>12</w:t>
                  </w:r>
                </w:p>
              </w:tc>
            </w:tr>
            <w:tr w:rsidR="00113F83" w:rsidTr="00113F83">
              <w:tc>
                <w:tcPr>
                  <w:tcW w:w="1589" w:type="dxa"/>
                </w:tcPr>
                <w:p w:rsidR="00113F83" w:rsidRDefault="00113F83" w:rsidP="008D0EE1">
                  <w:r>
                    <w:rPr>
                      <w:rFonts w:hint="eastAsia"/>
                    </w:rPr>
                    <w:t>箱盖凸缘厚度</w:t>
                  </w:r>
                </w:p>
              </w:tc>
              <w:tc>
                <w:tcPr>
                  <w:tcW w:w="4819" w:type="dxa"/>
                </w:tcPr>
                <w:p w:rsidR="00113F83" w:rsidRDefault="006E5E58" w:rsidP="008D0EE1">
                  <w:pPr>
                    <w:rPr>
                      <w:rFonts w:ascii="Calibri" w:eastAsia="宋体" w:hAnsi="Calibri"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b</m:t>
                          </m:r>
                        </m:e>
                        <m:sub>
                          <m:r>
                            <m:rPr>
                              <m:sty m:val="p"/>
                            </m:rPr>
                            <w:rPr>
                              <w:rFonts w:ascii="Cambria Math" w:eastAsia="宋体" w:hAnsi="Cambria Math" w:cs="Times New Roman"/>
                            </w:rPr>
                            <m:t>1</m:t>
                          </m:r>
                        </m:sub>
                      </m:sSub>
                      <m:r>
                        <m:rPr>
                          <m:sty m:val="p"/>
                        </m:rPr>
                        <w:rPr>
                          <w:rFonts w:ascii="Cambria Math" w:eastAsia="宋体" w:hAnsi="Cambria Math" w:cs="Times New Roman"/>
                        </w:rPr>
                        <m:t>=1.5</m:t>
                      </m:r>
                      <m:sSub>
                        <m:sSubPr>
                          <m:ctrlPr>
                            <w:rPr>
                              <w:rFonts w:ascii="Cambria Math" w:eastAsia="宋体" w:hAnsi="Cambria Math" w:cs="Times New Roman"/>
                            </w:rPr>
                          </m:ctrlPr>
                        </m:sSubPr>
                        <m:e>
                          <m:r>
                            <m:rPr>
                              <m:sty m:val="p"/>
                            </m:rPr>
                            <w:rPr>
                              <w:rFonts w:ascii="Cambria Math" w:eastAsia="宋体" w:hAnsi="Cambria Math" w:cs="Times New Roman"/>
                            </w:rPr>
                            <m:t>δ</m:t>
                          </m:r>
                        </m:e>
                        <m:sub>
                          <m:r>
                            <m:rPr>
                              <m:sty m:val="p"/>
                            </m:rPr>
                            <w:rPr>
                              <w:rFonts w:ascii="Cambria Math" w:eastAsia="宋体" w:hAnsi="Cambria Math" w:cs="Times New Roman"/>
                            </w:rPr>
                            <m:t>1</m:t>
                          </m:r>
                        </m:sub>
                      </m:sSub>
                    </m:oMath>
                  </m:oMathPara>
                </w:p>
              </w:tc>
              <w:tc>
                <w:tcPr>
                  <w:tcW w:w="1725" w:type="dxa"/>
                </w:tcPr>
                <w:p w:rsidR="00113F83" w:rsidRDefault="00113F83" w:rsidP="008D0EE1">
                  <w:r>
                    <w:rPr>
                      <w:rFonts w:hint="eastAsia"/>
                    </w:rPr>
                    <w:t>12</w:t>
                  </w:r>
                </w:p>
              </w:tc>
            </w:tr>
            <w:tr w:rsidR="00113F83" w:rsidTr="00113F83">
              <w:tc>
                <w:tcPr>
                  <w:tcW w:w="1589" w:type="dxa"/>
                </w:tcPr>
                <w:p w:rsidR="00113F83" w:rsidRDefault="00186EF5" w:rsidP="008D0EE1">
                  <w:r>
                    <w:rPr>
                      <w:rFonts w:hint="eastAsia"/>
                    </w:rPr>
                    <w:t>底座凸缘厚度</w:t>
                  </w:r>
                </w:p>
              </w:tc>
              <w:tc>
                <w:tcPr>
                  <w:tcW w:w="4819" w:type="dxa"/>
                </w:tcPr>
                <w:p w:rsidR="00113F83" w:rsidRDefault="006E5E58" w:rsidP="008D0EE1">
                  <w:pPr>
                    <w:rPr>
                      <w:rFonts w:ascii="Calibri" w:eastAsia="宋体" w:hAnsi="Calibri"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b</m:t>
                          </m:r>
                        </m:e>
                        <m:sub>
                          <m:r>
                            <m:rPr>
                              <m:sty m:val="p"/>
                            </m:rPr>
                            <w:rPr>
                              <w:rFonts w:ascii="Cambria Math" w:eastAsia="宋体" w:hAnsi="Cambria Math" w:cs="Times New Roman"/>
                            </w:rPr>
                            <m:t>2</m:t>
                          </m:r>
                        </m:sub>
                      </m:sSub>
                      <m:r>
                        <m:rPr>
                          <m:sty m:val="p"/>
                        </m:rPr>
                        <w:rPr>
                          <w:rFonts w:ascii="Cambria Math" w:eastAsia="宋体" w:hAnsi="Cambria Math" w:cs="Times New Roman"/>
                        </w:rPr>
                        <m:t>=2.5δ</m:t>
                      </m:r>
                    </m:oMath>
                  </m:oMathPara>
                </w:p>
              </w:tc>
              <w:tc>
                <w:tcPr>
                  <w:tcW w:w="1725" w:type="dxa"/>
                </w:tcPr>
                <w:p w:rsidR="00113F83" w:rsidRDefault="00174E0D" w:rsidP="008D0EE1">
                  <w:r>
                    <w:rPr>
                      <w:rFonts w:hint="eastAsia"/>
                    </w:rPr>
                    <w:t>20</w:t>
                  </w:r>
                </w:p>
              </w:tc>
            </w:tr>
            <w:tr w:rsidR="00113F83" w:rsidTr="00113F83">
              <w:tc>
                <w:tcPr>
                  <w:tcW w:w="1589" w:type="dxa"/>
                </w:tcPr>
                <w:p w:rsidR="00113F83" w:rsidRDefault="00186EF5" w:rsidP="008D0EE1">
                  <w:r>
                    <w:rPr>
                      <w:rFonts w:hint="eastAsia"/>
                    </w:rPr>
                    <w:t>箱座加强肋厚</w:t>
                  </w:r>
                </w:p>
              </w:tc>
              <w:tc>
                <w:tcPr>
                  <w:tcW w:w="4819" w:type="dxa"/>
                </w:tcPr>
                <w:p w:rsidR="00113F83" w:rsidRDefault="00186EF5" w:rsidP="008D0EE1">
                  <w:pPr>
                    <w:rPr>
                      <w:rFonts w:ascii="Calibri" w:eastAsia="宋体" w:hAnsi="Calibri" w:cs="Times New Roman"/>
                    </w:rPr>
                  </w:pPr>
                  <m:oMathPara>
                    <m:oMath>
                      <m:r>
                        <m:rPr>
                          <m:sty m:val="p"/>
                        </m:rPr>
                        <w:rPr>
                          <w:rFonts w:ascii="Cambria Math" w:eastAsia="宋体" w:hAnsi="Cambria Math" w:cs="Times New Roman"/>
                        </w:rPr>
                        <m:t>m=0.85δ</m:t>
                      </m:r>
                    </m:oMath>
                  </m:oMathPara>
                </w:p>
              </w:tc>
              <w:tc>
                <w:tcPr>
                  <w:tcW w:w="1725" w:type="dxa"/>
                </w:tcPr>
                <w:p w:rsidR="00113F83" w:rsidRDefault="00174E0D" w:rsidP="008D0EE1">
                  <w:r>
                    <w:rPr>
                      <w:rFonts w:hint="eastAsia"/>
                    </w:rPr>
                    <w:t>6.8</w:t>
                  </w:r>
                </w:p>
              </w:tc>
            </w:tr>
            <w:tr w:rsidR="00113F83" w:rsidTr="00113F83">
              <w:tc>
                <w:tcPr>
                  <w:tcW w:w="1589" w:type="dxa"/>
                </w:tcPr>
                <w:p w:rsidR="00113F83" w:rsidRDefault="00186EF5" w:rsidP="008D0EE1">
                  <w:r>
                    <w:rPr>
                      <w:rFonts w:hint="eastAsia"/>
                    </w:rPr>
                    <w:t>箱盖加强肋厚</w:t>
                  </w:r>
                </w:p>
              </w:tc>
              <w:tc>
                <w:tcPr>
                  <w:tcW w:w="4819" w:type="dxa"/>
                </w:tcPr>
                <w:p w:rsidR="00113F83" w:rsidRPr="00186EF5" w:rsidRDefault="006E5E58" w:rsidP="008D0EE1">
                  <w:pPr>
                    <w:rPr>
                      <w:rFonts w:ascii="Calibri" w:eastAsia="宋体" w:hAnsi="Calibri" w:cs="Times New Roman"/>
                    </w:rPr>
                  </w:pPr>
                  <m:oMathPara>
                    <m:oMath>
                      <m:sSub>
                        <m:sSubPr>
                          <m:ctrlPr>
                            <w:rPr>
                              <w:rFonts w:ascii="Cambria Math" w:eastAsia="宋体" w:hAnsi="Cambria Math" w:cs="Times New Roman"/>
                            </w:rPr>
                          </m:ctrlPr>
                        </m:sSubPr>
                        <m:e>
                          <m:r>
                            <m:rPr>
                              <m:sty m:val="p"/>
                            </m:rPr>
                            <w:rPr>
                              <w:rFonts w:ascii="Cambria Math" w:eastAsia="宋体" w:hAnsi="Cambria Math" w:cs="Times New Roman"/>
                            </w:rPr>
                            <m:t>m</m:t>
                          </m:r>
                        </m:e>
                        <m:sub>
                          <m:r>
                            <m:rPr>
                              <m:sty m:val="p"/>
                            </m:rPr>
                            <w:rPr>
                              <w:rFonts w:ascii="Cambria Math" w:eastAsia="宋体" w:hAnsi="Cambria Math" w:cs="Times New Roman"/>
                            </w:rPr>
                            <m:t>1</m:t>
                          </m:r>
                        </m:sub>
                      </m:sSub>
                      <m:r>
                        <m:rPr>
                          <m:sty m:val="p"/>
                        </m:rPr>
                        <w:rPr>
                          <w:rFonts w:ascii="Cambria Math" w:eastAsia="宋体" w:hAnsi="Cambria Math" w:cs="Times New Roman"/>
                        </w:rPr>
                        <m:t>=0.85</m:t>
                      </m:r>
                      <m:sSub>
                        <m:sSubPr>
                          <m:ctrlPr>
                            <w:rPr>
                              <w:rFonts w:ascii="Cambria Math" w:eastAsia="宋体" w:hAnsi="Cambria Math" w:cs="Times New Roman"/>
                            </w:rPr>
                          </m:ctrlPr>
                        </m:sSubPr>
                        <m:e>
                          <m:r>
                            <m:rPr>
                              <m:sty m:val="p"/>
                            </m:rPr>
                            <w:rPr>
                              <w:rFonts w:ascii="Cambria Math" w:eastAsia="宋体" w:hAnsi="Cambria Math" w:cs="Times New Roman"/>
                            </w:rPr>
                            <m:t>δ</m:t>
                          </m:r>
                        </m:e>
                        <m:sub>
                          <m:r>
                            <m:rPr>
                              <m:sty m:val="p"/>
                            </m:rPr>
                            <w:rPr>
                              <w:rFonts w:ascii="Cambria Math" w:eastAsia="宋体" w:hAnsi="Cambria Math" w:cs="Times New Roman"/>
                            </w:rPr>
                            <m:t>1</m:t>
                          </m:r>
                        </m:sub>
                      </m:sSub>
                    </m:oMath>
                  </m:oMathPara>
                </w:p>
              </w:tc>
              <w:tc>
                <w:tcPr>
                  <w:tcW w:w="1725" w:type="dxa"/>
                </w:tcPr>
                <w:p w:rsidR="00113F83" w:rsidRDefault="00186EF5" w:rsidP="008D0EE1">
                  <w:r>
                    <w:rPr>
                      <w:rFonts w:hint="eastAsia"/>
                    </w:rPr>
                    <w:t>6.8</w:t>
                  </w:r>
                </w:p>
              </w:tc>
            </w:tr>
          </w:tbl>
          <w:p w:rsidR="001A170C" w:rsidRPr="001A170C" w:rsidRDefault="00637CAF" w:rsidP="00013D67">
            <w:pPr>
              <w:pStyle w:val="2"/>
              <w:outlineLvl w:val="1"/>
            </w:pPr>
            <w:bookmarkStart w:id="46" w:name="_Toc520661853"/>
            <w:r>
              <w:t>6</w:t>
            </w:r>
            <w:r w:rsidR="001A170C">
              <w:rPr>
                <w:rFonts w:hint="eastAsia"/>
              </w:rPr>
              <w:t xml:space="preserve">.2  </w:t>
            </w:r>
            <w:r w:rsidR="001A170C">
              <w:rPr>
                <w:rFonts w:hint="eastAsia"/>
              </w:rPr>
              <w:t>连接件的选择</w:t>
            </w:r>
            <w:bookmarkEnd w:id="46"/>
          </w:p>
          <w:p w:rsidR="00113F83" w:rsidRDefault="001A170C" w:rsidP="0073108D">
            <w:pPr>
              <w:ind w:firstLine="420"/>
              <w:jc w:val="left"/>
            </w:pPr>
            <w:r>
              <w:rPr>
                <w:rFonts w:hint="eastAsia"/>
              </w:rPr>
              <w:t>由公式</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f</m:t>
                  </m:r>
                </m:sub>
              </m:sSub>
              <m:r>
                <m:rPr>
                  <m:sty m:val="p"/>
                </m:rPr>
                <w:rPr>
                  <w:rFonts w:ascii="Cambria Math" w:hAnsi="Cambria Math"/>
                </w:rPr>
                <m:t>=0.018</m:t>
              </m:r>
              <m:d>
                <m:dPr>
                  <m:ctrlPr>
                    <w:rPr>
                      <w:rFonts w:ascii="Cambria Math" w:hAnsi="Cambria Math"/>
                    </w:rPr>
                  </m:ctrlPr>
                </m:dPr>
                <m:e>
                  <m:sSub>
                    <m:sSubPr>
                      <m:ctrlPr>
                        <w:rPr>
                          <w:rFonts w:ascii="Cambria Math" w:hAnsi="Cambria Math"/>
                        </w:rPr>
                      </m:ctrlPr>
                    </m:sSubPr>
                    <m:e>
                      <m:r>
                        <m:rPr>
                          <m:sty m:val="p"/>
                        </m:rPr>
                        <w:rPr>
                          <w:rFonts w:ascii="Cambria Math" w:hAnsi="Cambria Math"/>
                        </w:rPr>
                        <m:t>d</m:t>
                      </m:r>
                    </m:e>
                    <m:sub>
                      <m:r>
                        <m:rPr>
                          <m:sty m:val="p"/>
                        </m:rPr>
                        <w:rPr>
                          <w:rFonts w:ascii="Cambria Math" w:hAnsi="Cambria Math"/>
                        </w:rPr>
                        <m:t>m1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m2</m:t>
                      </m:r>
                    </m:sub>
                  </m:sSub>
                </m:e>
              </m:d>
              <m:r>
                <m:rPr>
                  <m:sty m:val="p"/>
                </m:rPr>
                <w:rPr>
                  <w:rFonts w:ascii="Cambria Math" w:hAnsi="Cambria Math"/>
                </w:rPr>
                <m:t>+1≥12</m:t>
              </m:r>
            </m:oMath>
            <w:r>
              <w:rPr>
                <w:rFonts w:hint="eastAsia"/>
              </w:rPr>
              <w:t>，选择地脚螺栓直径为</w:t>
            </w:r>
            <w:r>
              <w:rPr>
                <w:rFonts w:hint="eastAsia"/>
              </w:rPr>
              <w:t>M</w:t>
            </w:r>
            <w:r w:rsidR="00174E0D">
              <w:t>12</w:t>
            </w:r>
            <w:r>
              <w:rPr>
                <w:rFonts w:hint="eastAsia"/>
              </w:rPr>
              <w:t>，所以轴承旁连接螺栓直径为</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1</m:t>
                  </m:r>
                </m:sub>
              </m:sSub>
              <m:r>
                <m:rPr>
                  <m:sty m:val="p"/>
                </m:rPr>
                <w:rPr>
                  <w:rFonts w:ascii="Cambria Math" w:hAnsi="Cambria Math"/>
                </w:rPr>
                <m:t>=0.75</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f</m:t>
                  </m:r>
                </m:sub>
              </m:sSub>
            </m:oMath>
            <w:r>
              <w:rPr>
                <w:rFonts w:hint="eastAsia"/>
              </w:rPr>
              <w:t>，选择为</w:t>
            </w:r>
            <w:r>
              <w:rPr>
                <w:rFonts w:hint="eastAsia"/>
              </w:rPr>
              <w:t>M</w:t>
            </w:r>
            <w:r w:rsidR="00174E0D">
              <w:t>10</w:t>
            </w:r>
            <w:r>
              <w:rPr>
                <w:rFonts w:hint="eastAsia"/>
              </w:rPr>
              <w:t>。箱盖、箱座连接螺栓栓直径为</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2</m:t>
                  </m:r>
                </m:sub>
              </m:sSub>
              <m:r>
                <m:rPr>
                  <m:sty m:val="p"/>
                </m:rPr>
                <w:rPr>
                  <w:rFonts w:ascii="Cambria Math" w:hAnsi="Cambria Math"/>
                </w:rPr>
                <m:t>=(0.5~0.6)</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f</m:t>
                  </m:r>
                </m:sub>
              </m:sSub>
            </m:oMath>
            <w:r>
              <w:rPr>
                <w:rFonts w:hint="eastAsia"/>
              </w:rPr>
              <w:t>，所以选择箱盖、箱座连接螺栓直径为</w:t>
            </w:r>
            <w:r>
              <w:rPr>
                <w:rFonts w:hint="eastAsia"/>
              </w:rPr>
              <w:t>M</w:t>
            </w:r>
            <w:r w:rsidR="00174E0D">
              <w:t>8</w:t>
            </w:r>
            <w:r>
              <w:rPr>
                <w:rFonts w:hint="eastAsia"/>
              </w:rPr>
              <w:t>。考虑各螺栓的安装尺寸，并留出扳手空间，可设计出箱体底座凸缘、轴承座凸台以及箱盖、箱座连接处凸缘的尺寸。</w:t>
            </w:r>
          </w:p>
          <w:p w:rsidR="0073108D" w:rsidRPr="001A170C" w:rsidRDefault="0073108D" w:rsidP="0073108D">
            <w:pPr>
              <w:pStyle w:val="2"/>
              <w:outlineLvl w:val="1"/>
            </w:pPr>
            <w:bookmarkStart w:id="47" w:name="_Toc520661854"/>
            <w:r>
              <w:t>6</w:t>
            </w:r>
            <w:r>
              <w:rPr>
                <w:rFonts w:hint="eastAsia"/>
              </w:rPr>
              <w:t xml:space="preserve">.3  </w:t>
            </w:r>
            <w:r>
              <w:rPr>
                <w:rFonts w:hint="eastAsia"/>
              </w:rPr>
              <w:t>减速器</w:t>
            </w:r>
            <w:r w:rsidRPr="00013D67">
              <w:rPr>
                <w:rFonts w:hint="eastAsia"/>
              </w:rPr>
              <w:t>附件</w:t>
            </w:r>
            <w:r>
              <w:rPr>
                <w:rFonts w:hint="eastAsia"/>
              </w:rPr>
              <w:t>设计</w:t>
            </w:r>
            <w:bookmarkEnd w:id="47"/>
          </w:p>
          <w:p w:rsidR="0073108D" w:rsidRPr="008E43F2" w:rsidRDefault="0073108D" w:rsidP="0073108D">
            <w:pPr>
              <w:pStyle w:val="3"/>
              <w:outlineLvl w:val="2"/>
            </w:pPr>
            <w:bookmarkStart w:id="48" w:name="_Toc520661855"/>
            <w:r>
              <w:t>6</w:t>
            </w:r>
            <w:r>
              <w:rPr>
                <w:rFonts w:hint="eastAsia"/>
              </w:rPr>
              <w:t>.3.1  窥视孔和视</w:t>
            </w:r>
            <w:r w:rsidRPr="00013D67">
              <w:rPr>
                <w:rFonts w:hint="eastAsia"/>
              </w:rPr>
              <w:t>孔盖</w:t>
            </w:r>
            <w:bookmarkEnd w:id="48"/>
          </w:p>
          <w:p w:rsidR="0073108D" w:rsidRDefault="0073108D" w:rsidP="0073108D">
            <w:pPr>
              <w:ind w:firstLine="420"/>
              <w:jc w:val="left"/>
            </w:pPr>
            <w:r>
              <w:rPr>
                <w:rFonts w:hint="eastAsia"/>
              </w:rPr>
              <w:t>为了便于检查箱内传动零件的啮合情况，以及将润滑油注入箱内，在减速器箱盖顶部设置窥视孔，其大小以手能伸入箱体内进行检查操作为宜。为防止润滑油飞溅出来和污物进入箱内，在窥视孔上设置视孔盖，视孔盖下应加防渗漏的垫片。</w:t>
            </w:r>
          </w:p>
          <w:p w:rsidR="0073108D" w:rsidRPr="00113F83" w:rsidRDefault="0073108D" w:rsidP="0073108D">
            <w:pPr>
              <w:ind w:firstLine="420"/>
              <w:jc w:val="left"/>
            </w:pPr>
          </w:p>
        </w:tc>
        <w:tc>
          <w:tcPr>
            <w:tcW w:w="1712" w:type="dxa"/>
          </w:tcPr>
          <w:p w:rsidR="008E43F2" w:rsidRDefault="008E43F2" w:rsidP="008D0EE1">
            <w:pPr>
              <w:rPr>
                <w:szCs w:val="21"/>
              </w:rPr>
            </w:pPr>
          </w:p>
          <w:p w:rsidR="00F76D0D" w:rsidRDefault="00F76D0D" w:rsidP="008D0EE1">
            <w:pPr>
              <w:rPr>
                <w:szCs w:val="21"/>
              </w:rPr>
            </w:pPr>
          </w:p>
          <w:p w:rsidR="00F76D0D" w:rsidRDefault="00F76D0D" w:rsidP="008D0EE1">
            <w:pPr>
              <w:rPr>
                <w:szCs w:val="21"/>
              </w:rPr>
            </w:pPr>
          </w:p>
          <w:p w:rsidR="00F76D0D" w:rsidRDefault="00F76D0D" w:rsidP="008D0EE1">
            <w:pPr>
              <w:rPr>
                <w:szCs w:val="21"/>
              </w:rPr>
            </w:pPr>
          </w:p>
          <w:p w:rsidR="00F76D0D" w:rsidRDefault="00F76D0D" w:rsidP="008D0EE1">
            <w:pPr>
              <w:rPr>
                <w:szCs w:val="21"/>
              </w:rPr>
            </w:pPr>
          </w:p>
          <w:p w:rsidR="00F76D0D" w:rsidRDefault="00F76D0D" w:rsidP="008D0EE1">
            <w:pPr>
              <w:rPr>
                <w:szCs w:val="21"/>
              </w:rPr>
            </w:pPr>
          </w:p>
          <w:p w:rsidR="00F76D0D" w:rsidRDefault="00F76D0D" w:rsidP="008D0EE1">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F76D0D">
            <w:pPr>
              <w:rPr>
                <w:szCs w:val="21"/>
              </w:rPr>
            </w:pPr>
          </w:p>
          <w:p w:rsidR="00F76D0D" w:rsidRDefault="00F76D0D"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8E43F2" w:rsidRDefault="008E43F2" w:rsidP="008D0E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6E5E58" w:rsidP="001374E1">
            <w:pPr>
              <w:rPr>
                <w:szCs w:val="21"/>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w:rPr>
                    <w:rFonts w:ascii="Cambria Math" w:hAnsi="Cambria Math"/>
                  </w:rPr>
                  <m:t>=31.81</m:t>
                </m:r>
              </m:oMath>
            </m:oMathPara>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6E5E58" w:rsidP="001374E1">
            <w:pPr>
              <w:rPr>
                <w:szCs w:val="21"/>
              </w:rPr>
            </w:pPr>
            <m:oMathPara>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ca</m:t>
                    </m:r>
                  </m:sub>
                </m:sSub>
                <m:r>
                  <w:rPr>
                    <w:rFonts w:ascii="Cambria Math" w:hAnsi="Cambria Math"/>
                  </w:rPr>
                  <m:t>=11.56</m:t>
                </m:r>
              </m:oMath>
            </m:oMathPara>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1374E1" w:rsidRDefault="001374E1" w:rsidP="001374E1">
            <w:pPr>
              <w:rPr>
                <w:szCs w:val="21"/>
              </w:rPr>
            </w:pPr>
          </w:p>
          <w:p w:rsidR="008F2474" w:rsidRPr="008E43F2" w:rsidRDefault="008F2474" w:rsidP="008D0EE1">
            <w:pPr>
              <w:rPr>
                <w:szCs w:val="21"/>
              </w:rPr>
            </w:pPr>
          </w:p>
        </w:tc>
      </w:tr>
    </w:tbl>
    <w:p w:rsidR="008E43F2" w:rsidRDefault="008E43F2" w:rsidP="008D0EE1">
      <w:pPr>
        <w:spacing w:line="240" w:lineRule="auto"/>
        <w:rPr>
          <w:szCs w:val="21"/>
        </w:rPr>
      </w:pPr>
    </w:p>
    <w:tbl>
      <w:tblPr>
        <w:tblStyle w:val="a3"/>
        <w:tblW w:w="10916" w:type="dxa"/>
        <w:tblInd w:w="-1310" w:type="dxa"/>
        <w:tblLook w:val="04A0" w:firstRow="1" w:lastRow="0" w:firstColumn="1" w:lastColumn="0" w:noHBand="0" w:noVBand="1"/>
      </w:tblPr>
      <w:tblGrid>
        <w:gridCol w:w="709"/>
        <w:gridCol w:w="8364"/>
        <w:gridCol w:w="1843"/>
      </w:tblGrid>
      <w:tr w:rsidR="001A170C" w:rsidRPr="003D50A7" w:rsidTr="001A170C">
        <w:tc>
          <w:tcPr>
            <w:tcW w:w="709" w:type="dxa"/>
            <w:vMerge w:val="restart"/>
            <w:textDirection w:val="tbRlV"/>
            <w:vAlign w:val="center"/>
          </w:tcPr>
          <w:p w:rsidR="001A170C" w:rsidRPr="003D50A7" w:rsidRDefault="001A170C"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1A170C" w:rsidRPr="003D50A7" w:rsidRDefault="001A170C" w:rsidP="008D0EE1">
            <w:pPr>
              <w:rPr>
                <w:szCs w:val="21"/>
              </w:rPr>
            </w:pPr>
            <w:r>
              <w:rPr>
                <w:rFonts w:hint="eastAsia"/>
                <w:szCs w:val="21"/>
              </w:rPr>
              <w:t>设计计算及说明</w:t>
            </w:r>
          </w:p>
        </w:tc>
        <w:tc>
          <w:tcPr>
            <w:tcW w:w="1843" w:type="dxa"/>
            <w:vAlign w:val="center"/>
          </w:tcPr>
          <w:p w:rsidR="001A170C" w:rsidRPr="003D50A7" w:rsidRDefault="001A170C" w:rsidP="008D0EE1">
            <w:pPr>
              <w:rPr>
                <w:szCs w:val="21"/>
              </w:rPr>
            </w:pPr>
            <w:r w:rsidRPr="003D50A7">
              <w:rPr>
                <w:rFonts w:hint="eastAsia"/>
                <w:szCs w:val="21"/>
              </w:rPr>
              <w:t>主要结果</w:t>
            </w:r>
          </w:p>
        </w:tc>
      </w:tr>
      <w:tr w:rsidR="001A170C" w:rsidRPr="007B1460" w:rsidTr="001A170C">
        <w:trPr>
          <w:trHeight w:val="13278"/>
        </w:trPr>
        <w:tc>
          <w:tcPr>
            <w:tcW w:w="709" w:type="dxa"/>
            <w:vMerge/>
          </w:tcPr>
          <w:p w:rsidR="001A170C" w:rsidRDefault="001A170C" w:rsidP="008D0EE1">
            <w:pPr>
              <w:rPr>
                <w:sz w:val="28"/>
              </w:rPr>
            </w:pPr>
          </w:p>
        </w:tc>
        <w:tc>
          <w:tcPr>
            <w:tcW w:w="8364" w:type="dxa"/>
          </w:tcPr>
          <w:p w:rsidR="001B00B9" w:rsidRPr="008E43F2" w:rsidRDefault="00637CAF" w:rsidP="00013D67">
            <w:pPr>
              <w:pStyle w:val="3"/>
              <w:outlineLvl w:val="2"/>
            </w:pPr>
            <w:bookmarkStart w:id="49" w:name="_Toc520661856"/>
            <w:r>
              <w:rPr>
                <w:rFonts w:hint="eastAsia"/>
              </w:rPr>
              <w:t>6</w:t>
            </w:r>
            <w:r w:rsidR="001B00B9">
              <w:rPr>
                <w:rFonts w:hint="eastAsia"/>
              </w:rPr>
              <w:t>.3.2  通气器</w:t>
            </w:r>
            <w:bookmarkEnd w:id="49"/>
          </w:p>
          <w:p w:rsidR="001B00B9" w:rsidRDefault="001B00B9" w:rsidP="008D0EE1">
            <w:pPr>
              <w:ind w:firstLine="420"/>
              <w:jc w:val="left"/>
            </w:pPr>
            <w:r>
              <w:rPr>
                <w:rFonts w:hint="eastAsia"/>
              </w:rPr>
              <w:t>减速器工作时，由于箱内温度升高，气体膨胀，箱内气压增大。为了避免由此引起密封部位的密封性下降，造成润滑油向外渗漏，在视孔盖上设通气器，使箱内的热膨胀气体能自由地排出，保持箱内外压力平衡，从而保证箱体的密封性。考虑工作环境中可能存在较多的灰尘，通气器选择使用有过滤灰尘作用的网式通气器。</w:t>
            </w:r>
          </w:p>
          <w:p w:rsidR="001B00B9" w:rsidRPr="008E43F2" w:rsidRDefault="00637CAF" w:rsidP="00013D67">
            <w:pPr>
              <w:pStyle w:val="3"/>
              <w:outlineLvl w:val="2"/>
            </w:pPr>
            <w:bookmarkStart w:id="50" w:name="_Toc520661857"/>
            <w:r>
              <w:rPr>
                <w:rFonts w:hint="eastAsia"/>
              </w:rPr>
              <w:t>6</w:t>
            </w:r>
            <w:r w:rsidR="001B00B9">
              <w:rPr>
                <w:rFonts w:hint="eastAsia"/>
              </w:rPr>
              <w:t xml:space="preserve">.3.3  </w:t>
            </w:r>
            <w:r w:rsidR="007C680F">
              <w:rPr>
                <w:rFonts w:hint="eastAsia"/>
              </w:rPr>
              <w:t>油面</w:t>
            </w:r>
            <w:r w:rsidR="007C680F" w:rsidRPr="00013D67">
              <w:rPr>
                <w:rFonts w:hint="eastAsia"/>
              </w:rPr>
              <w:t>指示器</w:t>
            </w:r>
            <w:bookmarkEnd w:id="50"/>
          </w:p>
          <w:p w:rsidR="001B00B9" w:rsidRDefault="007C680F" w:rsidP="008D0EE1">
            <w:pPr>
              <w:ind w:firstLine="420"/>
              <w:jc w:val="left"/>
            </w:pPr>
            <w:r>
              <w:rPr>
                <w:rFonts w:hint="eastAsia"/>
              </w:rPr>
              <w:t>为方便检查减速器内部油面的高度，以保证传动件的润滑，在箱体上便于观察、油面较稳定的部位设置</w:t>
            </w:r>
            <w:r w:rsidR="00174E0D">
              <w:rPr>
                <w:rFonts w:hint="eastAsia"/>
              </w:rPr>
              <w:t>压配式圆形游标，</w:t>
            </w:r>
            <w:r>
              <w:rPr>
                <w:rFonts w:hint="eastAsia"/>
              </w:rPr>
              <w:t>以便能在不停车的情况下随时检查油面。</w:t>
            </w:r>
          </w:p>
          <w:p w:rsidR="007C680F" w:rsidRPr="008E43F2" w:rsidRDefault="00637CAF" w:rsidP="00013D67">
            <w:pPr>
              <w:pStyle w:val="3"/>
              <w:outlineLvl w:val="2"/>
            </w:pPr>
            <w:bookmarkStart w:id="51" w:name="_Toc520661858"/>
            <w:r>
              <w:rPr>
                <w:rFonts w:hint="eastAsia"/>
              </w:rPr>
              <w:t>6</w:t>
            </w:r>
            <w:r w:rsidR="007C680F">
              <w:rPr>
                <w:rFonts w:hint="eastAsia"/>
              </w:rPr>
              <w:t>.3.4  放油孔和螺塞</w:t>
            </w:r>
            <w:bookmarkEnd w:id="51"/>
          </w:p>
          <w:p w:rsidR="007C680F" w:rsidRDefault="007C680F" w:rsidP="008D0EE1">
            <w:pPr>
              <w:ind w:firstLine="420"/>
              <w:jc w:val="left"/>
            </w:pPr>
            <w:r>
              <w:rPr>
                <w:rFonts w:hint="eastAsia"/>
              </w:rPr>
              <w:t>换油时，为了排放污油和清洗剂，应在箱体底部、油池的最低位置处开设放油孔，平时放油孔用带有细牙螺纹的</w:t>
            </w:r>
            <w:r w:rsidR="00174E0D">
              <w:rPr>
                <w:rFonts w:hint="eastAsia"/>
              </w:rPr>
              <w:t>外六角油塞</w:t>
            </w:r>
            <w:r>
              <w:rPr>
                <w:rFonts w:hint="eastAsia"/>
              </w:rPr>
              <w:t>堵住。放油螺塞和箱体结合面间应加防漏用的垫圈。为避免出现半边螺孔，应在箱体内部放油孔前开有凹槽，以避免出现加工螺纹时工艺性较差的问题。</w:t>
            </w:r>
          </w:p>
          <w:p w:rsidR="007C680F" w:rsidRPr="008E43F2" w:rsidRDefault="00637CAF" w:rsidP="00013D67">
            <w:pPr>
              <w:pStyle w:val="3"/>
              <w:outlineLvl w:val="2"/>
            </w:pPr>
            <w:bookmarkStart w:id="52" w:name="_Toc520661859"/>
            <w:r>
              <w:rPr>
                <w:rFonts w:hint="eastAsia"/>
              </w:rPr>
              <w:t>6</w:t>
            </w:r>
            <w:r w:rsidR="007C680F">
              <w:rPr>
                <w:rFonts w:hint="eastAsia"/>
              </w:rPr>
              <w:t xml:space="preserve">.3.5  </w:t>
            </w:r>
            <w:r w:rsidR="007C680F" w:rsidRPr="00013D67">
              <w:rPr>
                <w:rFonts w:hint="eastAsia"/>
              </w:rPr>
              <w:t>起吊</w:t>
            </w:r>
            <w:r w:rsidR="007C680F">
              <w:rPr>
                <w:rFonts w:hint="eastAsia"/>
              </w:rPr>
              <w:t>装置</w:t>
            </w:r>
            <w:bookmarkEnd w:id="52"/>
          </w:p>
          <w:p w:rsidR="007C680F" w:rsidRDefault="00852767" w:rsidP="008D0EE1">
            <w:pPr>
              <w:ind w:firstLine="420"/>
              <w:jc w:val="left"/>
            </w:pPr>
            <w:r>
              <w:rPr>
                <w:rFonts w:hint="eastAsia"/>
              </w:rPr>
              <w:t>为了便于减速器的搬运和装卸，分别在箱盖</w:t>
            </w:r>
            <w:r w:rsidR="00174E0D">
              <w:rPr>
                <w:rFonts w:hint="eastAsia"/>
              </w:rPr>
              <w:t>和</w:t>
            </w:r>
            <w:r w:rsidR="00796DFB">
              <w:rPr>
                <w:rFonts w:hint="eastAsia"/>
              </w:rPr>
              <w:t>箱座上设置吊耳</w:t>
            </w:r>
            <w:r>
              <w:rPr>
                <w:rFonts w:hint="eastAsia"/>
              </w:rPr>
              <w:t>。当减速器重量较小时，箱盖上的吊</w:t>
            </w:r>
            <w:r w:rsidR="00796DFB">
              <w:rPr>
                <w:rFonts w:hint="eastAsia"/>
              </w:rPr>
              <w:t>耳</w:t>
            </w:r>
            <w:r>
              <w:rPr>
                <w:rFonts w:hint="eastAsia"/>
              </w:rPr>
              <w:t>允许用来吊运整个减速器。当减速器重量较大时，箱盖上的吊</w:t>
            </w:r>
            <w:r w:rsidR="00796DFB">
              <w:rPr>
                <w:rFonts w:hint="eastAsia"/>
              </w:rPr>
              <w:t>耳</w:t>
            </w:r>
            <w:r>
              <w:rPr>
                <w:rFonts w:hint="eastAsia"/>
              </w:rPr>
              <w:t>只允许吊运箱盖，而箱座上的</w:t>
            </w:r>
            <w:r w:rsidR="00796DFB">
              <w:rPr>
                <w:rFonts w:hint="eastAsia"/>
              </w:rPr>
              <w:t>吊耳</w:t>
            </w:r>
            <w:r w:rsidR="001C470C">
              <w:rPr>
                <w:rFonts w:hint="eastAsia"/>
              </w:rPr>
              <w:t>可用来吊运下箱座或整个减速器。</w:t>
            </w:r>
          </w:p>
          <w:p w:rsidR="001C470C" w:rsidRPr="008E43F2" w:rsidRDefault="00637CAF" w:rsidP="00013D67">
            <w:pPr>
              <w:pStyle w:val="3"/>
              <w:outlineLvl w:val="2"/>
            </w:pPr>
            <w:bookmarkStart w:id="53" w:name="_Toc520661860"/>
            <w:r>
              <w:rPr>
                <w:rFonts w:hint="eastAsia"/>
              </w:rPr>
              <w:t>6</w:t>
            </w:r>
            <w:r w:rsidR="001C470C">
              <w:rPr>
                <w:rFonts w:hint="eastAsia"/>
              </w:rPr>
              <w:t>.3.6  起盖螺钉</w:t>
            </w:r>
            <w:bookmarkEnd w:id="53"/>
          </w:p>
          <w:p w:rsidR="001C470C" w:rsidRPr="001C470C" w:rsidRDefault="001C470C" w:rsidP="008D0EE1">
            <w:pPr>
              <w:ind w:firstLine="420"/>
              <w:jc w:val="left"/>
            </w:pPr>
            <w:r>
              <w:rPr>
                <w:rFonts w:hint="eastAsia"/>
              </w:rPr>
              <w:t>为了保证减速器的密封性，通常在装配时于箱体剖分面上涂上水玻璃或密封胶，而在拆卸时则因胶结紧密造成困难。为此在箱盖连接凸缘的适当位置，加工出</w:t>
            </w:r>
            <w:r>
              <w:rPr>
                <w:rFonts w:hint="eastAsia"/>
              </w:rPr>
              <w:t>1</w:t>
            </w:r>
            <w:r>
              <w:rPr>
                <w:rFonts w:hint="eastAsia"/>
              </w:rPr>
              <w:t>个螺纹孔，旋入起盖螺钉将箱盖顶起。起盖螺钉的直径与箱体凸缘连接螺栓的直径相同，并与连接螺栓布置在同一直线上，便于钻孔。起盖螺钉端部应制成圆柱形并光滑倒角或半球形，以免反复拧动时损坏螺钉端部螺纹。螺钉材料为</w:t>
            </w:r>
            <w:r>
              <w:rPr>
                <w:rFonts w:hint="eastAsia"/>
              </w:rPr>
              <w:t>35</w:t>
            </w:r>
            <w:r>
              <w:rPr>
                <w:rFonts w:hint="eastAsia"/>
              </w:rPr>
              <w:t>号优质碳素结构钢并通过热处理使硬度达到</w:t>
            </w:r>
            <w:r>
              <w:rPr>
                <w:rFonts w:hint="eastAsia"/>
              </w:rPr>
              <w:t>28-38HRC</w:t>
            </w:r>
            <w:r>
              <w:rPr>
                <w:rFonts w:hint="eastAsia"/>
              </w:rPr>
              <w:t>。</w:t>
            </w:r>
          </w:p>
        </w:tc>
        <w:tc>
          <w:tcPr>
            <w:tcW w:w="1843" w:type="dxa"/>
          </w:tcPr>
          <w:p w:rsidR="001A170C" w:rsidRPr="008E43F2" w:rsidRDefault="001A170C" w:rsidP="008D0EE1">
            <w:pPr>
              <w:rPr>
                <w:szCs w:val="21"/>
              </w:rPr>
            </w:pPr>
          </w:p>
        </w:tc>
      </w:tr>
    </w:tbl>
    <w:p w:rsidR="001A170C" w:rsidRDefault="001A170C" w:rsidP="008D0EE1">
      <w:pPr>
        <w:spacing w:line="240" w:lineRule="auto"/>
        <w:rPr>
          <w:szCs w:val="21"/>
        </w:rPr>
      </w:pPr>
    </w:p>
    <w:tbl>
      <w:tblPr>
        <w:tblStyle w:val="a3"/>
        <w:tblW w:w="10916" w:type="dxa"/>
        <w:tblInd w:w="-1310" w:type="dxa"/>
        <w:tblLook w:val="04A0" w:firstRow="1" w:lastRow="0" w:firstColumn="1" w:lastColumn="0" w:noHBand="0" w:noVBand="1"/>
      </w:tblPr>
      <w:tblGrid>
        <w:gridCol w:w="709"/>
        <w:gridCol w:w="8364"/>
        <w:gridCol w:w="1843"/>
      </w:tblGrid>
      <w:tr w:rsidR="006A3E8F" w:rsidRPr="003D50A7" w:rsidTr="001B23B5">
        <w:tc>
          <w:tcPr>
            <w:tcW w:w="709" w:type="dxa"/>
            <w:vMerge w:val="restart"/>
            <w:textDirection w:val="tbRlV"/>
            <w:vAlign w:val="center"/>
          </w:tcPr>
          <w:p w:rsidR="006A3E8F" w:rsidRPr="003D50A7" w:rsidRDefault="006A3E8F" w:rsidP="008D0EE1">
            <w:pPr>
              <w:ind w:left="113" w:right="113"/>
              <w:rPr>
                <w:szCs w:val="21"/>
              </w:rPr>
            </w:pPr>
            <w:r>
              <w:rPr>
                <w:rFonts w:hint="eastAsia"/>
                <w:szCs w:val="21"/>
              </w:rPr>
              <w:lastRenderedPageBreak/>
              <w:t>装</w:t>
            </w:r>
            <w:r>
              <w:rPr>
                <w:rFonts w:hint="eastAsia"/>
                <w:szCs w:val="21"/>
              </w:rPr>
              <w:t xml:space="preserve">  </w:t>
            </w:r>
            <w:r>
              <w:rPr>
                <w:rFonts w:hint="eastAsia"/>
                <w:szCs w:val="21"/>
              </w:rPr>
              <w:t>订</w:t>
            </w:r>
            <w:r>
              <w:rPr>
                <w:rFonts w:hint="eastAsia"/>
                <w:szCs w:val="21"/>
              </w:rPr>
              <w:t xml:space="preserve">  </w:t>
            </w:r>
            <w:r>
              <w:rPr>
                <w:rFonts w:hint="eastAsia"/>
                <w:szCs w:val="21"/>
              </w:rPr>
              <w:t>线</w:t>
            </w:r>
          </w:p>
        </w:tc>
        <w:tc>
          <w:tcPr>
            <w:tcW w:w="8364" w:type="dxa"/>
            <w:vAlign w:val="center"/>
          </w:tcPr>
          <w:p w:rsidR="006A3E8F" w:rsidRPr="003D50A7" w:rsidRDefault="006A3E8F" w:rsidP="008D0EE1">
            <w:pPr>
              <w:rPr>
                <w:szCs w:val="21"/>
              </w:rPr>
            </w:pPr>
            <w:r>
              <w:rPr>
                <w:rFonts w:hint="eastAsia"/>
                <w:szCs w:val="21"/>
              </w:rPr>
              <w:t>设计计算及说明</w:t>
            </w:r>
          </w:p>
        </w:tc>
        <w:tc>
          <w:tcPr>
            <w:tcW w:w="1843" w:type="dxa"/>
            <w:vAlign w:val="center"/>
          </w:tcPr>
          <w:p w:rsidR="006A3E8F" w:rsidRPr="003D50A7" w:rsidRDefault="006A3E8F" w:rsidP="008D0EE1">
            <w:pPr>
              <w:rPr>
                <w:szCs w:val="21"/>
              </w:rPr>
            </w:pPr>
            <w:r w:rsidRPr="003D50A7">
              <w:rPr>
                <w:rFonts w:hint="eastAsia"/>
                <w:szCs w:val="21"/>
              </w:rPr>
              <w:t>主要结果</w:t>
            </w:r>
          </w:p>
        </w:tc>
      </w:tr>
      <w:tr w:rsidR="006A3E8F" w:rsidRPr="007B1460" w:rsidTr="001B23B5">
        <w:trPr>
          <w:trHeight w:val="13278"/>
        </w:trPr>
        <w:tc>
          <w:tcPr>
            <w:tcW w:w="709" w:type="dxa"/>
            <w:vMerge/>
          </w:tcPr>
          <w:p w:rsidR="006A3E8F" w:rsidRDefault="006A3E8F" w:rsidP="008D0EE1">
            <w:pPr>
              <w:rPr>
                <w:sz w:val="28"/>
              </w:rPr>
            </w:pPr>
          </w:p>
        </w:tc>
        <w:tc>
          <w:tcPr>
            <w:tcW w:w="8364" w:type="dxa"/>
          </w:tcPr>
          <w:p w:rsidR="006A3E8F" w:rsidRPr="008E43F2" w:rsidRDefault="00637CAF" w:rsidP="00013D67">
            <w:pPr>
              <w:pStyle w:val="3"/>
              <w:outlineLvl w:val="2"/>
            </w:pPr>
            <w:bookmarkStart w:id="54" w:name="_Toc520661861"/>
            <w:r>
              <w:rPr>
                <w:rFonts w:hint="eastAsia"/>
              </w:rPr>
              <w:t>6</w:t>
            </w:r>
            <w:r w:rsidR="006A3E8F">
              <w:rPr>
                <w:rFonts w:hint="eastAsia"/>
              </w:rPr>
              <w:t>.3.7  定位销</w:t>
            </w:r>
            <w:bookmarkEnd w:id="54"/>
          </w:p>
          <w:p w:rsidR="006A3E8F" w:rsidRDefault="006A3E8F" w:rsidP="008D0EE1">
            <w:pPr>
              <w:ind w:firstLine="420"/>
              <w:jc w:val="left"/>
            </w:pPr>
            <w:r>
              <w:rPr>
                <w:rFonts w:hint="eastAsia"/>
              </w:rPr>
              <w:t>为了精确地加工轴承座孔并保证每次拆装后，仍保持轴承座孔的制造精度，需在箱盖和箱座的连接凸缘上配装两个定位销。应使两定位销到箱体对称轴线的距离不等，并尽量远些，以提高定位精度。</w:t>
            </w:r>
          </w:p>
          <w:p w:rsidR="006A3E8F" w:rsidRPr="001A170C" w:rsidRDefault="00637CAF" w:rsidP="00013D67">
            <w:pPr>
              <w:pStyle w:val="3"/>
              <w:outlineLvl w:val="2"/>
            </w:pPr>
            <w:bookmarkStart w:id="55" w:name="_Toc520661862"/>
            <w:r>
              <w:rPr>
                <w:rFonts w:hint="eastAsia"/>
              </w:rPr>
              <w:t>6</w:t>
            </w:r>
            <w:r w:rsidR="006A3E8F">
              <w:rPr>
                <w:rFonts w:hint="eastAsia"/>
              </w:rPr>
              <w:t>.4  减速器的润滑</w:t>
            </w:r>
            <w:bookmarkEnd w:id="55"/>
          </w:p>
          <w:p w:rsidR="00590258" w:rsidRDefault="006A3E8F" w:rsidP="00590258">
            <w:pPr>
              <w:ind w:firstLine="420"/>
              <w:jc w:val="left"/>
            </w:pPr>
            <w:r>
              <w:rPr>
                <w:rFonts w:hint="eastAsia"/>
              </w:rPr>
              <w:t>由前可知，减速器齿轮应采用浸油润滑，对于安装于箱体上的轴承则可以采用飞溅润滑。为此，应在箱座凸缘面上开设导油沟，使飞溅到箱盖内壁上的油经导油沟进入轴承。</w:t>
            </w:r>
            <w:r w:rsidR="001B23B5">
              <w:rPr>
                <w:rFonts w:hint="eastAsia"/>
              </w:rPr>
              <w:t>而对于箱体内部轴承座上的轴承，则可以采用滴油润滑的方法实现连续供油。</w:t>
            </w:r>
          </w:p>
          <w:p w:rsidR="00590258" w:rsidRDefault="00590258" w:rsidP="00590258">
            <w:pPr>
              <w:pStyle w:val="1"/>
              <w:outlineLvl w:val="0"/>
              <w:rPr>
                <w:rFonts w:asciiTheme="minorEastAsia" w:hAnsiTheme="minorEastAsia"/>
                <w:sz w:val="30"/>
                <w:szCs w:val="30"/>
              </w:rPr>
            </w:pPr>
            <w:bookmarkStart w:id="56" w:name="_Toc520661863"/>
            <w:r>
              <w:rPr>
                <w:rFonts w:hint="eastAsia"/>
              </w:rPr>
              <w:t>7</w:t>
            </w:r>
            <w:r>
              <w:t xml:space="preserve">  </w:t>
            </w:r>
            <w:r>
              <w:rPr>
                <w:rFonts w:hint="eastAsia"/>
              </w:rPr>
              <w:t>维修养护的设计和技术要求</w:t>
            </w:r>
            <w:bookmarkEnd w:id="56"/>
          </w:p>
          <w:p w:rsidR="00590258" w:rsidRPr="00590258" w:rsidRDefault="00590258" w:rsidP="00590258">
            <w:pPr>
              <w:spacing w:line="276" w:lineRule="auto"/>
            </w:pPr>
            <w:r w:rsidRPr="00590258">
              <w:rPr>
                <w:rFonts w:hint="eastAsia"/>
              </w:rPr>
              <w:t>1</w:t>
            </w:r>
            <w:r w:rsidRPr="00590258">
              <w:rPr>
                <w:rFonts w:hint="eastAsia"/>
              </w:rPr>
              <w:t>、装配前所有零件均应清除铁屑并用煤油或汽油清洗，箱体内不应有任何杂物存在，箱体内壁及零件的不加工表面应涂上防锈油漆；</w:t>
            </w:r>
          </w:p>
          <w:p w:rsidR="00590258" w:rsidRPr="00590258" w:rsidRDefault="00590258" w:rsidP="00590258">
            <w:pPr>
              <w:spacing w:line="276" w:lineRule="auto"/>
            </w:pPr>
            <w:r w:rsidRPr="00590258">
              <w:rPr>
                <w:rFonts w:hint="eastAsia"/>
              </w:rPr>
              <w:t>2</w:t>
            </w:r>
            <w:r w:rsidRPr="00590258">
              <w:rPr>
                <w:rFonts w:hint="eastAsia"/>
              </w:rPr>
              <w:t>、在安装轴承的过程中，应当保证一定的轴向游隙；</w:t>
            </w:r>
          </w:p>
          <w:p w:rsidR="00590258" w:rsidRPr="00590258" w:rsidRDefault="00590258" w:rsidP="00590258">
            <w:pPr>
              <w:spacing w:line="276" w:lineRule="auto"/>
            </w:pPr>
            <w:r w:rsidRPr="00590258">
              <w:rPr>
                <w:rFonts w:hint="eastAsia"/>
              </w:rPr>
              <w:t>3</w:t>
            </w:r>
            <w:r w:rsidRPr="00590258">
              <w:rPr>
                <w:rFonts w:hint="eastAsia"/>
              </w:rPr>
              <w:t>、传动零件侧隙的检查可以用塞尺或铅丝塞进相互啮合的两齿的侧隙中，然后测量塞尺的厚度或者铅丝变形之后的厚度，接触斑点的检查，通常是在主动轮齿面上涂色，当主动轮轻微地转</w:t>
            </w:r>
            <w:r w:rsidRPr="00590258">
              <w:rPr>
                <w:rFonts w:hint="eastAsia"/>
              </w:rPr>
              <w:t>2-3</w:t>
            </w:r>
            <w:r w:rsidRPr="00590258">
              <w:rPr>
                <w:rFonts w:hint="eastAsia"/>
              </w:rPr>
              <w:t>周后，观察从动齿面的着色情况，分析接触区的位置和接触面积的大小，看其是否符合精度要求。当接触斑点没能达到精度要求时，应该调整传动件的啮合位置，或对齿面进行适当的刮研及进行负载跑和以提高装配的精度；</w:t>
            </w:r>
          </w:p>
          <w:p w:rsidR="00590258" w:rsidRPr="00590258" w:rsidRDefault="00590258" w:rsidP="00590258">
            <w:pPr>
              <w:spacing w:line="276" w:lineRule="auto"/>
            </w:pPr>
            <w:r w:rsidRPr="00590258">
              <w:rPr>
                <w:rFonts w:hint="eastAsia"/>
              </w:rPr>
              <w:t>4</w:t>
            </w:r>
            <w:r w:rsidRPr="00590258">
              <w:rPr>
                <w:rFonts w:hint="eastAsia"/>
              </w:rPr>
              <w:t>、润滑油应装至油面规定高度，经常检查及时更换，一般更换时间为半年左右，具体更换时间根据油中杂质的多少及氧化、污染的程度确定；</w:t>
            </w:r>
          </w:p>
          <w:p w:rsidR="00590258" w:rsidRPr="00590258" w:rsidRDefault="00590258" w:rsidP="00590258">
            <w:pPr>
              <w:spacing w:line="276" w:lineRule="auto"/>
            </w:pPr>
            <w:r w:rsidRPr="00590258">
              <w:rPr>
                <w:rFonts w:hint="eastAsia"/>
              </w:rPr>
              <w:t>5</w:t>
            </w:r>
            <w:r w:rsidRPr="00590258">
              <w:rPr>
                <w:rFonts w:hint="eastAsia"/>
              </w:rPr>
              <w:t>、减速器的所有连接面和密封处均不许漏油、渗油。箱体剖分面上允许涂抹密封胶或水玻璃，不允许使用任何垫片；</w:t>
            </w:r>
          </w:p>
          <w:p w:rsidR="00590258" w:rsidRPr="00590258" w:rsidRDefault="00590258" w:rsidP="00590258">
            <w:pPr>
              <w:spacing w:line="276" w:lineRule="auto"/>
            </w:pPr>
            <w:r w:rsidRPr="00590258">
              <w:rPr>
                <w:rFonts w:hint="eastAsia"/>
              </w:rPr>
              <w:t>6</w:t>
            </w:r>
            <w:r w:rsidRPr="00590258">
              <w:rPr>
                <w:rFonts w:hint="eastAsia"/>
              </w:rPr>
              <w:t>、减速器装配完毕之后，在出厂前一般要进行空载试验和整机性能试验，根据工作和产品规范，可选择抽样或全部产品试验；</w:t>
            </w:r>
          </w:p>
          <w:p w:rsidR="00590258" w:rsidRPr="00590258" w:rsidRDefault="00590258" w:rsidP="00590258">
            <w:pPr>
              <w:spacing w:line="276" w:lineRule="auto"/>
            </w:pPr>
            <w:r w:rsidRPr="00590258">
              <w:rPr>
                <w:rFonts w:hint="eastAsia"/>
              </w:rPr>
              <w:t>7</w:t>
            </w:r>
            <w:r w:rsidRPr="00590258">
              <w:rPr>
                <w:rFonts w:hint="eastAsia"/>
              </w:rPr>
              <w:t>、减速器应根据要求，在箱体表面涂上相应的颜色。轴的外伸端及各附件应涂油包装。运输用的减速器</w:t>
            </w:r>
            <w:r>
              <w:rPr>
                <w:rFonts w:hint="eastAsia"/>
              </w:rPr>
              <w:t>包装箱应牢固可靠，装卸时不可倒置，安装搬运时不得使用箱盖上的吊环螺钉</w:t>
            </w:r>
            <w:r w:rsidRPr="00590258">
              <w:rPr>
                <w:rFonts w:hint="eastAsia"/>
              </w:rPr>
              <w:t>。包装箱外应写明“不可倒置”、“防雨淋”等字样。</w:t>
            </w:r>
          </w:p>
          <w:p w:rsidR="00590258" w:rsidRDefault="00590258" w:rsidP="008D0EE1">
            <w:pPr>
              <w:ind w:firstLine="420"/>
              <w:jc w:val="left"/>
              <w:rPr>
                <w:color w:val="FF0000"/>
              </w:rPr>
            </w:pPr>
          </w:p>
          <w:p w:rsidR="00590258" w:rsidRDefault="00590258" w:rsidP="008D0EE1">
            <w:pPr>
              <w:ind w:firstLine="420"/>
              <w:jc w:val="left"/>
              <w:rPr>
                <w:color w:val="FF0000"/>
              </w:rPr>
            </w:pPr>
          </w:p>
          <w:p w:rsidR="00590258" w:rsidRDefault="00590258" w:rsidP="00590258">
            <w:pPr>
              <w:jc w:val="left"/>
              <w:rPr>
                <w:color w:val="FF0000"/>
              </w:rPr>
            </w:pPr>
          </w:p>
          <w:p w:rsidR="00590258" w:rsidRPr="00796DFB" w:rsidRDefault="00590258" w:rsidP="00590258">
            <w:pPr>
              <w:jc w:val="left"/>
              <w:rPr>
                <w:color w:val="FF0000"/>
              </w:rPr>
            </w:pPr>
          </w:p>
          <w:p w:rsidR="001B23B5" w:rsidRDefault="00590258" w:rsidP="00013D67">
            <w:pPr>
              <w:pStyle w:val="1"/>
              <w:outlineLvl w:val="0"/>
            </w:pPr>
            <w:bookmarkStart w:id="57" w:name="_Toc520661864"/>
            <w:r>
              <w:rPr>
                <w:rFonts w:hint="eastAsia"/>
              </w:rPr>
              <w:lastRenderedPageBreak/>
              <w:t>8</w:t>
            </w:r>
            <w:r w:rsidR="001B23B5">
              <w:rPr>
                <w:rFonts w:hint="eastAsia"/>
              </w:rPr>
              <w:t xml:space="preserve">  </w:t>
            </w:r>
            <w:r w:rsidR="001B23B5">
              <w:rPr>
                <w:rFonts w:hint="eastAsia"/>
              </w:rPr>
              <w:t>参考</w:t>
            </w:r>
            <w:r w:rsidR="001B23B5" w:rsidRPr="00013D67">
              <w:rPr>
                <w:rFonts w:hint="eastAsia"/>
              </w:rPr>
              <w:t>文献</w:t>
            </w:r>
            <w:bookmarkEnd w:id="57"/>
          </w:p>
          <w:p w:rsidR="001B23B5" w:rsidRDefault="001B23B5" w:rsidP="008D0EE1">
            <w:pPr>
              <w:pStyle w:val="a9"/>
              <w:numPr>
                <w:ilvl w:val="0"/>
                <w:numId w:val="1"/>
              </w:numPr>
              <w:ind w:firstLineChars="0"/>
              <w:jc w:val="left"/>
            </w:pPr>
            <w:r>
              <w:rPr>
                <w:rFonts w:hint="eastAsia"/>
              </w:rPr>
              <w:t>濮良贵，陈国定，吴立言</w:t>
            </w:r>
            <w:r>
              <w:rPr>
                <w:rFonts w:hint="eastAsia"/>
              </w:rPr>
              <w:t xml:space="preserve">. </w:t>
            </w:r>
            <w:r>
              <w:rPr>
                <w:rFonts w:hint="eastAsia"/>
              </w:rPr>
              <w:t>机械设计</w:t>
            </w:r>
            <w:r>
              <w:rPr>
                <w:rFonts w:hint="eastAsia"/>
              </w:rPr>
              <w:t xml:space="preserve">[M]. </w:t>
            </w:r>
            <w:r w:rsidR="004C0FDE">
              <w:rPr>
                <w:rFonts w:hint="eastAsia"/>
              </w:rPr>
              <w:t>北京：高等教育出版社，</w:t>
            </w:r>
            <w:r w:rsidR="004C0FDE">
              <w:rPr>
                <w:rFonts w:hint="eastAsia"/>
              </w:rPr>
              <w:t>2013.5</w:t>
            </w:r>
          </w:p>
          <w:p w:rsidR="004C0FDE" w:rsidRDefault="004C0FDE" w:rsidP="008D0EE1">
            <w:pPr>
              <w:pStyle w:val="a9"/>
              <w:numPr>
                <w:ilvl w:val="0"/>
                <w:numId w:val="1"/>
              </w:numPr>
              <w:ind w:firstLineChars="0"/>
              <w:jc w:val="left"/>
            </w:pPr>
            <w:r>
              <w:rPr>
                <w:rFonts w:hint="eastAsia"/>
              </w:rPr>
              <w:t>李兴华</w:t>
            </w:r>
            <w:r>
              <w:rPr>
                <w:rFonts w:hint="eastAsia"/>
              </w:rPr>
              <w:t xml:space="preserve">. </w:t>
            </w:r>
            <w:r>
              <w:rPr>
                <w:rFonts w:hint="eastAsia"/>
              </w:rPr>
              <w:t>机械设计课程设计</w:t>
            </w:r>
            <w:r>
              <w:rPr>
                <w:rFonts w:hint="eastAsia"/>
              </w:rPr>
              <w:t xml:space="preserve">[M]. </w:t>
            </w:r>
            <w:r>
              <w:rPr>
                <w:rFonts w:hint="eastAsia"/>
              </w:rPr>
              <w:t>北京：清华大学出版社，</w:t>
            </w:r>
            <w:r>
              <w:rPr>
                <w:rFonts w:hint="eastAsia"/>
              </w:rPr>
              <w:t>2012.4</w:t>
            </w:r>
          </w:p>
          <w:p w:rsidR="004C0FDE" w:rsidRDefault="004C0FDE" w:rsidP="008D0EE1">
            <w:pPr>
              <w:pStyle w:val="a9"/>
              <w:numPr>
                <w:ilvl w:val="0"/>
                <w:numId w:val="1"/>
              </w:numPr>
              <w:ind w:firstLineChars="0"/>
              <w:jc w:val="left"/>
            </w:pPr>
            <w:r>
              <w:rPr>
                <w:rFonts w:hint="eastAsia"/>
              </w:rPr>
              <w:t>何铭新，钱可强，徐祖茂</w:t>
            </w:r>
            <w:r>
              <w:rPr>
                <w:rFonts w:hint="eastAsia"/>
              </w:rPr>
              <w:t xml:space="preserve">. </w:t>
            </w:r>
            <w:r>
              <w:rPr>
                <w:rFonts w:hint="eastAsia"/>
              </w:rPr>
              <w:t>机械制图</w:t>
            </w:r>
            <w:r>
              <w:rPr>
                <w:rFonts w:hint="eastAsia"/>
              </w:rPr>
              <w:t xml:space="preserve">[M]. </w:t>
            </w:r>
            <w:r>
              <w:rPr>
                <w:rFonts w:hint="eastAsia"/>
              </w:rPr>
              <w:t>北京：高等教育出版社，</w:t>
            </w:r>
            <w:r>
              <w:rPr>
                <w:rFonts w:hint="eastAsia"/>
              </w:rPr>
              <w:t>2010.7</w:t>
            </w:r>
          </w:p>
          <w:p w:rsidR="008C246D" w:rsidRDefault="008C246D" w:rsidP="008C246D">
            <w:pPr>
              <w:pStyle w:val="a9"/>
              <w:numPr>
                <w:ilvl w:val="0"/>
                <w:numId w:val="1"/>
              </w:numPr>
              <w:ind w:firstLineChars="0"/>
              <w:jc w:val="left"/>
            </w:pPr>
            <w:r w:rsidRPr="008C246D">
              <w:rPr>
                <w:rFonts w:hint="eastAsia"/>
              </w:rPr>
              <w:t>成大先，王德夫，姜勇</w:t>
            </w:r>
            <w:r w:rsidRPr="008C246D">
              <w:rPr>
                <w:rFonts w:hint="eastAsia"/>
              </w:rPr>
              <w:t>.</w:t>
            </w:r>
            <w:r w:rsidRPr="008C246D">
              <w:rPr>
                <w:rFonts w:hint="eastAsia"/>
              </w:rPr>
              <w:t>机械设计手册</w:t>
            </w:r>
            <w:r w:rsidRPr="008C246D">
              <w:rPr>
                <w:rFonts w:hint="eastAsia"/>
              </w:rPr>
              <w:t>[M].</w:t>
            </w:r>
            <w:r w:rsidRPr="008C246D">
              <w:rPr>
                <w:rFonts w:hint="eastAsia"/>
              </w:rPr>
              <w:t>北京：化学工业出版社，</w:t>
            </w:r>
            <w:r w:rsidRPr="008C246D">
              <w:rPr>
                <w:rFonts w:hint="eastAsia"/>
              </w:rPr>
              <w:t>1993.1</w:t>
            </w:r>
          </w:p>
          <w:p w:rsidR="008C246D" w:rsidRPr="008C246D" w:rsidRDefault="005B236D" w:rsidP="008C246D">
            <w:pPr>
              <w:pStyle w:val="a9"/>
              <w:numPr>
                <w:ilvl w:val="0"/>
                <w:numId w:val="1"/>
              </w:numPr>
              <w:ind w:firstLineChars="0"/>
              <w:jc w:val="left"/>
            </w:pPr>
            <w:r>
              <w:t>中国机械工程学会，中国机械设计大典编委</w:t>
            </w:r>
            <w:r>
              <w:rPr>
                <w:rFonts w:ascii="宋体" w:eastAsia="宋体" w:hAnsi="宋体" w:cs="宋体" w:hint="eastAsia"/>
              </w:rPr>
              <w:t>会.中国机械设计大典[</w:t>
            </w:r>
            <w:r>
              <w:rPr>
                <w:rFonts w:ascii="宋体" w:eastAsia="宋体" w:hAnsi="宋体" w:cs="宋体"/>
              </w:rPr>
              <w:t>M</w:t>
            </w:r>
            <w:r>
              <w:rPr>
                <w:rFonts w:ascii="宋体" w:eastAsia="宋体" w:hAnsi="宋体" w:cs="宋体" w:hint="eastAsia"/>
              </w:rPr>
              <w:t>]</w:t>
            </w:r>
            <w:r>
              <w:rPr>
                <w:rFonts w:ascii="宋体" w:eastAsia="宋体" w:hAnsi="宋体" w:cs="宋体"/>
              </w:rPr>
              <w:t>.南昌</w:t>
            </w:r>
            <w:r>
              <w:rPr>
                <w:rFonts w:ascii="宋体" w:eastAsia="宋体" w:hAnsi="宋体" w:cs="宋体" w:hint="eastAsia"/>
              </w:rPr>
              <w:t>：</w:t>
            </w:r>
            <w:r>
              <w:rPr>
                <w:rFonts w:ascii="宋体" w:eastAsia="宋体" w:hAnsi="宋体" w:cs="宋体"/>
              </w:rPr>
              <w:t>江西科学技术出版社</w:t>
            </w:r>
            <w:r>
              <w:rPr>
                <w:rFonts w:ascii="宋体" w:eastAsia="宋体" w:hAnsi="宋体" w:cs="宋体" w:hint="eastAsia"/>
              </w:rPr>
              <w:t>，2002.1</w:t>
            </w:r>
          </w:p>
          <w:p w:rsidR="008C246D" w:rsidRDefault="008C246D" w:rsidP="008C246D">
            <w:pPr>
              <w:pStyle w:val="a9"/>
              <w:ind w:left="420" w:firstLineChars="0" w:firstLine="0"/>
              <w:jc w:val="left"/>
            </w:pPr>
          </w:p>
          <w:p w:rsidR="004C0FDE" w:rsidRDefault="00590258" w:rsidP="00013D67">
            <w:pPr>
              <w:pStyle w:val="1"/>
              <w:outlineLvl w:val="0"/>
            </w:pPr>
            <w:bookmarkStart w:id="58" w:name="_Toc520661865"/>
            <w:r>
              <w:t>9</w:t>
            </w:r>
            <w:r w:rsidR="004C0FDE">
              <w:rPr>
                <w:rFonts w:hint="eastAsia"/>
              </w:rPr>
              <w:t xml:space="preserve">  </w:t>
            </w:r>
            <w:r w:rsidR="004C0FDE">
              <w:rPr>
                <w:rFonts w:hint="eastAsia"/>
              </w:rPr>
              <w:t>设计</w:t>
            </w:r>
            <w:r w:rsidR="004C0FDE" w:rsidRPr="00013D67">
              <w:rPr>
                <w:rFonts w:hint="eastAsia"/>
              </w:rPr>
              <w:t>心得</w:t>
            </w:r>
            <w:bookmarkEnd w:id="58"/>
          </w:p>
          <w:p w:rsidR="005E6B5B" w:rsidRDefault="005E6B5B" w:rsidP="005E6B5B">
            <w:pPr>
              <w:ind w:firstLine="420"/>
            </w:pPr>
            <w:r>
              <w:t>经过两周左右的机械设计实习经历</w:t>
            </w:r>
            <w:r>
              <w:rPr>
                <w:rFonts w:hint="eastAsia"/>
              </w:rPr>
              <w:t>，</w:t>
            </w:r>
            <w:r>
              <w:t>我初步熟悉了一个较为完整的工作机器</w:t>
            </w:r>
            <w:r>
              <w:rPr>
                <w:rFonts w:hint="eastAsia"/>
              </w:rPr>
              <w:t>——圆锥圆柱齿轮两级减速器的设计基本流程，实现了从简单的书本上的对各零部件的分析，到把电动机、传动部分的设计联系起来的进步。我深刻体会到，机械的设计过程，不仅要满足一定的功能需求，还要保证产品的可靠度和使用年限。只有保持踏实严谨的态度，反复计算与校核，才能保证产品的安全性，避免损失。</w:t>
            </w:r>
          </w:p>
          <w:p w:rsidR="004C0FDE" w:rsidRPr="006A3E8F" w:rsidRDefault="005E6B5B" w:rsidP="002C6BC8">
            <w:pPr>
              <w:ind w:firstLine="420"/>
            </w:pPr>
            <w:r>
              <w:t>设计过程中</w:t>
            </w:r>
            <w:r>
              <w:rPr>
                <w:rFonts w:hint="eastAsia"/>
              </w:rPr>
              <w:t>，</w:t>
            </w:r>
            <w:r>
              <w:t>由于经验的缺乏</w:t>
            </w:r>
            <w:r>
              <w:rPr>
                <w:rFonts w:hint="eastAsia"/>
              </w:rPr>
              <w:t>，</w:t>
            </w:r>
            <w:r>
              <w:t>对零件的特性</w:t>
            </w:r>
            <w:r>
              <w:rPr>
                <w:rFonts w:hint="eastAsia"/>
              </w:rPr>
              <w:t>、参数不是很熟悉，也走了许多弯路，犯了许多错误。比如锥齿轮的几何参数计算，轴与联轴器的配合等等。</w:t>
            </w:r>
            <w:r w:rsidR="002C6BC8">
              <w:rPr>
                <w:rFonts w:hint="eastAsia"/>
              </w:rPr>
              <w:t>总结出的经验是，设计要严格按照标准来，一步一步按照流程设计，许多参数之间相互关联，不能独立设计。电动机的选择会直接影响传动比大小，从而改变传动件齿轮的参数设计，进而影响轴的受力和轴承选择等等。因此，需要逐步、全面地考虑问题，设计出合格的产品。</w:t>
            </w:r>
          </w:p>
        </w:tc>
        <w:tc>
          <w:tcPr>
            <w:tcW w:w="1843" w:type="dxa"/>
          </w:tcPr>
          <w:p w:rsidR="006A3E8F" w:rsidRPr="008E43F2" w:rsidRDefault="006A3E8F" w:rsidP="008D0EE1">
            <w:pPr>
              <w:rPr>
                <w:szCs w:val="21"/>
              </w:rPr>
            </w:pPr>
          </w:p>
        </w:tc>
      </w:tr>
    </w:tbl>
    <w:p w:rsidR="006A3E8F" w:rsidRPr="006A3E8F" w:rsidRDefault="006A3E8F" w:rsidP="008D0EE1">
      <w:pPr>
        <w:spacing w:line="240" w:lineRule="auto"/>
        <w:rPr>
          <w:szCs w:val="21"/>
        </w:rPr>
      </w:pPr>
    </w:p>
    <w:sectPr w:rsidR="006A3E8F" w:rsidRPr="006A3E8F" w:rsidSect="003E27FD">
      <w:headerReference w:type="default" r:id="rId20"/>
      <w:footerReference w:type="default" r:id="rId21"/>
      <w:headerReference w:type="first" r:id="rId22"/>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4626" w:rsidRDefault="005D4626" w:rsidP="003E27FD">
      <w:pPr>
        <w:spacing w:line="240" w:lineRule="auto"/>
      </w:pPr>
      <w:r>
        <w:separator/>
      </w:r>
    </w:p>
  </w:endnote>
  <w:endnote w:type="continuationSeparator" w:id="0">
    <w:p w:rsidR="005D4626" w:rsidRDefault="005D4626" w:rsidP="003E27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A0000287" w:usb1="28CF3C52" w:usb2="00000016" w:usb3="00000000" w:csb0="0016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E58" w:rsidRDefault="006E5E58">
    <w:pPr>
      <w:pStyle w:val="a8"/>
      <w:jc w:val="center"/>
      <w:rPr>
        <w:color w:val="4F81BD" w:themeColor="accent1"/>
      </w:rPr>
    </w:pPr>
    <w:r>
      <w:rPr>
        <w:color w:val="4F81BD" w:themeColor="accent1"/>
        <w:lang w:val="zh-CN"/>
      </w:rPr>
      <w:t xml:space="preserve"> </w:t>
    </w:r>
    <w:r>
      <w:rPr>
        <w:color w:val="4F81BD" w:themeColor="accent1"/>
      </w:rPr>
      <w:fldChar w:fldCharType="begin"/>
    </w:r>
    <w:r>
      <w:rPr>
        <w:color w:val="4F81BD" w:themeColor="accent1"/>
      </w:rPr>
      <w:instrText>PAGE  \* Arabic  \* MERGEFORMAT</w:instrText>
    </w:r>
    <w:r>
      <w:rPr>
        <w:color w:val="4F81BD" w:themeColor="accent1"/>
      </w:rPr>
      <w:fldChar w:fldCharType="separate"/>
    </w:r>
    <w:r w:rsidR="009D58EF" w:rsidRPr="009D58EF">
      <w:rPr>
        <w:noProof/>
        <w:color w:val="4F81BD" w:themeColor="accent1"/>
        <w:lang w:val="zh-CN"/>
      </w:rPr>
      <w:t>4</w:t>
    </w:r>
    <w:r>
      <w:rPr>
        <w:color w:val="4F81BD" w:themeColor="accent1"/>
      </w:rPr>
      <w:fldChar w:fldCharType="end"/>
    </w:r>
    <w:r>
      <w:rPr>
        <w:color w:val="4F81BD" w:themeColor="accent1"/>
        <w:lang w:val="zh-CN"/>
      </w:rPr>
      <w:t xml:space="preserve"> / </w:t>
    </w:r>
    <w:r>
      <w:rPr>
        <w:color w:val="4F81BD" w:themeColor="accent1"/>
      </w:rPr>
      <w:fldChar w:fldCharType="begin"/>
    </w:r>
    <w:r>
      <w:rPr>
        <w:color w:val="4F81BD" w:themeColor="accent1"/>
      </w:rPr>
      <w:instrText>NUMPAGES  \* Arabic  \* MERGEFORMAT</w:instrText>
    </w:r>
    <w:r>
      <w:rPr>
        <w:color w:val="4F81BD" w:themeColor="accent1"/>
      </w:rPr>
      <w:fldChar w:fldCharType="separate"/>
    </w:r>
    <w:r w:rsidR="009D58EF" w:rsidRPr="009D58EF">
      <w:rPr>
        <w:noProof/>
        <w:color w:val="4F81BD" w:themeColor="accent1"/>
        <w:lang w:val="zh-CN"/>
      </w:rPr>
      <w:t>36</w:t>
    </w:r>
    <w:r>
      <w:rPr>
        <w:color w:val="4F81BD" w:themeColor="accent1"/>
      </w:rPr>
      <w:fldChar w:fldCharType="end"/>
    </w:r>
  </w:p>
  <w:p w:rsidR="006E5E58" w:rsidRDefault="006E5E58" w:rsidP="003E27FD">
    <w:pPr>
      <w:pStyle w:val="a8"/>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4626" w:rsidRDefault="005D4626" w:rsidP="003E27FD">
      <w:pPr>
        <w:spacing w:line="240" w:lineRule="auto"/>
      </w:pPr>
      <w:r>
        <w:separator/>
      </w:r>
    </w:p>
  </w:footnote>
  <w:footnote w:type="continuationSeparator" w:id="0">
    <w:p w:rsidR="005D4626" w:rsidRDefault="005D4626" w:rsidP="003E27F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E58" w:rsidRDefault="006E5E58" w:rsidP="00210215">
    <w:pPr>
      <w:pStyle w:val="a7"/>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E5E58" w:rsidRDefault="006E5E58" w:rsidP="00210215">
    <w:pPr>
      <w:pStyle w:val="a7"/>
      <w:jc w:val="left"/>
    </w:pPr>
    <w:r>
      <w:rPr>
        <w:noProof/>
        <w:lang w:val="de-DE"/>
      </w:rPr>
      <w:drawing>
        <wp:inline distT="0" distB="0" distL="0" distR="0">
          <wp:extent cx="1965960" cy="48768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srcRect/>
                  <a:stretch>
                    <a:fillRect/>
                  </a:stretch>
                </pic:blipFill>
                <pic:spPr bwMode="auto">
                  <a:xfrm>
                    <a:off x="0" y="0"/>
                    <a:ext cx="1965960" cy="487680"/>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singleLevel"/>
    <w:tmpl w:val="00000006"/>
    <w:lvl w:ilvl="0">
      <w:start w:val="1"/>
      <w:numFmt w:val="chineseCounting"/>
      <w:suff w:val="nothing"/>
      <w:lvlText w:val="%1、"/>
      <w:lvlJc w:val="left"/>
    </w:lvl>
  </w:abstractNum>
  <w:abstractNum w:abstractNumId="1" w15:restartNumberingAfterBreak="0">
    <w:nsid w:val="00000008"/>
    <w:multiLevelType w:val="singleLevel"/>
    <w:tmpl w:val="75F00D48"/>
    <w:lvl w:ilvl="0">
      <w:start w:val="2"/>
      <w:numFmt w:val="chineseCounting"/>
      <w:suff w:val="nothing"/>
      <w:lvlText w:val="%1、"/>
      <w:lvlJc w:val="left"/>
      <w:rPr>
        <w:sz w:val="28"/>
        <w:szCs w:val="28"/>
      </w:rPr>
    </w:lvl>
  </w:abstractNum>
  <w:abstractNum w:abstractNumId="2" w15:restartNumberingAfterBreak="0">
    <w:nsid w:val="0000000B"/>
    <w:multiLevelType w:val="singleLevel"/>
    <w:tmpl w:val="0000000B"/>
    <w:lvl w:ilvl="0">
      <w:start w:val="8"/>
      <w:numFmt w:val="decimal"/>
      <w:suff w:val="nothing"/>
      <w:lvlText w:val="%1."/>
      <w:lvlJc w:val="left"/>
    </w:lvl>
  </w:abstractNum>
  <w:abstractNum w:abstractNumId="3" w15:restartNumberingAfterBreak="0">
    <w:nsid w:val="0000000D"/>
    <w:multiLevelType w:val="singleLevel"/>
    <w:tmpl w:val="0000000D"/>
    <w:lvl w:ilvl="0">
      <w:start w:val="4"/>
      <w:numFmt w:val="chineseCounting"/>
      <w:suff w:val="nothing"/>
      <w:lvlText w:val="%1、"/>
      <w:lvlJc w:val="left"/>
    </w:lvl>
  </w:abstractNum>
  <w:abstractNum w:abstractNumId="4" w15:restartNumberingAfterBreak="0">
    <w:nsid w:val="0000000E"/>
    <w:multiLevelType w:val="singleLevel"/>
    <w:tmpl w:val="92C4F354"/>
    <w:lvl w:ilvl="0">
      <w:start w:val="1"/>
      <w:numFmt w:val="chineseCounting"/>
      <w:suff w:val="nothing"/>
      <w:lvlText w:val="%1．"/>
      <w:lvlJc w:val="left"/>
      <w:rPr>
        <w:sz w:val="28"/>
        <w:szCs w:val="28"/>
      </w:rPr>
    </w:lvl>
  </w:abstractNum>
  <w:abstractNum w:abstractNumId="5" w15:restartNumberingAfterBreak="0">
    <w:nsid w:val="0A9B7F0D"/>
    <w:multiLevelType w:val="hybridMultilevel"/>
    <w:tmpl w:val="B0BCA686"/>
    <w:lvl w:ilvl="0" w:tplc="AD926DF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0D2AE8"/>
    <w:multiLevelType w:val="hybridMultilevel"/>
    <w:tmpl w:val="13840996"/>
    <w:lvl w:ilvl="0" w:tplc="2488DC9E">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69CB6421"/>
    <w:multiLevelType w:val="hybridMultilevel"/>
    <w:tmpl w:val="458A10CC"/>
    <w:lvl w:ilvl="0" w:tplc="7284CFB0">
      <w:start w:val="3"/>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8A22BA7"/>
    <w:multiLevelType w:val="hybridMultilevel"/>
    <w:tmpl w:val="74764820"/>
    <w:lvl w:ilvl="0" w:tplc="9DC038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4"/>
  </w:num>
  <w:num w:numId="3">
    <w:abstractNumId w:val="1"/>
  </w:num>
  <w:num w:numId="4">
    <w:abstractNumId w:val="0"/>
  </w:num>
  <w:num w:numId="5">
    <w:abstractNumId w:val="2"/>
  </w:num>
  <w:num w:numId="6">
    <w:abstractNumId w:val="3"/>
  </w:num>
  <w:num w:numId="7">
    <w:abstractNumId w:val="8"/>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bordersDoNotSurroundHeader/>
  <w:bordersDoNotSurroundFooter/>
  <w:defaultTabStop w:val="420"/>
  <w:hyphenationZone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37688E"/>
    <w:rsid w:val="000029D0"/>
    <w:rsid w:val="0001145C"/>
    <w:rsid w:val="00013D67"/>
    <w:rsid w:val="000232EF"/>
    <w:rsid w:val="00032D39"/>
    <w:rsid w:val="00033427"/>
    <w:rsid w:val="00045919"/>
    <w:rsid w:val="0005413F"/>
    <w:rsid w:val="00054348"/>
    <w:rsid w:val="0006484B"/>
    <w:rsid w:val="000750B1"/>
    <w:rsid w:val="000763F0"/>
    <w:rsid w:val="0007775D"/>
    <w:rsid w:val="000842D5"/>
    <w:rsid w:val="000962DA"/>
    <w:rsid w:val="0009670A"/>
    <w:rsid w:val="000A1ECE"/>
    <w:rsid w:val="000A2AF3"/>
    <w:rsid w:val="000A6186"/>
    <w:rsid w:val="000B5232"/>
    <w:rsid w:val="000B74A8"/>
    <w:rsid w:val="000C1CD8"/>
    <w:rsid w:val="000C3BA4"/>
    <w:rsid w:val="000E01F8"/>
    <w:rsid w:val="000E472D"/>
    <w:rsid w:val="000F6A78"/>
    <w:rsid w:val="001046A1"/>
    <w:rsid w:val="00113692"/>
    <w:rsid w:val="00113F83"/>
    <w:rsid w:val="00114DCE"/>
    <w:rsid w:val="00120995"/>
    <w:rsid w:val="00135F66"/>
    <w:rsid w:val="001374E1"/>
    <w:rsid w:val="00161F39"/>
    <w:rsid w:val="00174E0D"/>
    <w:rsid w:val="00183371"/>
    <w:rsid w:val="00186EF5"/>
    <w:rsid w:val="00190E3C"/>
    <w:rsid w:val="00193C58"/>
    <w:rsid w:val="001A170C"/>
    <w:rsid w:val="001B00B9"/>
    <w:rsid w:val="001B23B5"/>
    <w:rsid w:val="001B27FF"/>
    <w:rsid w:val="001C3023"/>
    <w:rsid w:val="001C4589"/>
    <w:rsid w:val="001C470C"/>
    <w:rsid w:val="001D569D"/>
    <w:rsid w:val="001E3CBF"/>
    <w:rsid w:val="001F3640"/>
    <w:rsid w:val="001F4765"/>
    <w:rsid w:val="001F5F61"/>
    <w:rsid w:val="001F702F"/>
    <w:rsid w:val="001F76FB"/>
    <w:rsid w:val="002014F9"/>
    <w:rsid w:val="002027B3"/>
    <w:rsid w:val="0020769B"/>
    <w:rsid w:val="00207F5F"/>
    <w:rsid w:val="00210215"/>
    <w:rsid w:val="002157B2"/>
    <w:rsid w:val="00216657"/>
    <w:rsid w:val="00225C8B"/>
    <w:rsid w:val="00240C64"/>
    <w:rsid w:val="002461AC"/>
    <w:rsid w:val="002468C2"/>
    <w:rsid w:val="00262B29"/>
    <w:rsid w:val="002806CD"/>
    <w:rsid w:val="0028328E"/>
    <w:rsid w:val="00286D3A"/>
    <w:rsid w:val="00291D20"/>
    <w:rsid w:val="002C29F4"/>
    <w:rsid w:val="002C5B04"/>
    <w:rsid w:val="002C5D78"/>
    <w:rsid w:val="002C6A29"/>
    <w:rsid w:val="002C6BC8"/>
    <w:rsid w:val="002D521F"/>
    <w:rsid w:val="002E2D8C"/>
    <w:rsid w:val="002F633D"/>
    <w:rsid w:val="00307C46"/>
    <w:rsid w:val="00312E80"/>
    <w:rsid w:val="003200EF"/>
    <w:rsid w:val="00320A33"/>
    <w:rsid w:val="00351941"/>
    <w:rsid w:val="00356EE9"/>
    <w:rsid w:val="00362B72"/>
    <w:rsid w:val="00365189"/>
    <w:rsid w:val="0037688E"/>
    <w:rsid w:val="003907CD"/>
    <w:rsid w:val="00390C6D"/>
    <w:rsid w:val="003A30AF"/>
    <w:rsid w:val="003C1213"/>
    <w:rsid w:val="003C3CFA"/>
    <w:rsid w:val="003C7944"/>
    <w:rsid w:val="003D0AA3"/>
    <w:rsid w:val="003D12B9"/>
    <w:rsid w:val="003D50A7"/>
    <w:rsid w:val="003E27FD"/>
    <w:rsid w:val="003E4D39"/>
    <w:rsid w:val="003F688C"/>
    <w:rsid w:val="003F716D"/>
    <w:rsid w:val="00413EFD"/>
    <w:rsid w:val="0041499D"/>
    <w:rsid w:val="00414B8A"/>
    <w:rsid w:val="0042582C"/>
    <w:rsid w:val="004259C0"/>
    <w:rsid w:val="0044215A"/>
    <w:rsid w:val="004458F0"/>
    <w:rsid w:val="004543CF"/>
    <w:rsid w:val="004622D9"/>
    <w:rsid w:val="004645DE"/>
    <w:rsid w:val="004742DF"/>
    <w:rsid w:val="00474D9F"/>
    <w:rsid w:val="00480BD7"/>
    <w:rsid w:val="00484709"/>
    <w:rsid w:val="00493CAD"/>
    <w:rsid w:val="004A5761"/>
    <w:rsid w:val="004C0FDE"/>
    <w:rsid w:val="004C75B9"/>
    <w:rsid w:val="004D0830"/>
    <w:rsid w:val="004D4FF2"/>
    <w:rsid w:val="004D5D20"/>
    <w:rsid w:val="004E0E90"/>
    <w:rsid w:val="004F4025"/>
    <w:rsid w:val="004F64E0"/>
    <w:rsid w:val="005018A9"/>
    <w:rsid w:val="00514D27"/>
    <w:rsid w:val="00514E74"/>
    <w:rsid w:val="00514E80"/>
    <w:rsid w:val="00520C70"/>
    <w:rsid w:val="00530D88"/>
    <w:rsid w:val="00535305"/>
    <w:rsid w:val="00535999"/>
    <w:rsid w:val="00544057"/>
    <w:rsid w:val="00552297"/>
    <w:rsid w:val="005645B9"/>
    <w:rsid w:val="00590258"/>
    <w:rsid w:val="005917BA"/>
    <w:rsid w:val="0059609A"/>
    <w:rsid w:val="005A0266"/>
    <w:rsid w:val="005A1553"/>
    <w:rsid w:val="005B132B"/>
    <w:rsid w:val="005B236D"/>
    <w:rsid w:val="005B42B2"/>
    <w:rsid w:val="005C2C5E"/>
    <w:rsid w:val="005D4626"/>
    <w:rsid w:val="005E1A59"/>
    <w:rsid w:val="005E6B5B"/>
    <w:rsid w:val="005F266B"/>
    <w:rsid w:val="005F4DEB"/>
    <w:rsid w:val="005F6ED5"/>
    <w:rsid w:val="00600D1A"/>
    <w:rsid w:val="006147F9"/>
    <w:rsid w:val="00617179"/>
    <w:rsid w:val="00620FAB"/>
    <w:rsid w:val="00627EA2"/>
    <w:rsid w:val="006313A3"/>
    <w:rsid w:val="00637CAF"/>
    <w:rsid w:val="00640065"/>
    <w:rsid w:val="00641E1D"/>
    <w:rsid w:val="0064231A"/>
    <w:rsid w:val="00650EAC"/>
    <w:rsid w:val="00662146"/>
    <w:rsid w:val="006647EA"/>
    <w:rsid w:val="00666DA4"/>
    <w:rsid w:val="006836B6"/>
    <w:rsid w:val="006A3E8F"/>
    <w:rsid w:val="006A7BC1"/>
    <w:rsid w:val="006B2AE3"/>
    <w:rsid w:val="006C1A83"/>
    <w:rsid w:val="006C37C0"/>
    <w:rsid w:val="006C439C"/>
    <w:rsid w:val="006C63E1"/>
    <w:rsid w:val="006D407B"/>
    <w:rsid w:val="006D45D6"/>
    <w:rsid w:val="006D4861"/>
    <w:rsid w:val="006E1F75"/>
    <w:rsid w:val="006E5E58"/>
    <w:rsid w:val="006F1DFA"/>
    <w:rsid w:val="006F58AC"/>
    <w:rsid w:val="0073108D"/>
    <w:rsid w:val="0073224E"/>
    <w:rsid w:val="007337A2"/>
    <w:rsid w:val="007422BA"/>
    <w:rsid w:val="007471D5"/>
    <w:rsid w:val="00753C9C"/>
    <w:rsid w:val="00753E7F"/>
    <w:rsid w:val="007668D1"/>
    <w:rsid w:val="00773587"/>
    <w:rsid w:val="00796DFB"/>
    <w:rsid w:val="007B1460"/>
    <w:rsid w:val="007C680F"/>
    <w:rsid w:val="007D532A"/>
    <w:rsid w:val="007E0686"/>
    <w:rsid w:val="007E2A32"/>
    <w:rsid w:val="007E2C07"/>
    <w:rsid w:val="007E5B56"/>
    <w:rsid w:val="007F662B"/>
    <w:rsid w:val="0080741F"/>
    <w:rsid w:val="00817F95"/>
    <w:rsid w:val="0082750A"/>
    <w:rsid w:val="008338F3"/>
    <w:rsid w:val="00833C38"/>
    <w:rsid w:val="008340DB"/>
    <w:rsid w:val="00835D69"/>
    <w:rsid w:val="00835F58"/>
    <w:rsid w:val="00836530"/>
    <w:rsid w:val="008439A2"/>
    <w:rsid w:val="0084455A"/>
    <w:rsid w:val="00847DFA"/>
    <w:rsid w:val="00852767"/>
    <w:rsid w:val="00866BF7"/>
    <w:rsid w:val="008702AA"/>
    <w:rsid w:val="008845D8"/>
    <w:rsid w:val="008909DF"/>
    <w:rsid w:val="0089574C"/>
    <w:rsid w:val="008B5984"/>
    <w:rsid w:val="008C0078"/>
    <w:rsid w:val="008C246D"/>
    <w:rsid w:val="008C716B"/>
    <w:rsid w:val="008D0EE1"/>
    <w:rsid w:val="008D5280"/>
    <w:rsid w:val="008E43F2"/>
    <w:rsid w:val="008F2474"/>
    <w:rsid w:val="00903E54"/>
    <w:rsid w:val="00905EC8"/>
    <w:rsid w:val="00906EB1"/>
    <w:rsid w:val="009079E4"/>
    <w:rsid w:val="00907FA7"/>
    <w:rsid w:val="00915586"/>
    <w:rsid w:val="009415BB"/>
    <w:rsid w:val="00944967"/>
    <w:rsid w:val="00944B75"/>
    <w:rsid w:val="009459C0"/>
    <w:rsid w:val="009516D6"/>
    <w:rsid w:val="0096064D"/>
    <w:rsid w:val="0096199A"/>
    <w:rsid w:val="009665A6"/>
    <w:rsid w:val="00970F78"/>
    <w:rsid w:val="00973D8F"/>
    <w:rsid w:val="009754F3"/>
    <w:rsid w:val="00976DBB"/>
    <w:rsid w:val="0098099D"/>
    <w:rsid w:val="0098461E"/>
    <w:rsid w:val="00984B62"/>
    <w:rsid w:val="00985D29"/>
    <w:rsid w:val="009A1C93"/>
    <w:rsid w:val="009A538B"/>
    <w:rsid w:val="009C5AA5"/>
    <w:rsid w:val="009D58EF"/>
    <w:rsid w:val="009E30FC"/>
    <w:rsid w:val="009F0C7F"/>
    <w:rsid w:val="009F7116"/>
    <w:rsid w:val="00A00FA4"/>
    <w:rsid w:val="00A07E41"/>
    <w:rsid w:val="00A07F93"/>
    <w:rsid w:val="00A15016"/>
    <w:rsid w:val="00A21A3B"/>
    <w:rsid w:val="00A23605"/>
    <w:rsid w:val="00A41D2E"/>
    <w:rsid w:val="00A421BE"/>
    <w:rsid w:val="00A44767"/>
    <w:rsid w:val="00A6064F"/>
    <w:rsid w:val="00A60F12"/>
    <w:rsid w:val="00A615A8"/>
    <w:rsid w:val="00A61F14"/>
    <w:rsid w:val="00A6404A"/>
    <w:rsid w:val="00A71D0A"/>
    <w:rsid w:val="00A723E6"/>
    <w:rsid w:val="00A76CC6"/>
    <w:rsid w:val="00A8217E"/>
    <w:rsid w:val="00A86330"/>
    <w:rsid w:val="00A9094A"/>
    <w:rsid w:val="00A97EF8"/>
    <w:rsid w:val="00AA31B8"/>
    <w:rsid w:val="00AA79DE"/>
    <w:rsid w:val="00AB1C7F"/>
    <w:rsid w:val="00AD1037"/>
    <w:rsid w:val="00AF042E"/>
    <w:rsid w:val="00AF12BD"/>
    <w:rsid w:val="00AF20B5"/>
    <w:rsid w:val="00AF448A"/>
    <w:rsid w:val="00B1069A"/>
    <w:rsid w:val="00B16721"/>
    <w:rsid w:val="00B26A72"/>
    <w:rsid w:val="00B31ACE"/>
    <w:rsid w:val="00B3371B"/>
    <w:rsid w:val="00B377FE"/>
    <w:rsid w:val="00B37C22"/>
    <w:rsid w:val="00B41F90"/>
    <w:rsid w:val="00B4435B"/>
    <w:rsid w:val="00B50D98"/>
    <w:rsid w:val="00B51ADF"/>
    <w:rsid w:val="00B57E3E"/>
    <w:rsid w:val="00B636BC"/>
    <w:rsid w:val="00B66E92"/>
    <w:rsid w:val="00B6749D"/>
    <w:rsid w:val="00B73C39"/>
    <w:rsid w:val="00B878D0"/>
    <w:rsid w:val="00B90C20"/>
    <w:rsid w:val="00BA36F3"/>
    <w:rsid w:val="00BA5373"/>
    <w:rsid w:val="00BA5800"/>
    <w:rsid w:val="00BB03EE"/>
    <w:rsid w:val="00BB08F1"/>
    <w:rsid w:val="00BB183D"/>
    <w:rsid w:val="00BC4713"/>
    <w:rsid w:val="00BD3493"/>
    <w:rsid w:val="00BE23D1"/>
    <w:rsid w:val="00BF769A"/>
    <w:rsid w:val="00C119C1"/>
    <w:rsid w:val="00C12D47"/>
    <w:rsid w:val="00C17488"/>
    <w:rsid w:val="00C20DA6"/>
    <w:rsid w:val="00C33C50"/>
    <w:rsid w:val="00C40819"/>
    <w:rsid w:val="00C552EC"/>
    <w:rsid w:val="00C633E2"/>
    <w:rsid w:val="00C6515C"/>
    <w:rsid w:val="00C76733"/>
    <w:rsid w:val="00C77A69"/>
    <w:rsid w:val="00C8475E"/>
    <w:rsid w:val="00C86100"/>
    <w:rsid w:val="00C9633A"/>
    <w:rsid w:val="00C964BA"/>
    <w:rsid w:val="00C96F26"/>
    <w:rsid w:val="00C97B31"/>
    <w:rsid w:val="00CA4469"/>
    <w:rsid w:val="00CB04D4"/>
    <w:rsid w:val="00CB5CD4"/>
    <w:rsid w:val="00CC19B0"/>
    <w:rsid w:val="00CC5774"/>
    <w:rsid w:val="00CC6FE8"/>
    <w:rsid w:val="00CD4B80"/>
    <w:rsid w:val="00CD6239"/>
    <w:rsid w:val="00CE43E0"/>
    <w:rsid w:val="00CF05DD"/>
    <w:rsid w:val="00D13641"/>
    <w:rsid w:val="00D3043A"/>
    <w:rsid w:val="00D305D6"/>
    <w:rsid w:val="00D323F7"/>
    <w:rsid w:val="00D51566"/>
    <w:rsid w:val="00D51D15"/>
    <w:rsid w:val="00D52536"/>
    <w:rsid w:val="00D6128D"/>
    <w:rsid w:val="00D61E1C"/>
    <w:rsid w:val="00D658FA"/>
    <w:rsid w:val="00D660AD"/>
    <w:rsid w:val="00D81994"/>
    <w:rsid w:val="00DA7643"/>
    <w:rsid w:val="00DB1F8E"/>
    <w:rsid w:val="00DB78F4"/>
    <w:rsid w:val="00DC321A"/>
    <w:rsid w:val="00DC439F"/>
    <w:rsid w:val="00DD1651"/>
    <w:rsid w:val="00DD673C"/>
    <w:rsid w:val="00DE5355"/>
    <w:rsid w:val="00DE6555"/>
    <w:rsid w:val="00DF1721"/>
    <w:rsid w:val="00DF627E"/>
    <w:rsid w:val="00E3151E"/>
    <w:rsid w:val="00E363BF"/>
    <w:rsid w:val="00E422E7"/>
    <w:rsid w:val="00E42B31"/>
    <w:rsid w:val="00E45A0B"/>
    <w:rsid w:val="00E468F1"/>
    <w:rsid w:val="00E52305"/>
    <w:rsid w:val="00E5256B"/>
    <w:rsid w:val="00E55FD2"/>
    <w:rsid w:val="00E65091"/>
    <w:rsid w:val="00E7271C"/>
    <w:rsid w:val="00E72CE2"/>
    <w:rsid w:val="00E73ACE"/>
    <w:rsid w:val="00E8208D"/>
    <w:rsid w:val="00E8581F"/>
    <w:rsid w:val="00E8755C"/>
    <w:rsid w:val="00E924AB"/>
    <w:rsid w:val="00E925D9"/>
    <w:rsid w:val="00E92AE8"/>
    <w:rsid w:val="00E96609"/>
    <w:rsid w:val="00EA592D"/>
    <w:rsid w:val="00EB78E2"/>
    <w:rsid w:val="00EC36A5"/>
    <w:rsid w:val="00ED5FD6"/>
    <w:rsid w:val="00EE4FD9"/>
    <w:rsid w:val="00EE7823"/>
    <w:rsid w:val="00EF4A2D"/>
    <w:rsid w:val="00EF6FC3"/>
    <w:rsid w:val="00F02364"/>
    <w:rsid w:val="00F0292B"/>
    <w:rsid w:val="00F03D47"/>
    <w:rsid w:val="00F13146"/>
    <w:rsid w:val="00F16FAC"/>
    <w:rsid w:val="00F25761"/>
    <w:rsid w:val="00F275F4"/>
    <w:rsid w:val="00F30389"/>
    <w:rsid w:val="00F30C35"/>
    <w:rsid w:val="00F466F1"/>
    <w:rsid w:val="00F50136"/>
    <w:rsid w:val="00F70B82"/>
    <w:rsid w:val="00F76D0D"/>
    <w:rsid w:val="00F812A8"/>
    <w:rsid w:val="00F821A3"/>
    <w:rsid w:val="00F82301"/>
    <w:rsid w:val="00F958B7"/>
    <w:rsid w:val="00FA4525"/>
    <w:rsid w:val="00FB6794"/>
    <w:rsid w:val="00FC2268"/>
    <w:rsid w:val="00FC3D67"/>
    <w:rsid w:val="00FC536E"/>
    <w:rsid w:val="00FD221F"/>
    <w:rsid w:val="00FE0C9B"/>
    <w:rsid w:val="00FE29E4"/>
    <w:rsid w:val="00FE30E7"/>
    <w:rsid w:val="00FF2351"/>
    <w:rsid w:val="00FF2C8A"/>
    <w:rsid w:val="00FF36A7"/>
    <w:rsid w:val="00FF7D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683923-0094-4507-AF50-B2A1ABA00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4320" w:lineRule="exact"/>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845D8"/>
    <w:pPr>
      <w:widowControl w:val="0"/>
      <w:jc w:val="both"/>
    </w:pPr>
  </w:style>
  <w:style w:type="paragraph" w:styleId="1">
    <w:name w:val="heading 1"/>
    <w:basedOn w:val="a"/>
    <w:next w:val="a"/>
    <w:link w:val="1Char"/>
    <w:uiPriority w:val="9"/>
    <w:qFormat/>
    <w:rsid w:val="00F0292B"/>
    <w:pPr>
      <w:keepNext/>
      <w:keepLines/>
      <w:spacing w:before="340" w:after="330" w:line="578" w:lineRule="atLeast"/>
      <w:outlineLvl w:val="0"/>
    </w:pPr>
    <w:rPr>
      <w:b/>
      <w:bCs/>
      <w:kern w:val="44"/>
      <w:sz w:val="24"/>
      <w:szCs w:val="44"/>
    </w:rPr>
  </w:style>
  <w:style w:type="paragraph" w:styleId="2">
    <w:name w:val="heading 2"/>
    <w:basedOn w:val="a"/>
    <w:next w:val="a"/>
    <w:link w:val="2Char"/>
    <w:uiPriority w:val="9"/>
    <w:unhideWhenUsed/>
    <w:qFormat/>
    <w:rsid w:val="00F0292B"/>
    <w:pPr>
      <w:keepNext/>
      <w:keepLines/>
      <w:spacing w:before="260" w:after="260" w:line="416" w:lineRule="atLeast"/>
      <w:outlineLvl w:val="1"/>
    </w:pPr>
    <w:rPr>
      <w:rFonts w:asciiTheme="majorHAnsi" w:eastAsiaTheme="majorEastAsia" w:hAnsiTheme="majorHAnsi" w:cstheme="majorBidi"/>
      <w:bCs/>
      <w:sz w:val="22"/>
      <w:szCs w:val="32"/>
    </w:rPr>
  </w:style>
  <w:style w:type="paragraph" w:styleId="3">
    <w:name w:val="heading 3"/>
    <w:basedOn w:val="a"/>
    <w:next w:val="a"/>
    <w:link w:val="3Char"/>
    <w:uiPriority w:val="9"/>
    <w:unhideWhenUsed/>
    <w:qFormat/>
    <w:rsid w:val="00F0292B"/>
    <w:pPr>
      <w:keepNext/>
      <w:keepLines/>
      <w:spacing w:before="260" w:after="260" w:line="416" w:lineRule="atLeast"/>
      <w:outlineLvl w:val="2"/>
    </w:pPr>
    <w:rPr>
      <w:rFonts w:asciiTheme="minorEastAsia" w:hAnsiTheme="minorEastAsia"/>
      <w:bCs/>
      <w:sz w:val="22"/>
      <w:szCs w:val="32"/>
    </w:rPr>
  </w:style>
  <w:style w:type="paragraph" w:styleId="4">
    <w:name w:val="heading 4"/>
    <w:basedOn w:val="a"/>
    <w:next w:val="a"/>
    <w:link w:val="4Char"/>
    <w:uiPriority w:val="9"/>
    <w:unhideWhenUsed/>
    <w:qFormat/>
    <w:rsid w:val="00F0292B"/>
    <w:pPr>
      <w:keepNext/>
      <w:keepLines/>
      <w:spacing w:before="40"/>
      <w:outlineLvl w:val="3"/>
    </w:pPr>
    <w:rPr>
      <w:rFonts w:asciiTheme="minorEastAsia" w:eastAsiaTheme="majorEastAsia" w:hAnsiTheme="minorEastAsia" w:cstheme="majorBid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D50A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Char">
    <w:name w:val="标题 1 Char"/>
    <w:basedOn w:val="a0"/>
    <w:link w:val="1"/>
    <w:uiPriority w:val="9"/>
    <w:rsid w:val="00F0292B"/>
    <w:rPr>
      <w:b/>
      <w:bCs/>
      <w:kern w:val="44"/>
      <w:sz w:val="24"/>
      <w:szCs w:val="44"/>
    </w:rPr>
  </w:style>
  <w:style w:type="paragraph" w:styleId="TOC">
    <w:name w:val="TOC Heading"/>
    <w:basedOn w:val="1"/>
    <w:next w:val="a"/>
    <w:uiPriority w:val="39"/>
    <w:unhideWhenUsed/>
    <w:qFormat/>
    <w:rsid w:val="003D50A7"/>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3D50A7"/>
    <w:pPr>
      <w:spacing w:line="240" w:lineRule="auto"/>
    </w:pPr>
    <w:rPr>
      <w:sz w:val="18"/>
      <w:szCs w:val="18"/>
    </w:rPr>
  </w:style>
  <w:style w:type="character" w:customStyle="1" w:styleId="Char">
    <w:name w:val="批注框文本 Char"/>
    <w:basedOn w:val="a0"/>
    <w:link w:val="a4"/>
    <w:uiPriority w:val="99"/>
    <w:semiHidden/>
    <w:rsid w:val="003D50A7"/>
    <w:rPr>
      <w:sz w:val="18"/>
      <w:szCs w:val="18"/>
    </w:rPr>
  </w:style>
  <w:style w:type="paragraph" w:styleId="10">
    <w:name w:val="toc 1"/>
    <w:basedOn w:val="a"/>
    <w:next w:val="a"/>
    <w:autoRedefine/>
    <w:uiPriority w:val="39"/>
    <w:unhideWhenUsed/>
    <w:rsid w:val="00590258"/>
    <w:pPr>
      <w:tabs>
        <w:tab w:val="right" w:leader="dot" w:pos="8296"/>
      </w:tabs>
      <w:spacing w:line="360" w:lineRule="auto"/>
    </w:pPr>
  </w:style>
  <w:style w:type="character" w:styleId="a5">
    <w:name w:val="Hyperlink"/>
    <w:basedOn w:val="a0"/>
    <w:uiPriority w:val="99"/>
    <w:unhideWhenUsed/>
    <w:rsid w:val="003D50A7"/>
    <w:rPr>
      <w:color w:val="0000FF" w:themeColor="hyperlink"/>
      <w:u w:val="single"/>
    </w:rPr>
  </w:style>
  <w:style w:type="character" w:styleId="a6">
    <w:name w:val="Placeholder Text"/>
    <w:basedOn w:val="a0"/>
    <w:uiPriority w:val="99"/>
    <w:semiHidden/>
    <w:rsid w:val="003E4D39"/>
    <w:rPr>
      <w:color w:val="808080"/>
    </w:rPr>
  </w:style>
  <w:style w:type="paragraph" w:styleId="a7">
    <w:name w:val="header"/>
    <w:basedOn w:val="a"/>
    <w:link w:val="Char0"/>
    <w:unhideWhenUsed/>
    <w:rsid w:val="003E27FD"/>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0"/>
    <w:link w:val="a7"/>
    <w:rsid w:val="003E27FD"/>
    <w:rPr>
      <w:sz w:val="18"/>
      <w:szCs w:val="18"/>
    </w:rPr>
  </w:style>
  <w:style w:type="paragraph" w:styleId="a8">
    <w:name w:val="footer"/>
    <w:basedOn w:val="a"/>
    <w:link w:val="Char1"/>
    <w:unhideWhenUsed/>
    <w:rsid w:val="003E27FD"/>
    <w:pPr>
      <w:tabs>
        <w:tab w:val="center" w:pos="4153"/>
        <w:tab w:val="right" w:pos="8306"/>
      </w:tabs>
      <w:snapToGrid w:val="0"/>
      <w:spacing w:line="240" w:lineRule="atLeast"/>
      <w:jc w:val="left"/>
    </w:pPr>
    <w:rPr>
      <w:sz w:val="18"/>
      <w:szCs w:val="18"/>
    </w:rPr>
  </w:style>
  <w:style w:type="character" w:customStyle="1" w:styleId="Char1">
    <w:name w:val="页脚 Char"/>
    <w:basedOn w:val="a0"/>
    <w:link w:val="a8"/>
    <w:rsid w:val="003E27FD"/>
    <w:rPr>
      <w:sz w:val="18"/>
      <w:szCs w:val="18"/>
    </w:rPr>
  </w:style>
  <w:style w:type="character" w:customStyle="1" w:styleId="2Char">
    <w:name w:val="标题 2 Char"/>
    <w:basedOn w:val="a0"/>
    <w:link w:val="2"/>
    <w:uiPriority w:val="9"/>
    <w:rsid w:val="00F0292B"/>
    <w:rPr>
      <w:rFonts w:asciiTheme="majorHAnsi" w:eastAsiaTheme="majorEastAsia" w:hAnsiTheme="majorHAnsi" w:cstheme="majorBidi"/>
      <w:bCs/>
      <w:sz w:val="22"/>
      <w:szCs w:val="32"/>
    </w:rPr>
  </w:style>
  <w:style w:type="paragraph" w:styleId="20">
    <w:name w:val="toc 2"/>
    <w:basedOn w:val="a"/>
    <w:next w:val="a"/>
    <w:autoRedefine/>
    <w:uiPriority w:val="39"/>
    <w:unhideWhenUsed/>
    <w:rsid w:val="006E5E58"/>
    <w:pPr>
      <w:tabs>
        <w:tab w:val="right" w:leader="dot" w:pos="8296"/>
      </w:tabs>
      <w:spacing w:line="360" w:lineRule="auto"/>
      <w:ind w:leftChars="200" w:left="420"/>
    </w:pPr>
  </w:style>
  <w:style w:type="character" w:customStyle="1" w:styleId="3Char">
    <w:name w:val="标题 3 Char"/>
    <w:basedOn w:val="a0"/>
    <w:link w:val="3"/>
    <w:uiPriority w:val="9"/>
    <w:rsid w:val="00F0292B"/>
    <w:rPr>
      <w:rFonts w:asciiTheme="minorEastAsia" w:hAnsiTheme="minorEastAsia"/>
      <w:bCs/>
      <w:sz w:val="22"/>
      <w:szCs w:val="32"/>
    </w:rPr>
  </w:style>
  <w:style w:type="paragraph" w:styleId="30">
    <w:name w:val="toc 3"/>
    <w:basedOn w:val="a"/>
    <w:next w:val="a"/>
    <w:autoRedefine/>
    <w:uiPriority w:val="39"/>
    <w:unhideWhenUsed/>
    <w:rsid w:val="008C246D"/>
    <w:pPr>
      <w:tabs>
        <w:tab w:val="right" w:leader="dot" w:pos="8296"/>
      </w:tabs>
      <w:spacing w:line="360" w:lineRule="auto"/>
      <w:ind w:leftChars="400" w:left="840"/>
    </w:pPr>
  </w:style>
  <w:style w:type="paragraph" w:styleId="a9">
    <w:name w:val="List Paragraph"/>
    <w:basedOn w:val="a"/>
    <w:uiPriority w:val="34"/>
    <w:qFormat/>
    <w:rsid w:val="001B23B5"/>
    <w:pPr>
      <w:ind w:firstLineChars="200" w:firstLine="420"/>
    </w:pPr>
  </w:style>
  <w:style w:type="character" w:customStyle="1" w:styleId="aa">
    <w:name w:val="页眉 字符"/>
    <w:basedOn w:val="a0"/>
    <w:uiPriority w:val="99"/>
    <w:semiHidden/>
    <w:rsid w:val="009F7116"/>
    <w:rPr>
      <w:rFonts w:ascii="Calibri" w:eastAsia="宋体" w:hAnsi="Calibri" w:cs="Times New Roman"/>
      <w:kern w:val="0"/>
      <w:sz w:val="18"/>
      <w:szCs w:val="18"/>
      <w:lang w:eastAsia="en-US"/>
    </w:rPr>
  </w:style>
  <w:style w:type="character" w:customStyle="1" w:styleId="ab">
    <w:name w:val="页脚 字符"/>
    <w:basedOn w:val="a0"/>
    <w:uiPriority w:val="99"/>
    <w:semiHidden/>
    <w:rsid w:val="009F7116"/>
    <w:rPr>
      <w:rFonts w:ascii="Calibri" w:eastAsia="宋体" w:hAnsi="Calibri" w:cs="Times New Roman"/>
      <w:kern w:val="0"/>
      <w:sz w:val="18"/>
      <w:szCs w:val="18"/>
      <w:lang w:eastAsia="en-US"/>
    </w:rPr>
  </w:style>
  <w:style w:type="paragraph" w:customStyle="1" w:styleId="11">
    <w:name w:val="列出段落1"/>
    <w:basedOn w:val="a"/>
    <w:uiPriority w:val="34"/>
    <w:qFormat/>
    <w:rsid w:val="009F7116"/>
    <w:pPr>
      <w:widowControl/>
      <w:spacing w:line="240" w:lineRule="auto"/>
      <w:ind w:left="720"/>
      <w:contextualSpacing/>
      <w:jc w:val="left"/>
    </w:pPr>
    <w:rPr>
      <w:rFonts w:ascii="Calibri" w:eastAsia="宋体" w:hAnsi="Calibri" w:cs="Times New Roman"/>
      <w:kern w:val="0"/>
      <w:sz w:val="24"/>
      <w:szCs w:val="24"/>
      <w:lang w:eastAsia="en-US"/>
    </w:rPr>
  </w:style>
  <w:style w:type="character" w:styleId="ac">
    <w:name w:val="annotation reference"/>
    <w:basedOn w:val="a0"/>
    <w:uiPriority w:val="99"/>
    <w:semiHidden/>
    <w:unhideWhenUsed/>
    <w:rsid w:val="009F7116"/>
    <w:rPr>
      <w:sz w:val="21"/>
      <w:szCs w:val="21"/>
    </w:rPr>
  </w:style>
  <w:style w:type="paragraph" w:styleId="ad">
    <w:name w:val="annotation text"/>
    <w:basedOn w:val="a"/>
    <w:link w:val="Char2"/>
    <w:uiPriority w:val="99"/>
    <w:semiHidden/>
    <w:unhideWhenUsed/>
    <w:rsid w:val="009F7116"/>
    <w:pPr>
      <w:widowControl/>
      <w:spacing w:line="240" w:lineRule="auto"/>
      <w:jc w:val="left"/>
    </w:pPr>
    <w:rPr>
      <w:rFonts w:ascii="Calibri" w:eastAsia="宋体" w:hAnsi="Calibri" w:cs="Times New Roman"/>
      <w:kern w:val="0"/>
      <w:sz w:val="24"/>
      <w:szCs w:val="24"/>
      <w:lang w:eastAsia="en-US"/>
    </w:rPr>
  </w:style>
  <w:style w:type="character" w:customStyle="1" w:styleId="Char2">
    <w:name w:val="批注文字 Char"/>
    <w:basedOn w:val="a0"/>
    <w:link w:val="ad"/>
    <w:uiPriority w:val="99"/>
    <w:semiHidden/>
    <w:rsid w:val="009F7116"/>
    <w:rPr>
      <w:rFonts w:ascii="Calibri" w:eastAsia="宋体" w:hAnsi="Calibri" w:cs="Times New Roman"/>
      <w:kern w:val="0"/>
      <w:sz w:val="24"/>
      <w:szCs w:val="24"/>
      <w:lang w:eastAsia="en-US"/>
    </w:rPr>
  </w:style>
  <w:style w:type="paragraph" w:styleId="ae">
    <w:name w:val="annotation subject"/>
    <w:basedOn w:val="ad"/>
    <w:next w:val="ad"/>
    <w:link w:val="Char3"/>
    <w:uiPriority w:val="99"/>
    <w:semiHidden/>
    <w:unhideWhenUsed/>
    <w:rsid w:val="009F7116"/>
    <w:rPr>
      <w:b/>
      <w:bCs/>
    </w:rPr>
  </w:style>
  <w:style w:type="character" w:customStyle="1" w:styleId="Char3">
    <w:name w:val="批注主题 Char"/>
    <w:basedOn w:val="Char2"/>
    <w:link w:val="ae"/>
    <w:uiPriority w:val="99"/>
    <w:semiHidden/>
    <w:rsid w:val="009F7116"/>
    <w:rPr>
      <w:rFonts w:ascii="Calibri" w:eastAsia="宋体" w:hAnsi="Calibri" w:cs="Times New Roman"/>
      <w:b/>
      <w:bCs/>
      <w:kern w:val="0"/>
      <w:sz w:val="24"/>
      <w:szCs w:val="24"/>
      <w:lang w:eastAsia="en-US"/>
    </w:rPr>
  </w:style>
  <w:style w:type="character" w:customStyle="1" w:styleId="4Char">
    <w:name w:val="标题 4 Char"/>
    <w:basedOn w:val="a0"/>
    <w:link w:val="4"/>
    <w:uiPriority w:val="9"/>
    <w:rsid w:val="00F0292B"/>
    <w:rPr>
      <w:rFonts w:asciiTheme="minorEastAsia" w:eastAsiaTheme="majorEastAsia" w:hAnsiTheme="minorEastAsia" w:cstheme="majorBidi"/>
      <w:iCs/>
      <w:color w:val="000000" w:themeColor="text1"/>
    </w:rPr>
  </w:style>
  <w:style w:type="paragraph" w:styleId="af">
    <w:name w:val="No Spacing"/>
    <w:uiPriority w:val="1"/>
    <w:qFormat/>
    <w:rsid w:val="00F0292B"/>
    <w:pPr>
      <w:widowControl w:val="0"/>
      <w:spacing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39B57-FE25-4CBE-9CC2-B222F0ED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4223</Words>
  <Characters>26611</Characters>
  <Application>Microsoft Office Word</Application>
  <DocSecurity>0</DocSecurity>
  <Lines>221</Lines>
  <Paragraphs>61</Paragraphs>
  <ScaleCrop>false</ScaleCrop>
  <Company/>
  <LinksUpToDate>false</LinksUpToDate>
  <CharactersWithSpaces>30773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satanikiller</dc:creator>
  <cp:keywords/>
  <dc:description/>
  <cp:lastModifiedBy>Windows User</cp:lastModifiedBy>
  <cp:revision>41</cp:revision>
  <dcterms:created xsi:type="dcterms:W3CDTF">2018-07-28T02:27:00Z</dcterms:created>
  <dcterms:modified xsi:type="dcterms:W3CDTF">2018-07-30T03:40:00Z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